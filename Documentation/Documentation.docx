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C0C1B4" w14:textId="4BA1E804" w:rsidR="00A3564F" w:rsidRPr="009C4DF9" w:rsidRDefault="00C4447A" w:rsidP="000A6F89">
      <w:pPr>
        <w:spacing w:before="480"/>
        <w:jc w:val="both"/>
        <w:rPr>
          <w:rFonts w:ascii="Bahnschrift Light" w:hAnsi="Bahnschrift Light" w:cs="Vani"/>
          <w:b/>
          <w:sz w:val="20"/>
          <w:szCs w:val="20"/>
          <w:lang w:val="en-GB" w:eastAsia="en-GB"/>
        </w:rPr>
      </w:pPr>
      <w:r w:rsidRPr="009C4DF9">
        <w:rPr>
          <w:rFonts w:ascii="Bahnschrift Light" w:hAnsi="Bahnschrift Light" w:cs="Vani"/>
          <w:noProof/>
        </w:rPr>
        <mc:AlternateContent>
          <mc:Choice Requires="wps">
            <w:drawing>
              <wp:anchor distT="0" distB="0" distL="114935" distR="114935" simplePos="0" relativeHeight="251657728" behindDoc="0" locked="0" layoutInCell="1" allowOverlap="1" wp14:anchorId="55BBBD62" wp14:editId="2FC24A1C">
                <wp:simplePos x="0" y="0"/>
                <wp:positionH relativeFrom="column">
                  <wp:posOffset>-475615</wp:posOffset>
                </wp:positionH>
                <wp:positionV relativeFrom="paragraph">
                  <wp:posOffset>-180975</wp:posOffset>
                </wp:positionV>
                <wp:extent cx="6506845" cy="8409940"/>
                <wp:effectExtent l="25400" t="19050" r="20955" b="19685"/>
                <wp:wrapSquare wrapText="bothSides"/>
                <wp:docPr id="15622505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6845" cy="8409940"/>
                        </a:xfrm>
                        <a:prstGeom prst="rect">
                          <a:avLst/>
                        </a:prstGeom>
                        <a:solidFill>
                          <a:srgbClr val="FFFFFF"/>
                        </a:solidFill>
                        <a:ln w="38100" cmpd="dbl">
                          <a:solidFill>
                            <a:srgbClr val="000000"/>
                          </a:solidFill>
                          <a:miter lim="800000"/>
                          <a:headEnd/>
                          <a:tailEnd/>
                        </a:ln>
                      </wps:spPr>
                      <wps:txbx>
                        <w:txbxContent>
                          <w:p w14:paraId="6DB474AB" w14:textId="77777777" w:rsidR="00A3564F" w:rsidRDefault="00A3564F">
                            <w:pPr>
                              <w:jc w:val="center"/>
                              <w:rPr>
                                <w:rFonts w:ascii="Georgia" w:hAnsi="Georgia" w:cs="Arial"/>
                                <w:sz w:val="32"/>
                                <w:szCs w:val="32"/>
                                <w:lang w:val="en-US"/>
                              </w:rPr>
                            </w:pPr>
                          </w:p>
                          <w:p w14:paraId="3EECA83A" w14:textId="77777777" w:rsidR="00A3564F" w:rsidRDefault="00A3564F">
                            <w:pPr>
                              <w:jc w:val="center"/>
                              <w:rPr>
                                <w:rFonts w:ascii="Georgia" w:hAnsi="Georgia" w:cs="Arial"/>
                                <w:sz w:val="32"/>
                                <w:szCs w:val="32"/>
                                <w:lang w:val="en-US"/>
                              </w:rPr>
                            </w:pPr>
                          </w:p>
                          <w:p w14:paraId="17FE8653" w14:textId="77777777" w:rsidR="00A3564F" w:rsidRDefault="00A3564F">
                            <w:pPr>
                              <w:jc w:val="center"/>
                              <w:rPr>
                                <w:rFonts w:ascii="Calibri" w:hAnsi="Calibri" w:cs="Calibri"/>
                                <w:sz w:val="32"/>
                                <w:szCs w:val="32"/>
                              </w:rPr>
                            </w:pPr>
                            <w:r>
                              <w:rPr>
                                <w:rFonts w:ascii="Calibri" w:hAnsi="Calibri" w:cs="Calibri"/>
                                <w:sz w:val="32"/>
                                <w:szCs w:val="32"/>
                              </w:rPr>
                              <w:t>ΠΑΝΕΠΙΣΤΗΜΙΟ ΠΕΙΡΑΙΩΣ</w:t>
                            </w:r>
                          </w:p>
                          <w:p w14:paraId="1A73DC0C" w14:textId="77777777" w:rsidR="00A3564F" w:rsidRDefault="00A3564F">
                            <w:pPr>
                              <w:jc w:val="center"/>
                              <w:rPr>
                                <w:rFonts w:ascii="Calibri" w:hAnsi="Calibri" w:cs="Calibri"/>
                                <w:sz w:val="32"/>
                                <w:szCs w:val="32"/>
                                <w:lang w:val="en-US"/>
                              </w:rPr>
                            </w:pPr>
                            <w:r>
                              <w:rPr>
                                <w:rFonts w:ascii="Calibri" w:hAnsi="Calibri" w:cs="Calibri"/>
                                <w:sz w:val="32"/>
                                <w:szCs w:val="32"/>
                              </w:rPr>
                              <w:t>Τμήμα Πληροφορικής</w:t>
                            </w:r>
                          </w:p>
                          <w:p w14:paraId="69CD6D2E" w14:textId="77777777" w:rsidR="00A3564F" w:rsidRDefault="00A3564F">
                            <w:pPr>
                              <w:jc w:val="center"/>
                              <w:rPr>
                                <w:rFonts w:ascii="Calibri" w:hAnsi="Calibri" w:cs="Calibri"/>
                                <w:sz w:val="32"/>
                                <w:szCs w:val="32"/>
                                <w:lang w:val="en-US"/>
                              </w:rPr>
                            </w:pPr>
                          </w:p>
                          <w:p w14:paraId="08E28017" w14:textId="77777777" w:rsidR="00A3564F" w:rsidRDefault="00A3564F">
                            <w:pPr>
                              <w:jc w:val="center"/>
                              <w:rPr>
                                <w:rFonts w:ascii="Calibri" w:hAnsi="Calibri" w:cs="Calibri"/>
                                <w:sz w:val="32"/>
                                <w:szCs w:val="32"/>
                                <w:lang w:val="en-US"/>
                              </w:rPr>
                            </w:pPr>
                          </w:p>
                          <w:p w14:paraId="7458A7ED" w14:textId="0D358504" w:rsidR="00A3564F" w:rsidRDefault="00C4447A">
                            <w:pPr>
                              <w:jc w:val="center"/>
                              <w:rPr>
                                <w:rFonts w:ascii="Calibri" w:hAnsi="Calibri" w:cs="Calibri"/>
                                <w:i/>
                                <w:sz w:val="32"/>
                                <w:szCs w:val="32"/>
                                <w:lang w:val="en-US"/>
                              </w:rPr>
                            </w:pPr>
                            <w:r>
                              <w:rPr>
                                <w:rFonts w:ascii="Calibri" w:hAnsi="Calibri" w:cs="Calibri"/>
                                <w:noProof/>
                                <w:sz w:val="32"/>
                                <w:szCs w:val="32"/>
                              </w:rPr>
                              <w:drawing>
                                <wp:inline distT="0" distB="0" distL="0" distR="0" wp14:anchorId="2E708357" wp14:editId="1D7ADB23">
                                  <wp:extent cx="906780" cy="906780"/>
                                  <wp:effectExtent l="0" t="0" r="0" b="0"/>
                                  <wp:docPr id="1619802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solidFill>
                                            <a:srgbClr val="FFFFFF"/>
                                          </a:solidFill>
                                          <a:ln>
                                            <a:noFill/>
                                          </a:ln>
                                        </pic:spPr>
                                      </pic:pic>
                                    </a:graphicData>
                                  </a:graphic>
                                </wp:inline>
                              </w:drawing>
                            </w:r>
                          </w:p>
                          <w:p w14:paraId="082F2A6F" w14:textId="77777777" w:rsidR="00A3564F" w:rsidRDefault="00A3564F">
                            <w:pPr>
                              <w:jc w:val="center"/>
                              <w:rPr>
                                <w:rFonts w:ascii="Calibri" w:hAnsi="Calibri" w:cs="Calibri"/>
                                <w:i/>
                                <w:sz w:val="32"/>
                                <w:szCs w:val="32"/>
                                <w:lang w:val="en-US"/>
                              </w:rPr>
                            </w:pPr>
                          </w:p>
                          <w:p w14:paraId="147B9734" w14:textId="77777777" w:rsidR="00A3564F" w:rsidRDefault="00A3564F">
                            <w:pPr>
                              <w:jc w:val="center"/>
                              <w:rPr>
                                <w:rFonts w:ascii="Calibri" w:hAnsi="Calibri" w:cs="Calibri"/>
                                <w:i/>
                                <w:sz w:val="32"/>
                                <w:szCs w:val="32"/>
                                <w:lang w:val="en-US"/>
                              </w:rPr>
                            </w:pPr>
                          </w:p>
                          <w:p w14:paraId="6464662D" w14:textId="77777777" w:rsidR="00A3564F" w:rsidRDefault="00A3564F">
                            <w:pPr>
                              <w:jc w:val="center"/>
                              <w:rPr>
                                <w:rFonts w:ascii="Calibri" w:hAnsi="Calibri" w:cs="Calibri"/>
                                <w:b/>
                                <w:sz w:val="32"/>
                                <w:szCs w:val="32"/>
                              </w:rPr>
                            </w:pPr>
                            <w:r>
                              <w:rPr>
                                <w:rFonts w:ascii="Calibri" w:hAnsi="Calibri" w:cs="Calibri"/>
                                <w:sz w:val="36"/>
                                <w:szCs w:val="32"/>
                              </w:rPr>
                              <w:t>ΠΤΥΧΙΑΚΗ ΕΡΓΑΣΙΑ</w:t>
                            </w:r>
                          </w:p>
                          <w:p w14:paraId="7AB0C6B4" w14:textId="77777777" w:rsidR="00A3564F" w:rsidRDefault="00A3564F">
                            <w:pPr>
                              <w:jc w:val="both"/>
                              <w:rPr>
                                <w:rFonts w:ascii="Calibri" w:hAnsi="Calibri" w:cs="Calibri"/>
                                <w:b/>
                                <w:sz w:val="32"/>
                                <w:szCs w:val="32"/>
                              </w:rPr>
                            </w:pPr>
                          </w:p>
                          <w:p w14:paraId="6AC3D8FB" w14:textId="77777777" w:rsidR="00A3564F" w:rsidRDefault="00A3564F">
                            <w:pPr>
                              <w:pStyle w:val="icomchecklistbullet"/>
                              <w:numPr>
                                <w:ilvl w:val="0"/>
                                <w:numId w:val="0"/>
                              </w:numPr>
                              <w:tabs>
                                <w:tab w:val="left" w:pos="426"/>
                              </w:tabs>
                              <w:spacing w:before="0"/>
                              <w:ind w:left="68"/>
                              <w:jc w:val="center"/>
                              <w:rPr>
                                <w:rFonts w:ascii="Calibri" w:hAnsi="Calibri" w:cs="Calibri"/>
                                <w:b/>
                                <w:i/>
                                <w:sz w:val="32"/>
                                <w:szCs w:val="32"/>
                              </w:rPr>
                            </w:pPr>
                            <w:r>
                              <w:rPr>
                                <w:rFonts w:ascii="Calibri" w:hAnsi="Calibri" w:cs="Calibri"/>
                                <w:b/>
                                <w:i/>
                                <w:sz w:val="32"/>
                                <w:szCs w:val="32"/>
                              </w:rPr>
                              <w:t>Τίτλος πτυχιακής εργασίας</w:t>
                            </w:r>
                            <w:r w:rsidR="00D47CD6">
                              <w:rPr>
                                <w:rFonts w:ascii="Calibri" w:hAnsi="Calibri" w:cs="Calibri"/>
                                <w:b/>
                                <w:i/>
                                <w:sz w:val="32"/>
                                <w:szCs w:val="32"/>
                              </w:rPr>
                              <w:t>:</w:t>
                            </w:r>
                          </w:p>
                          <w:p w14:paraId="7667FD1B" w14:textId="77777777" w:rsidR="00D47CD6" w:rsidRPr="00130F39" w:rsidRDefault="00D47CD6" w:rsidP="00130F39">
                            <w:pPr>
                              <w:jc w:val="center"/>
                              <w:rPr>
                                <w:rFonts w:ascii="Calibri" w:hAnsi="Calibri" w:cs="Calibri"/>
                                <w:i/>
                                <w:sz w:val="32"/>
                                <w:szCs w:val="32"/>
                              </w:rPr>
                            </w:pPr>
                            <w:r w:rsidRPr="00130F39">
                              <w:rPr>
                                <w:rFonts w:ascii="Calibri" w:hAnsi="Calibri" w:cs="Calibri"/>
                                <w:i/>
                                <w:sz w:val="32"/>
                                <w:szCs w:val="32"/>
                              </w:rPr>
                              <w:t xml:space="preserve">Έρευνα σε </w:t>
                            </w:r>
                            <w:r w:rsidR="00130F39" w:rsidRPr="00130F39">
                              <w:rPr>
                                <w:rFonts w:ascii="Calibri" w:hAnsi="Calibri" w:cs="Calibri"/>
                                <w:i/>
                                <w:sz w:val="32"/>
                                <w:szCs w:val="32"/>
                              </w:rPr>
                              <w:t xml:space="preserve">συστήματα </w:t>
                            </w:r>
                            <w:r w:rsidRPr="00130F39">
                              <w:rPr>
                                <w:rFonts w:ascii="Calibri" w:hAnsi="Calibri" w:cs="Calibri"/>
                                <w:i/>
                                <w:sz w:val="32"/>
                                <w:szCs w:val="32"/>
                              </w:rPr>
                              <w:t xml:space="preserve">UI/UΧ </w:t>
                            </w:r>
                          </w:p>
                          <w:p w14:paraId="0E65F28B" w14:textId="77777777" w:rsidR="00130F39" w:rsidRPr="00130F39" w:rsidRDefault="00130F39" w:rsidP="00130F39">
                            <w:pPr>
                              <w:jc w:val="center"/>
                              <w:rPr>
                                <w:rFonts w:ascii="Calibri" w:hAnsi="Calibri" w:cs="Calibri"/>
                                <w:i/>
                                <w:sz w:val="32"/>
                                <w:szCs w:val="32"/>
                              </w:rPr>
                            </w:pPr>
                            <w:r w:rsidRPr="00130F39">
                              <w:rPr>
                                <w:rFonts w:ascii="Calibri" w:hAnsi="Calibri" w:cs="Calibri"/>
                                <w:i/>
                                <w:sz w:val="32"/>
                                <w:szCs w:val="32"/>
                              </w:rPr>
                              <w:t xml:space="preserve">Research in UI/UX </w:t>
                            </w:r>
                            <w:proofErr w:type="spellStart"/>
                            <w:r w:rsidRPr="00130F39">
                              <w:rPr>
                                <w:rFonts w:ascii="Calibri" w:hAnsi="Calibri" w:cs="Calibri"/>
                                <w:i/>
                                <w:sz w:val="32"/>
                                <w:szCs w:val="32"/>
                              </w:rPr>
                              <w:t>systems</w:t>
                            </w:r>
                            <w:proofErr w:type="spellEnd"/>
                            <w:r w:rsidRPr="00130F39">
                              <w:rPr>
                                <w:rFonts w:ascii="Calibri" w:hAnsi="Calibri" w:cs="Calibri"/>
                                <w:i/>
                                <w:sz w:val="32"/>
                                <w:szCs w:val="32"/>
                              </w:rPr>
                              <w:t xml:space="preserve">   </w:t>
                            </w:r>
                          </w:p>
                          <w:p w14:paraId="78166A2D" w14:textId="77777777" w:rsidR="00A3564F" w:rsidRDefault="00A3564F">
                            <w:pPr>
                              <w:jc w:val="center"/>
                              <w:rPr>
                                <w:rFonts w:ascii="Calibri" w:hAnsi="Calibri" w:cs="Calibri"/>
                                <w:b/>
                                <w:i/>
                                <w:sz w:val="32"/>
                                <w:szCs w:val="32"/>
                                <w:shd w:val="clear" w:color="auto" w:fill="FFFF00"/>
                              </w:rPr>
                            </w:pPr>
                          </w:p>
                          <w:p w14:paraId="0EF43C95" w14:textId="77777777" w:rsidR="00A3564F" w:rsidRDefault="00A3564F">
                            <w:pPr>
                              <w:jc w:val="center"/>
                              <w:rPr>
                                <w:rFonts w:ascii="Calibri" w:hAnsi="Calibri" w:cs="Calibri"/>
                                <w:sz w:val="32"/>
                                <w:szCs w:val="32"/>
                              </w:rPr>
                            </w:pPr>
                          </w:p>
                          <w:p w14:paraId="4AC4D9E6" w14:textId="77777777" w:rsidR="00A3564F" w:rsidRDefault="00A3564F">
                            <w:pPr>
                              <w:rPr>
                                <w:rFonts w:ascii="Calibri" w:hAnsi="Calibri" w:cs="Calibri"/>
                                <w:sz w:val="32"/>
                                <w:szCs w:val="32"/>
                              </w:rPr>
                            </w:pPr>
                          </w:p>
                          <w:p w14:paraId="7CE8281D" w14:textId="77777777" w:rsidR="00130F39" w:rsidRPr="00130F39" w:rsidRDefault="00130F39">
                            <w:pPr>
                              <w:jc w:val="center"/>
                              <w:rPr>
                                <w:rFonts w:ascii="Calibri" w:hAnsi="Calibri" w:cs="Calibri"/>
                                <w:i/>
                                <w:sz w:val="32"/>
                                <w:szCs w:val="32"/>
                              </w:rPr>
                            </w:pPr>
                            <w:r w:rsidRPr="00B038BE">
                              <w:rPr>
                                <w:rFonts w:ascii="Calibri" w:eastAsia="Calibri" w:hAnsi="Calibri" w:cs="Calibri"/>
                                <w:i/>
                                <w:sz w:val="32"/>
                              </w:rPr>
                              <w:t xml:space="preserve">Ονοματεπώνυμο </w:t>
                            </w:r>
                            <w:r w:rsidR="00A3564F">
                              <w:rPr>
                                <w:rFonts w:ascii="Calibri" w:hAnsi="Calibri" w:cs="Calibri"/>
                                <w:i/>
                                <w:sz w:val="32"/>
                                <w:szCs w:val="32"/>
                              </w:rPr>
                              <w:t>φοιτητή</w:t>
                            </w:r>
                            <w:r>
                              <w:rPr>
                                <w:rFonts w:ascii="Calibri" w:hAnsi="Calibri" w:cs="Calibri"/>
                                <w:i/>
                                <w:sz w:val="32"/>
                                <w:szCs w:val="32"/>
                              </w:rPr>
                              <w:t>: Μαρκοπούλου Σοφία</w:t>
                            </w:r>
                          </w:p>
                          <w:p w14:paraId="7157DF63" w14:textId="77777777" w:rsidR="00130F39" w:rsidRPr="00130F39" w:rsidRDefault="00130F39" w:rsidP="00130F39">
                            <w:pPr>
                              <w:jc w:val="center"/>
                              <w:rPr>
                                <w:rFonts w:ascii="Calibri" w:hAnsi="Calibri" w:cs="Calibri"/>
                                <w:i/>
                                <w:sz w:val="32"/>
                                <w:szCs w:val="32"/>
                              </w:rPr>
                            </w:pPr>
                            <w:r>
                              <w:rPr>
                                <w:rFonts w:ascii="Calibri" w:hAnsi="Calibri" w:cs="Calibri"/>
                                <w:i/>
                                <w:sz w:val="32"/>
                                <w:szCs w:val="32"/>
                              </w:rPr>
                              <w:t>Πατρώνυμο: Τριαντάφυλλος</w:t>
                            </w:r>
                          </w:p>
                          <w:p w14:paraId="5321C6BC" w14:textId="77777777" w:rsidR="00A3564F" w:rsidRDefault="00A3564F">
                            <w:pPr>
                              <w:jc w:val="center"/>
                              <w:rPr>
                                <w:rFonts w:ascii="Calibri" w:hAnsi="Calibri" w:cs="Calibri"/>
                                <w:i/>
                                <w:sz w:val="32"/>
                                <w:szCs w:val="32"/>
                              </w:rPr>
                            </w:pPr>
                            <w:r>
                              <w:rPr>
                                <w:rFonts w:ascii="Calibri" w:hAnsi="Calibri" w:cs="Calibri"/>
                                <w:i/>
                                <w:sz w:val="32"/>
                                <w:szCs w:val="32"/>
                              </w:rPr>
                              <w:t>Αρ. Μητρώου</w:t>
                            </w:r>
                            <w:r w:rsidR="00130F39">
                              <w:rPr>
                                <w:rFonts w:ascii="Calibri" w:hAnsi="Calibri" w:cs="Calibri"/>
                                <w:i/>
                                <w:sz w:val="32"/>
                                <w:szCs w:val="32"/>
                              </w:rPr>
                              <w:t>: Π19097</w:t>
                            </w:r>
                          </w:p>
                          <w:p w14:paraId="51D1F82E" w14:textId="77777777" w:rsidR="00A3564F" w:rsidRDefault="00A3564F">
                            <w:pPr>
                              <w:jc w:val="center"/>
                              <w:rPr>
                                <w:rFonts w:ascii="Calibri" w:hAnsi="Calibri" w:cs="Calibri"/>
                                <w:i/>
                                <w:sz w:val="32"/>
                                <w:szCs w:val="32"/>
                              </w:rPr>
                            </w:pPr>
                          </w:p>
                          <w:p w14:paraId="7F2AED66" w14:textId="77777777" w:rsidR="00A3564F" w:rsidRDefault="00A3564F">
                            <w:pPr>
                              <w:jc w:val="center"/>
                              <w:rPr>
                                <w:rFonts w:ascii="Calibri" w:hAnsi="Calibri" w:cs="Calibri"/>
                                <w:b/>
                                <w:sz w:val="32"/>
                                <w:szCs w:val="32"/>
                              </w:rPr>
                            </w:pPr>
                          </w:p>
                          <w:p w14:paraId="2CE26974" w14:textId="77777777" w:rsidR="00A3564F" w:rsidRDefault="00A3564F">
                            <w:pPr>
                              <w:rPr>
                                <w:rFonts w:ascii="Calibri" w:hAnsi="Calibri" w:cs="Calibri"/>
                                <w:b/>
                                <w:sz w:val="32"/>
                                <w:szCs w:val="32"/>
                              </w:rPr>
                            </w:pPr>
                          </w:p>
                          <w:p w14:paraId="04F44350" w14:textId="77777777" w:rsidR="00A3564F" w:rsidRPr="005B2D26" w:rsidRDefault="00A3564F">
                            <w:pPr>
                              <w:jc w:val="center"/>
                              <w:rPr>
                                <w:rFonts w:ascii="Calibri" w:hAnsi="Calibri" w:cs="Calibri"/>
                                <w:sz w:val="32"/>
                                <w:szCs w:val="32"/>
                              </w:rPr>
                            </w:pPr>
                          </w:p>
                          <w:p w14:paraId="29C70212" w14:textId="77777777" w:rsidR="005B2D26" w:rsidRPr="005B2D26" w:rsidRDefault="005B2D26" w:rsidP="005B2D26">
                            <w:pPr>
                              <w:jc w:val="center"/>
                              <w:rPr>
                                <w:rFonts w:ascii="Calibri" w:hAnsi="Calibri" w:cs="Calibri"/>
                                <w:sz w:val="32"/>
                                <w:szCs w:val="32"/>
                              </w:rPr>
                            </w:pPr>
                            <w:r w:rsidRPr="005B2D26">
                              <w:rPr>
                                <w:rFonts w:ascii="Calibri" w:hAnsi="Calibri" w:cs="Calibri"/>
                                <w:sz w:val="28"/>
                                <w:szCs w:val="32"/>
                              </w:rPr>
                              <w:t xml:space="preserve">Επιβλέπουσα: Καθηγήτρια Μαρία </w:t>
                            </w:r>
                            <w:proofErr w:type="spellStart"/>
                            <w:r w:rsidRPr="005B2D26">
                              <w:rPr>
                                <w:rFonts w:ascii="Calibri" w:hAnsi="Calibri" w:cs="Calibri"/>
                                <w:sz w:val="28"/>
                                <w:szCs w:val="32"/>
                              </w:rPr>
                              <w:t>Βίρβου</w:t>
                            </w:r>
                            <w:proofErr w:type="spellEnd"/>
                            <w:r w:rsidRPr="005B2D26">
                              <w:rPr>
                                <w:rFonts w:ascii="Calibri" w:hAnsi="Calibri" w:cs="Calibri"/>
                                <w:sz w:val="28"/>
                                <w:szCs w:val="32"/>
                              </w:rPr>
                              <w:t xml:space="preserve"> </w:t>
                            </w:r>
                          </w:p>
                          <w:p w14:paraId="52A7343F" w14:textId="77777777" w:rsidR="00A3564F" w:rsidRDefault="00A3564F">
                            <w:pPr>
                              <w:jc w:val="center"/>
                              <w:rPr>
                                <w:rFonts w:ascii="Calibri" w:hAnsi="Calibri" w:cs="Calibri"/>
                                <w:sz w:val="32"/>
                                <w:szCs w:val="32"/>
                              </w:rPr>
                            </w:pPr>
                          </w:p>
                          <w:p w14:paraId="738C2834" w14:textId="77777777" w:rsidR="00A3564F" w:rsidRDefault="00A3564F">
                            <w:pPr>
                              <w:jc w:val="both"/>
                              <w:rPr>
                                <w:rFonts w:ascii="Calibri" w:hAnsi="Calibri" w:cs="Calibri"/>
                                <w:sz w:val="32"/>
                                <w:szCs w:val="32"/>
                              </w:rPr>
                            </w:pPr>
                          </w:p>
                        </w:txbxContent>
                      </wps:txbx>
                      <wps:bodyPr rot="0" vert="horz" wrap="square" lIns="78740" tIns="33020" rIns="78740" bIns="330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BBBD62" id="_x0000_t202" coordsize="21600,21600" o:spt="202" path="m,l,21600r21600,l21600,xe">
                <v:stroke joinstyle="miter"/>
                <v:path gradientshapeok="t" o:connecttype="rect"/>
              </v:shapetype>
              <v:shape id="Text Box 2" o:spid="_x0000_s1026" type="#_x0000_t202" style="position:absolute;left:0;text-align:left;margin-left:-37.45pt;margin-top:-14.25pt;width:512.35pt;height:662.2pt;z-index:25165772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" strokeweight="3pt">
                <v:stroke linestyle="thinThin"/>
                <v:textbox inset="6.2pt,2.6pt,6.2pt,2.6pt">
                  <w:txbxContent>
                    <w:p w14:paraId="6DB474AB" w14:textId="77777777" w:rsidR="00A3564F" w:rsidRDefault="00A3564F">
                      <w:pPr>
                        <w:jc w:val="center"/>
                        <w:rPr>
                          <w:rFonts w:ascii="Georgia" w:hAnsi="Georgia" w:cs="Arial"/>
                          <w:sz w:val="32"/>
                          <w:szCs w:val="32"/>
                          <w:lang w:val="en-US"/>
                        </w:rPr>
                      </w:pPr>
                    </w:p>
                    <w:p w14:paraId="3EECA83A" w14:textId="77777777" w:rsidR="00A3564F" w:rsidRDefault="00A3564F">
                      <w:pPr>
                        <w:jc w:val="center"/>
                        <w:rPr>
                          <w:rFonts w:ascii="Georgia" w:hAnsi="Georgia" w:cs="Arial"/>
                          <w:sz w:val="32"/>
                          <w:szCs w:val="32"/>
                          <w:lang w:val="en-US"/>
                        </w:rPr>
                      </w:pPr>
                    </w:p>
                    <w:p w14:paraId="17FE8653" w14:textId="77777777" w:rsidR="00A3564F" w:rsidRDefault="00A3564F">
                      <w:pPr>
                        <w:jc w:val="center"/>
                        <w:rPr>
                          <w:rFonts w:ascii="Calibri" w:hAnsi="Calibri" w:cs="Calibri"/>
                          <w:sz w:val="32"/>
                          <w:szCs w:val="32"/>
                        </w:rPr>
                      </w:pPr>
                      <w:r>
                        <w:rPr>
                          <w:rFonts w:ascii="Calibri" w:hAnsi="Calibri" w:cs="Calibri"/>
                          <w:sz w:val="32"/>
                          <w:szCs w:val="32"/>
                        </w:rPr>
                        <w:t>ΠΑΝΕΠΙΣΤΗΜΙΟ ΠΕΙΡΑΙΩΣ</w:t>
                      </w:r>
                    </w:p>
                    <w:p w14:paraId="1A73DC0C" w14:textId="77777777" w:rsidR="00A3564F" w:rsidRDefault="00A3564F">
                      <w:pPr>
                        <w:jc w:val="center"/>
                        <w:rPr>
                          <w:rFonts w:ascii="Calibri" w:hAnsi="Calibri" w:cs="Calibri"/>
                          <w:sz w:val="32"/>
                          <w:szCs w:val="32"/>
                          <w:lang w:val="en-US"/>
                        </w:rPr>
                      </w:pPr>
                      <w:r>
                        <w:rPr>
                          <w:rFonts w:ascii="Calibri" w:hAnsi="Calibri" w:cs="Calibri"/>
                          <w:sz w:val="32"/>
                          <w:szCs w:val="32"/>
                        </w:rPr>
                        <w:t>Τμήμα Πληροφορικής</w:t>
                      </w:r>
                    </w:p>
                    <w:p w14:paraId="69CD6D2E" w14:textId="77777777" w:rsidR="00A3564F" w:rsidRDefault="00A3564F">
                      <w:pPr>
                        <w:jc w:val="center"/>
                        <w:rPr>
                          <w:rFonts w:ascii="Calibri" w:hAnsi="Calibri" w:cs="Calibri"/>
                          <w:sz w:val="32"/>
                          <w:szCs w:val="32"/>
                          <w:lang w:val="en-US"/>
                        </w:rPr>
                      </w:pPr>
                    </w:p>
                    <w:p w14:paraId="08E28017" w14:textId="77777777" w:rsidR="00A3564F" w:rsidRDefault="00A3564F">
                      <w:pPr>
                        <w:jc w:val="center"/>
                        <w:rPr>
                          <w:rFonts w:ascii="Calibri" w:hAnsi="Calibri" w:cs="Calibri"/>
                          <w:sz w:val="32"/>
                          <w:szCs w:val="32"/>
                          <w:lang w:val="en-US"/>
                        </w:rPr>
                      </w:pPr>
                    </w:p>
                    <w:p w14:paraId="7458A7ED" w14:textId="0D358504" w:rsidR="00A3564F" w:rsidRDefault="00C4447A">
                      <w:pPr>
                        <w:jc w:val="center"/>
                        <w:rPr>
                          <w:rFonts w:ascii="Calibri" w:hAnsi="Calibri" w:cs="Calibri"/>
                          <w:i/>
                          <w:sz w:val="32"/>
                          <w:szCs w:val="32"/>
                          <w:lang w:val="en-US"/>
                        </w:rPr>
                      </w:pPr>
                      <w:r>
                        <w:rPr>
                          <w:rFonts w:ascii="Calibri" w:hAnsi="Calibri" w:cs="Calibri"/>
                          <w:noProof/>
                          <w:sz w:val="32"/>
                          <w:szCs w:val="32"/>
                        </w:rPr>
                        <w:drawing>
                          <wp:inline distT="0" distB="0" distL="0" distR="0" wp14:anchorId="2E708357" wp14:editId="1D7ADB23">
                            <wp:extent cx="906780" cy="906780"/>
                            <wp:effectExtent l="0" t="0" r="0" b="0"/>
                            <wp:docPr id="1619802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solidFill>
                                      <a:srgbClr val="FFFFFF"/>
                                    </a:solidFill>
                                    <a:ln>
                                      <a:noFill/>
                                    </a:ln>
                                  </pic:spPr>
                                </pic:pic>
                              </a:graphicData>
                            </a:graphic>
                          </wp:inline>
                        </w:drawing>
                      </w:r>
                    </w:p>
                    <w:p w14:paraId="082F2A6F" w14:textId="77777777" w:rsidR="00A3564F" w:rsidRDefault="00A3564F">
                      <w:pPr>
                        <w:jc w:val="center"/>
                        <w:rPr>
                          <w:rFonts w:ascii="Calibri" w:hAnsi="Calibri" w:cs="Calibri"/>
                          <w:i/>
                          <w:sz w:val="32"/>
                          <w:szCs w:val="32"/>
                          <w:lang w:val="en-US"/>
                        </w:rPr>
                      </w:pPr>
                    </w:p>
                    <w:p w14:paraId="147B9734" w14:textId="77777777" w:rsidR="00A3564F" w:rsidRDefault="00A3564F">
                      <w:pPr>
                        <w:jc w:val="center"/>
                        <w:rPr>
                          <w:rFonts w:ascii="Calibri" w:hAnsi="Calibri" w:cs="Calibri"/>
                          <w:i/>
                          <w:sz w:val="32"/>
                          <w:szCs w:val="32"/>
                          <w:lang w:val="en-US"/>
                        </w:rPr>
                      </w:pPr>
                    </w:p>
                    <w:p w14:paraId="6464662D" w14:textId="77777777" w:rsidR="00A3564F" w:rsidRDefault="00A3564F">
                      <w:pPr>
                        <w:jc w:val="center"/>
                        <w:rPr>
                          <w:rFonts w:ascii="Calibri" w:hAnsi="Calibri" w:cs="Calibri"/>
                          <w:b/>
                          <w:sz w:val="32"/>
                          <w:szCs w:val="32"/>
                        </w:rPr>
                      </w:pPr>
                      <w:r>
                        <w:rPr>
                          <w:rFonts w:ascii="Calibri" w:hAnsi="Calibri" w:cs="Calibri"/>
                          <w:sz w:val="36"/>
                          <w:szCs w:val="32"/>
                        </w:rPr>
                        <w:t>ΠΤΥΧΙΑΚΗ ΕΡΓΑΣΙΑ</w:t>
                      </w:r>
                    </w:p>
                    <w:p w14:paraId="7AB0C6B4" w14:textId="77777777" w:rsidR="00A3564F" w:rsidRDefault="00A3564F">
                      <w:pPr>
                        <w:jc w:val="both"/>
                        <w:rPr>
                          <w:rFonts w:ascii="Calibri" w:hAnsi="Calibri" w:cs="Calibri"/>
                          <w:b/>
                          <w:sz w:val="32"/>
                          <w:szCs w:val="32"/>
                        </w:rPr>
                      </w:pPr>
                    </w:p>
                    <w:p w14:paraId="6AC3D8FB" w14:textId="77777777" w:rsidR="00A3564F" w:rsidRDefault="00A3564F">
                      <w:pPr>
                        <w:pStyle w:val="icomchecklistbullet"/>
                        <w:numPr>
                          <w:ilvl w:val="0"/>
                          <w:numId w:val="0"/>
                        </w:numPr>
                        <w:tabs>
                          <w:tab w:val="left" w:pos="426"/>
                        </w:tabs>
                        <w:spacing w:before="0"/>
                        <w:ind w:left="68"/>
                        <w:jc w:val="center"/>
                        <w:rPr>
                          <w:rFonts w:ascii="Calibri" w:hAnsi="Calibri" w:cs="Calibri"/>
                          <w:b/>
                          <w:i/>
                          <w:sz w:val="32"/>
                          <w:szCs w:val="32"/>
                        </w:rPr>
                      </w:pPr>
                      <w:r>
                        <w:rPr>
                          <w:rFonts w:ascii="Calibri" w:hAnsi="Calibri" w:cs="Calibri"/>
                          <w:b/>
                          <w:i/>
                          <w:sz w:val="32"/>
                          <w:szCs w:val="32"/>
                        </w:rPr>
                        <w:t>Τίτλος πτυχιακής εργασίας</w:t>
                      </w:r>
                      <w:r w:rsidR="00D47CD6">
                        <w:rPr>
                          <w:rFonts w:ascii="Calibri" w:hAnsi="Calibri" w:cs="Calibri"/>
                          <w:b/>
                          <w:i/>
                          <w:sz w:val="32"/>
                          <w:szCs w:val="32"/>
                        </w:rPr>
                        <w:t>:</w:t>
                      </w:r>
                    </w:p>
                    <w:p w14:paraId="7667FD1B" w14:textId="77777777" w:rsidR="00D47CD6" w:rsidRPr="00130F39" w:rsidRDefault="00D47CD6" w:rsidP="00130F39">
                      <w:pPr>
                        <w:jc w:val="center"/>
                        <w:rPr>
                          <w:rFonts w:ascii="Calibri" w:hAnsi="Calibri" w:cs="Calibri"/>
                          <w:i/>
                          <w:sz w:val="32"/>
                          <w:szCs w:val="32"/>
                        </w:rPr>
                      </w:pPr>
                      <w:r w:rsidRPr="00130F39">
                        <w:rPr>
                          <w:rFonts w:ascii="Calibri" w:hAnsi="Calibri" w:cs="Calibri"/>
                          <w:i/>
                          <w:sz w:val="32"/>
                          <w:szCs w:val="32"/>
                        </w:rPr>
                        <w:t xml:space="preserve">Έρευνα σε </w:t>
                      </w:r>
                      <w:r w:rsidR="00130F39" w:rsidRPr="00130F39">
                        <w:rPr>
                          <w:rFonts w:ascii="Calibri" w:hAnsi="Calibri" w:cs="Calibri"/>
                          <w:i/>
                          <w:sz w:val="32"/>
                          <w:szCs w:val="32"/>
                        </w:rPr>
                        <w:t xml:space="preserve">συστήματα </w:t>
                      </w:r>
                      <w:r w:rsidRPr="00130F39">
                        <w:rPr>
                          <w:rFonts w:ascii="Calibri" w:hAnsi="Calibri" w:cs="Calibri"/>
                          <w:i/>
                          <w:sz w:val="32"/>
                          <w:szCs w:val="32"/>
                        </w:rPr>
                        <w:t xml:space="preserve">UI/UΧ </w:t>
                      </w:r>
                    </w:p>
                    <w:p w14:paraId="0E65F28B" w14:textId="77777777" w:rsidR="00130F39" w:rsidRPr="00130F39" w:rsidRDefault="00130F39" w:rsidP="00130F39">
                      <w:pPr>
                        <w:jc w:val="center"/>
                        <w:rPr>
                          <w:rFonts w:ascii="Calibri" w:hAnsi="Calibri" w:cs="Calibri"/>
                          <w:i/>
                          <w:sz w:val="32"/>
                          <w:szCs w:val="32"/>
                        </w:rPr>
                      </w:pPr>
                      <w:r w:rsidRPr="00130F39">
                        <w:rPr>
                          <w:rFonts w:ascii="Calibri" w:hAnsi="Calibri" w:cs="Calibri"/>
                          <w:i/>
                          <w:sz w:val="32"/>
                          <w:szCs w:val="32"/>
                        </w:rPr>
                        <w:t xml:space="preserve">Research in UI/UX </w:t>
                      </w:r>
                      <w:proofErr w:type="spellStart"/>
                      <w:r w:rsidRPr="00130F39">
                        <w:rPr>
                          <w:rFonts w:ascii="Calibri" w:hAnsi="Calibri" w:cs="Calibri"/>
                          <w:i/>
                          <w:sz w:val="32"/>
                          <w:szCs w:val="32"/>
                        </w:rPr>
                        <w:t>systems</w:t>
                      </w:r>
                      <w:proofErr w:type="spellEnd"/>
                      <w:r w:rsidRPr="00130F39">
                        <w:rPr>
                          <w:rFonts w:ascii="Calibri" w:hAnsi="Calibri" w:cs="Calibri"/>
                          <w:i/>
                          <w:sz w:val="32"/>
                          <w:szCs w:val="32"/>
                        </w:rPr>
                        <w:t xml:space="preserve">   </w:t>
                      </w:r>
                    </w:p>
                    <w:p w14:paraId="78166A2D" w14:textId="77777777" w:rsidR="00A3564F" w:rsidRDefault="00A3564F">
                      <w:pPr>
                        <w:jc w:val="center"/>
                        <w:rPr>
                          <w:rFonts w:ascii="Calibri" w:hAnsi="Calibri" w:cs="Calibri"/>
                          <w:b/>
                          <w:i/>
                          <w:sz w:val="32"/>
                          <w:szCs w:val="32"/>
                          <w:shd w:val="clear" w:color="auto" w:fill="FFFF00"/>
                        </w:rPr>
                      </w:pPr>
                    </w:p>
                    <w:p w14:paraId="0EF43C95" w14:textId="77777777" w:rsidR="00A3564F" w:rsidRDefault="00A3564F">
                      <w:pPr>
                        <w:jc w:val="center"/>
                        <w:rPr>
                          <w:rFonts w:ascii="Calibri" w:hAnsi="Calibri" w:cs="Calibri"/>
                          <w:sz w:val="32"/>
                          <w:szCs w:val="32"/>
                        </w:rPr>
                      </w:pPr>
                    </w:p>
                    <w:p w14:paraId="4AC4D9E6" w14:textId="77777777" w:rsidR="00A3564F" w:rsidRDefault="00A3564F">
                      <w:pPr>
                        <w:rPr>
                          <w:rFonts w:ascii="Calibri" w:hAnsi="Calibri" w:cs="Calibri"/>
                          <w:sz w:val="32"/>
                          <w:szCs w:val="32"/>
                        </w:rPr>
                      </w:pPr>
                    </w:p>
                    <w:p w14:paraId="7CE8281D" w14:textId="77777777" w:rsidR="00130F39" w:rsidRPr="00130F39" w:rsidRDefault="00130F39">
                      <w:pPr>
                        <w:jc w:val="center"/>
                        <w:rPr>
                          <w:rFonts w:ascii="Calibri" w:hAnsi="Calibri" w:cs="Calibri"/>
                          <w:i/>
                          <w:sz w:val="32"/>
                          <w:szCs w:val="32"/>
                        </w:rPr>
                      </w:pPr>
                      <w:r w:rsidRPr="00B038BE">
                        <w:rPr>
                          <w:rFonts w:ascii="Calibri" w:eastAsia="Calibri" w:hAnsi="Calibri" w:cs="Calibri"/>
                          <w:i/>
                          <w:sz w:val="32"/>
                        </w:rPr>
                        <w:t xml:space="preserve">Ονοματεπώνυμο </w:t>
                      </w:r>
                      <w:r w:rsidR="00A3564F">
                        <w:rPr>
                          <w:rFonts w:ascii="Calibri" w:hAnsi="Calibri" w:cs="Calibri"/>
                          <w:i/>
                          <w:sz w:val="32"/>
                          <w:szCs w:val="32"/>
                        </w:rPr>
                        <w:t>φοιτητή</w:t>
                      </w:r>
                      <w:r>
                        <w:rPr>
                          <w:rFonts w:ascii="Calibri" w:hAnsi="Calibri" w:cs="Calibri"/>
                          <w:i/>
                          <w:sz w:val="32"/>
                          <w:szCs w:val="32"/>
                        </w:rPr>
                        <w:t>: Μαρκοπούλου Σοφία</w:t>
                      </w:r>
                    </w:p>
                    <w:p w14:paraId="7157DF63" w14:textId="77777777" w:rsidR="00130F39" w:rsidRPr="00130F39" w:rsidRDefault="00130F39" w:rsidP="00130F39">
                      <w:pPr>
                        <w:jc w:val="center"/>
                        <w:rPr>
                          <w:rFonts w:ascii="Calibri" w:hAnsi="Calibri" w:cs="Calibri"/>
                          <w:i/>
                          <w:sz w:val="32"/>
                          <w:szCs w:val="32"/>
                        </w:rPr>
                      </w:pPr>
                      <w:r>
                        <w:rPr>
                          <w:rFonts w:ascii="Calibri" w:hAnsi="Calibri" w:cs="Calibri"/>
                          <w:i/>
                          <w:sz w:val="32"/>
                          <w:szCs w:val="32"/>
                        </w:rPr>
                        <w:t>Πατρώνυμο: Τριαντάφυλλος</w:t>
                      </w:r>
                    </w:p>
                    <w:p w14:paraId="5321C6BC" w14:textId="77777777" w:rsidR="00A3564F" w:rsidRDefault="00A3564F">
                      <w:pPr>
                        <w:jc w:val="center"/>
                        <w:rPr>
                          <w:rFonts w:ascii="Calibri" w:hAnsi="Calibri" w:cs="Calibri"/>
                          <w:i/>
                          <w:sz w:val="32"/>
                          <w:szCs w:val="32"/>
                        </w:rPr>
                      </w:pPr>
                      <w:r>
                        <w:rPr>
                          <w:rFonts w:ascii="Calibri" w:hAnsi="Calibri" w:cs="Calibri"/>
                          <w:i/>
                          <w:sz w:val="32"/>
                          <w:szCs w:val="32"/>
                        </w:rPr>
                        <w:t>Αρ. Μητρώου</w:t>
                      </w:r>
                      <w:r w:rsidR="00130F39">
                        <w:rPr>
                          <w:rFonts w:ascii="Calibri" w:hAnsi="Calibri" w:cs="Calibri"/>
                          <w:i/>
                          <w:sz w:val="32"/>
                          <w:szCs w:val="32"/>
                        </w:rPr>
                        <w:t>: Π19097</w:t>
                      </w:r>
                    </w:p>
                    <w:p w14:paraId="51D1F82E" w14:textId="77777777" w:rsidR="00A3564F" w:rsidRDefault="00A3564F">
                      <w:pPr>
                        <w:jc w:val="center"/>
                        <w:rPr>
                          <w:rFonts w:ascii="Calibri" w:hAnsi="Calibri" w:cs="Calibri"/>
                          <w:i/>
                          <w:sz w:val="32"/>
                          <w:szCs w:val="32"/>
                        </w:rPr>
                      </w:pPr>
                    </w:p>
                    <w:p w14:paraId="7F2AED66" w14:textId="77777777" w:rsidR="00A3564F" w:rsidRDefault="00A3564F">
                      <w:pPr>
                        <w:jc w:val="center"/>
                        <w:rPr>
                          <w:rFonts w:ascii="Calibri" w:hAnsi="Calibri" w:cs="Calibri"/>
                          <w:b/>
                          <w:sz w:val="32"/>
                          <w:szCs w:val="32"/>
                        </w:rPr>
                      </w:pPr>
                    </w:p>
                    <w:p w14:paraId="2CE26974" w14:textId="77777777" w:rsidR="00A3564F" w:rsidRDefault="00A3564F">
                      <w:pPr>
                        <w:rPr>
                          <w:rFonts w:ascii="Calibri" w:hAnsi="Calibri" w:cs="Calibri"/>
                          <w:b/>
                          <w:sz w:val="32"/>
                          <w:szCs w:val="32"/>
                        </w:rPr>
                      </w:pPr>
                    </w:p>
                    <w:p w14:paraId="04F44350" w14:textId="77777777" w:rsidR="00A3564F" w:rsidRPr="005B2D26" w:rsidRDefault="00A3564F">
                      <w:pPr>
                        <w:jc w:val="center"/>
                        <w:rPr>
                          <w:rFonts w:ascii="Calibri" w:hAnsi="Calibri" w:cs="Calibri"/>
                          <w:sz w:val="32"/>
                          <w:szCs w:val="32"/>
                        </w:rPr>
                      </w:pPr>
                    </w:p>
                    <w:p w14:paraId="29C70212" w14:textId="77777777" w:rsidR="005B2D26" w:rsidRPr="005B2D26" w:rsidRDefault="005B2D26" w:rsidP="005B2D26">
                      <w:pPr>
                        <w:jc w:val="center"/>
                        <w:rPr>
                          <w:rFonts w:ascii="Calibri" w:hAnsi="Calibri" w:cs="Calibri"/>
                          <w:sz w:val="32"/>
                          <w:szCs w:val="32"/>
                        </w:rPr>
                      </w:pPr>
                      <w:r w:rsidRPr="005B2D26">
                        <w:rPr>
                          <w:rFonts w:ascii="Calibri" w:hAnsi="Calibri" w:cs="Calibri"/>
                          <w:sz w:val="28"/>
                          <w:szCs w:val="32"/>
                        </w:rPr>
                        <w:t xml:space="preserve">Επιβλέπουσα: Καθηγήτρια Μαρία </w:t>
                      </w:r>
                      <w:proofErr w:type="spellStart"/>
                      <w:r w:rsidRPr="005B2D26">
                        <w:rPr>
                          <w:rFonts w:ascii="Calibri" w:hAnsi="Calibri" w:cs="Calibri"/>
                          <w:sz w:val="28"/>
                          <w:szCs w:val="32"/>
                        </w:rPr>
                        <w:t>Βίρβου</w:t>
                      </w:r>
                      <w:proofErr w:type="spellEnd"/>
                      <w:r w:rsidRPr="005B2D26">
                        <w:rPr>
                          <w:rFonts w:ascii="Calibri" w:hAnsi="Calibri" w:cs="Calibri"/>
                          <w:sz w:val="28"/>
                          <w:szCs w:val="32"/>
                        </w:rPr>
                        <w:t xml:space="preserve"> </w:t>
                      </w:r>
                    </w:p>
                    <w:p w14:paraId="52A7343F" w14:textId="77777777" w:rsidR="00A3564F" w:rsidRDefault="00A3564F">
                      <w:pPr>
                        <w:jc w:val="center"/>
                        <w:rPr>
                          <w:rFonts w:ascii="Calibri" w:hAnsi="Calibri" w:cs="Calibri"/>
                          <w:sz w:val="32"/>
                          <w:szCs w:val="32"/>
                        </w:rPr>
                      </w:pPr>
                    </w:p>
                    <w:p w14:paraId="738C2834" w14:textId="77777777" w:rsidR="00A3564F" w:rsidRDefault="00A3564F">
                      <w:pPr>
                        <w:jc w:val="both"/>
                        <w:rPr>
                          <w:rFonts w:ascii="Calibri" w:hAnsi="Calibri" w:cs="Calibri"/>
                          <w:sz w:val="32"/>
                          <w:szCs w:val="32"/>
                        </w:rPr>
                      </w:pPr>
                    </w:p>
                  </w:txbxContent>
                </v:textbox>
                <w10:wrap type="square"/>
              </v:shape>
            </w:pict>
          </mc:Fallback>
        </mc:AlternateContent>
      </w:r>
    </w:p>
    <w:p w14:paraId="5DD4105F" w14:textId="77777777" w:rsidR="00A3564F" w:rsidRPr="009C4DF9" w:rsidRDefault="00A3564F" w:rsidP="000A6F89">
      <w:pPr>
        <w:pageBreakBefore/>
        <w:spacing w:before="480"/>
        <w:jc w:val="both"/>
        <w:rPr>
          <w:rFonts w:ascii="Bahnschrift Light" w:hAnsi="Bahnschrift Light" w:cs="Vani"/>
          <w:b/>
          <w:sz w:val="20"/>
          <w:szCs w:val="20"/>
          <w:lang w:val="en-GB"/>
        </w:rPr>
      </w:pPr>
    </w:p>
    <w:p w14:paraId="2B8501A0" w14:textId="77777777" w:rsidR="00A3564F" w:rsidRPr="009C4DF9" w:rsidRDefault="00A3564F" w:rsidP="000A6F89">
      <w:pPr>
        <w:pStyle w:val="Heading2"/>
        <w:rPr>
          <w:rFonts w:ascii="Bahnschrift Light" w:hAnsi="Bahnschrift Light" w:cs="Vani"/>
        </w:rPr>
      </w:pPr>
      <w:bookmarkStart w:id="0" w:name="_Toc221961252"/>
      <w:r w:rsidRPr="009C4DF9">
        <w:rPr>
          <w:rFonts w:ascii="Bahnschrift Light" w:hAnsi="Bahnschrift Light" w:cs="Calibri"/>
        </w:rPr>
        <w:t>Επιτελική</w:t>
      </w:r>
      <w:r w:rsidRPr="009C4DF9">
        <w:rPr>
          <w:rFonts w:ascii="Bahnschrift Light" w:hAnsi="Bahnschrift Light" w:cs="Vani"/>
        </w:rPr>
        <w:t xml:space="preserve"> </w:t>
      </w:r>
      <w:r w:rsidRPr="009C4DF9">
        <w:rPr>
          <w:rFonts w:ascii="Bahnschrift Light" w:hAnsi="Bahnschrift Light" w:cs="Calibri"/>
        </w:rPr>
        <w:t>Σύνοψη</w:t>
      </w:r>
      <w:bookmarkEnd w:id="0"/>
    </w:p>
    <w:p w14:paraId="7D88B1B7" w14:textId="77777777" w:rsidR="00DC5BF4" w:rsidRPr="009C4DF9" w:rsidRDefault="00DC5BF4" w:rsidP="000A6F89">
      <w:pPr>
        <w:jc w:val="both"/>
        <w:rPr>
          <w:rFonts w:ascii="Bahnschrift Light" w:hAnsi="Bahnschrift Light" w:cs="Vani"/>
        </w:rPr>
      </w:pPr>
    </w:p>
    <w:p w14:paraId="5EA4E4CD" w14:textId="77777777" w:rsidR="004E13FB" w:rsidRPr="009C4DF9" w:rsidRDefault="004E13FB" w:rsidP="000A6F89">
      <w:pPr>
        <w:jc w:val="both"/>
        <w:rPr>
          <w:rFonts w:ascii="Bahnschrift Light" w:hAnsi="Bahnschrift Light" w:cs="Vani"/>
        </w:rPr>
      </w:pPr>
    </w:p>
    <w:p w14:paraId="1E54A3D5" w14:textId="77777777" w:rsidR="004E13FB" w:rsidRPr="009C4DF9" w:rsidRDefault="004E13FB" w:rsidP="000A6F89">
      <w:pPr>
        <w:jc w:val="both"/>
        <w:rPr>
          <w:rFonts w:ascii="Bahnschrift Light" w:hAnsi="Bahnschrift Light" w:cs="Vani"/>
        </w:rPr>
      </w:pPr>
    </w:p>
    <w:p w14:paraId="289C2D4B" w14:textId="77777777" w:rsidR="00A3564F" w:rsidRPr="009C4DF9" w:rsidRDefault="00A3564F" w:rsidP="000A6F89">
      <w:pPr>
        <w:pStyle w:val="-"/>
        <w:rPr>
          <w:rFonts w:ascii="Bahnschrift Light" w:hAnsi="Bahnschrift Light" w:cs="Vani"/>
          <w:color w:val="77206D" w:themeColor="accent5" w:themeShade="BF"/>
          <w:highlight w:val="lightGray"/>
        </w:rPr>
      </w:pPr>
      <w:r w:rsidRPr="009C4DF9">
        <w:rPr>
          <w:rFonts w:ascii="Bahnschrift Light" w:hAnsi="Bahnschrift Light" w:cs="Vani"/>
          <w:color w:val="77206D" w:themeColor="accent5" w:themeShade="BF"/>
          <w:highlight w:val="lightGray"/>
        </w:rPr>
        <w:t>[</w:t>
      </w:r>
      <w:r w:rsidRPr="009C4DF9">
        <w:rPr>
          <w:rFonts w:ascii="Bahnschrift Light" w:hAnsi="Bahnschrift Light"/>
          <w:b/>
          <w:color w:val="77206D" w:themeColor="accent5" w:themeShade="BF"/>
          <w:highlight w:val="lightGray"/>
        </w:rPr>
        <w:t>Οδηγίες</w:t>
      </w:r>
      <w:r w:rsidRPr="009C4DF9">
        <w:rPr>
          <w:rFonts w:ascii="Bahnschrift Light" w:hAnsi="Bahnschrift Light" w:cs="Vani"/>
          <w:b/>
          <w:color w:val="77206D" w:themeColor="accent5" w:themeShade="BF"/>
          <w:highlight w:val="lightGray"/>
        </w:rPr>
        <w:t>:</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Αναπτύξτε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έκταση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περίπου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μίας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σελίδας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αντικείμενο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και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αποτελέσματα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πτυχιακής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εργασίας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Σκοπός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ενότητας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αυτής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είναι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επιτρέψει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στον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αναγνώστη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κατανοήσει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επιστημονικό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αντικείμενο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μελετάται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στην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εργασία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χωρίς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χρειάζεται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κατανοήσει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εις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βάθος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όλες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τις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τεχνικές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λεπτομέρειες</w:t>
      </w:r>
      <w:r w:rsidRPr="009C4DF9">
        <w:rPr>
          <w:rFonts w:ascii="Bahnschrift Light" w:hAnsi="Bahnschrift Light" w:cs="Vani"/>
          <w:color w:val="77206D" w:themeColor="accent5" w:themeShade="BF"/>
          <w:highlight w:val="lightGray"/>
        </w:rPr>
        <w:t xml:space="preserve">. </w:t>
      </w:r>
    </w:p>
    <w:p w14:paraId="0A826BBE" w14:textId="77777777" w:rsidR="00A3564F" w:rsidRPr="009C4DF9" w:rsidRDefault="00A3564F" w:rsidP="000A6F89">
      <w:pPr>
        <w:pStyle w:val="-"/>
        <w:rPr>
          <w:rFonts w:ascii="Bahnschrift Light" w:hAnsi="Bahnschrift Light" w:cs="Vani"/>
          <w:color w:val="77206D" w:themeColor="accent5" w:themeShade="BF"/>
          <w:highlight w:val="lightGray"/>
        </w:rPr>
      </w:pPr>
      <w:r w:rsidRPr="009C4DF9">
        <w:rPr>
          <w:rFonts w:ascii="Bahnschrift Light" w:hAnsi="Bahnschrift Light"/>
          <w:color w:val="77206D" w:themeColor="accent5" w:themeShade="BF"/>
          <w:highlight w:val="lightGray"/>
        </w:rPr>
        <w:t>Επιπλέον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θα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πρέπει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περιλαμβάνει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βασικές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πληροφορίες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ως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προς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αποτελέσματα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εργασίας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Για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παράδειγμα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εάν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πλαίσιο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εργασίας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έχετε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αναπτύξει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κάποια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εφαρμογή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με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συγκεκριμένα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χαρακτηριστικά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εάν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έχετε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προβεί</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προσομοιώσεις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εκτέλεσης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αλγορίθμων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κτλ</w:t>
      </w:r>
      <w:r w:rsidRPr="009C4DF9">
        <w:rPr>
          <w:rFonts w:ascii="Bahnschrift Light" w:hAnsi="Bahnschrift Light" w:cs="Vani"/>
          <w:color w:val="77206D" w:themeColor="accent5" w:themeShade="BF"/>
          <w:highlight w:val="lightGray"/>
        </w:rPr>
        <w:t xml:space="preserve">.] </w:t>
      </w:r>
    </w:p>
    <w:p w14:paraId="15EE0C63" w14:textId="77777777" w:rsidR="00DE1287" w:rsidRPr="009C4DF9" w:rsidRDefault="00DE1287" w:rsidP="000A6F89">
      <w:pPr>
        <w:pStyle w:val="-"/>
        <w:rPr>
          <w:rFonts w:ascii="Bahnschrift Light" w:hAnsi="Bahnschrift Light" w:cs="Vani"/>
          <w:color w:val="77206D" w:themeColor="accent5" w:themeShade="BF"/>
          <w:highlight w:val="lightGray"/>
        </w:rPr>
      </w:pPr>
    </w:p>
    <w:p w14:paraId="3CD45222" w14:textId="77777777" w:rsidR="00DE1287" w:rsidRPr="009C4DF9" w:rsidRDefault="00DE1287" w:rsidP="000A6F89">
      <w:pPr>
        <w:pStyle w:val="-"/>
        <w:rPr>
          <w:rFonts w:ascii="Bahnschrift Light" w:eastAsia="Calibri" w:hAnsi="Bahnschrift Light" w:cs="Vani"/>
          <w:color w:val="77206D" w:themeColor="accent5" w:themeShade="BF"/>
          <w:highlight w:val="lightGray"/>
          <w:u w:val="single"/>
          <w:lang w:val="en-GB"/>
        </w:rPr>
      </w:pPr>
      <w:r w:rsidRPr="009C4DF9">
        <w:rPr>
          <w:rFonts w:ascii="Bahnschrift Light" w:eastAsia="Calibri" w:hAnsi="Bahnschrift Light" w:cs="Vani"/>
          <w:color w:val="77206D" w:themeColor="accent5" w:themeShade="BF"/>
          <w:highlight w:val="lightGray"/>
          <w:u w:val="single"/>
          <w:lang w:val="en-GB"/>
        </w:rPr>
        <w:t>A short summary (150–250 words) describing:</w:t>
      </w:r>
    </w:p>
    <w:p w14:paraId="385FBA18" w14:textId="77777777" w:rsidR="00DE1287" w:rsidRPr="009C4DF9" w:rsidRDefault="00DE1287" w:rsidP="000A6F89">
      <w:pPr>
        <w:pStyle w:val="-"/>
        <w:numPr>
          <w:ilvl w:val="0"/>
          <w:numId w:val="11"/>
        </w:numPr>
        <w:rPr>
          <w:rFonts w:ascii="Bahnschrift Light" w:eastAsia="Calibri" w:hAnsi="Bahnschrift Light" w:cs="Vani"/>
          <w:color w:val="77206D" w:themeColor="accent5" w:themeShade="BF"/>
          <w:highlight w:val="lightGray"/>
          <w:u w:val="single"/>
          <w:lang w:val="en-GB"/>
        </w:rPr>
      </w:pPr>
      <w:r w:rsidRPr="009C4DF9">
        <w:rPr>
          <w:rFonts w:ascii="Bahnschrift Light" w:eastAsia="Calibri" w:hAnsi="Bahnschrift Light" w:cs="Vani"/>
          <w:color w:val="77206D" w:themeColor="accent5" w:themeShade="BF"/>
          <w:highlight w:val="lightGray"/>
          <w:u w:val="single"/>
          <w:lang w:val="en-GB"/>
        </w:rPr>
        <w:t>What your project is about</w:t>
      </w:r>
    </w:p>
    <w:p w14:paraId="4B72F918" w14:textId="77777777" w:rsidR="00DE1287" w:rsidRPr="009C4DF9" w:rsidRDefault="00DE1287" w:rsidP="000A6F89">
      <w:pPr>
        <w:pStyle w:val="-"/>
        <w:numPr>
          <w:ilvl w:val="0"/>
          <w:numId w:val="11"/>
        </w:numPr>
        <w:rPr>
          <w:rFonts w:ascii="Bahnschrift Light" w:eastAsia="Calibri" w:hAnsi="Bahnschrift Light" w:cs="Vani"/>
          <w:color w:val="77206D" w:themeColor="accent5" w:themeShade="BF"/>
          <w:highlight w:val="lightGray"/>
          <w:u w:val="single"/>
          <w:lang w:val="en-GB"/>
        </w:rPr>
      </w:pPr>
      <w:r w:rsidRPr="009C4DF9">
        <w:rPr>
          <w:rFonts w:ascii="Bahnschrift Light" w:eastAsia="Calibri" w:hAnsi="Bahnschrift Light" w:cs="Vani"/>
          <w:color w:val="77206D" w:themeColor="accent5" w:themeShade="BF"/>
          <w:highlight w:val="lightGray"/>
          <w:u w:val="single"/>
          <w:lang w:val="en-GB"/>
        </w:rPr>
        <w:t>What you built (3 websites)</w:t>
      </w:r>
    </w:p>
    <w:p w14:paraId="14CAE769" w14:textId="77777777" w:rsidR="00DE1287" w:rsidRPr="009C4DF9" w:rsidRDefault="00DE1287" w:rsidP="000A6F89">
      <w:pPr>
        <w:pStyle w:val="-"/>
        <w:numPr>
          <w:ilvl w:val="0"/>
          <w:numId w:val="11"/>
        </w:numPr>
        <w:rPr>
          <w:rFonts w:ascii="Bahnschrift Light" w:eastAsia="Calibri" w:hAnsi="Bahnschrift Light" w:cs="Vani"/>
          <w:color w:val="77206D" w:themeColor="accent5" w:themeShade="BF"/>
          <w:highlight w:val="lightGray"/>
          <w:u w:val="single"/>
          <w:lang w:val="en-GB"/>
        </w:rPr>
      </w:pPr>
      <w:r w:rsidRPr="009C4DF9">
        <w:rPr>
          <w:rFonts w:ascii="Bahnschrift Light" w:eastAsia="Calibri" w:hAnsi="Bahnschrift Light" w:cs="Vani"/>
          <w:color w:val="77206D" w:themeColor="accent5" w:themeShade="BF"/>
          <w:highlight w:val="lightGray"/>
          <w:u w:val="single"/>
          <w:lang w:val="en-GB"/>
        </w:rPr>
        <w:t>How you evaluated them (questionnaire)</w:t>
      </w:r>
    </w:p>
    <w:p w14:paraId="471C6AE1" w14:textId="77777777" w:rsidR="00DE1287" w:rsidRPr="009C4DF9" w:rsidRDefault="00DE1287" w:rsidP="000A6F89">
      <w:pPr>
        <w:pStyle w:val="-"/>
        <w:numPr>
          <w:ilvl w:val="0"/>
          <w:numId w:val="11"/>
        </w:numPr>
        <w:rPr>
          <w:rFonts w:ascii="Bahnschrift Light" w:eastAsia="Calibri" w:hAnsi="Bahnschrift Light" w:cs="Vani"/>
          <w:color w:val="77206D" w:themeColor="accent5" w:themeShade="BF"/>
          <w:highlight w:val="lightGray"/>
          <w:u w:val="single"/>
          <w:lang w:val="en-GB"/>
        </w:rPr>
      </w:pPr>
      <w:r w:rsidRPr="009C4DF9">
        <w:rPr>
          <w:rFonts w:ascii="Bahnschrift Light" w:eastAsia="Calibri" w:hAnsi="Bahnschrift Light" w:cs="Vani"/>
          <w:color w:val="77206D" w:themeColor="accent5" w:themeShade="BF"/>
          <w:highlight w:val="lightGray"/>
          <w:u w:val="single"/>
          <w:lang w:val="en-GB"/>
        </w:rPr>
        <w:t>Key findings or expected results</w:t>
      </w:r>
    </w:p>
    <w:p w14:paraId="78F246C9" w14:textId="77777777" w:rsidR="00DE1287" w:rsidRPr="009C4DF9" w:rsidRDefault="00DE1287" w:rsidP="000A6F89">
      <w:pPr>
        <w:pStyle w:val="-"/>
        <w:rPr>
          <w:rFonts w:ascii="Bahnschrift Light" w:eastAsia="Calibri" w:hAnsi="Bahnschrift Light" w:cs="Vani"/>
          <w:color w:val="77206D" w:themeColor="accent5" w:themeShade="BF"/>
          <w:lang w:val="en-GB"/>
        </w:rPr>
      </w:pPr>
    </w:p>
    <w:p w14:paraId="486C152A" w14:textId="77777777" w:rsidR="00A3564F" w:rsidRPr="009C4DF9" w:rsidRDefault="00A3564F" w:rsidP="000A6F89">
      <w:pPr>
        <w:pStyle w:val="-"/>
        <w:rPr>
          <w:rFonts w:ascii="Bahnschrift Light" w:hAnsi="Bahnschrift Light" w:cs="Vani"/>
        </w:rPr>
      </w:pPr>
      <w:r w:rsidRPr="009C4DF9">
        <w:rPr>
          <w:rFonts w:ascii="Bahnschrift Light" w:eastAsia="Calibri" w:hAnsi="Bahnschrift Light" w:cs="Vani"/>
        </w:rPr>
        <w:t xml:space="preserve"> </w:t>
      </w:r>
    </w:p>
    <w:p w14:paraId="7574CE7C" w14:textId="15F58201" w:rsidR="00EB0745" w:rsidRPr="009C4DF9" w:rsidRDefault="00EB0745" w:rsidP="000A6F89">
      <w:pPr>
        <w:suppressAutoHyphens w:val="0"/>
        <w:jc w:val="both"/>
        <w:rPr>
          <w:rFonts w:ascii="Bahnschrift Light" w:hAnsi="Bahnschrift Light" w:cs="Vani"/>
          <w:sz w:val="23"/>
          <w:szCs w:val="20"/>
        </w:rPr>
      </w:pPr>
      <w:r w:rsidRPr="009C4DF9">
        <w:rPr>
          <w:rFonts w:ascii="Bahnschrift Light" w:hAnsi="Bahnschrift Light" w:cs="Vani"/>
        </w:rPr>
        <w:br w:type="page"/>
      </w:r>
    </w:p>
    <w:p w14:paraId="06891292" w14:textId="77777777" w:rsidR="00A3564F" w:rsidRPr="009C4DF9" w:rsidRDefault="00A3564F" w:rsidP="000A6F89">
      <w:pPr>
        <w:pStyle w:val="-"/>
        <w:rPr>
          <w:rFonts w:ascii="Bahnschrift Light" w:hAnsi="Bahnschrift Light" w:cs="Vani"/>
        </w:rPr>
      </w:pPr>
    </w:p>
    <w:p w14:paraId="42F426ED" w14:textId="3742995E" w:rsidR="000324B8" w:rsidRPr="009C4DF9" w:rsidRDefault="00A3564F" w:rsidP="000A6F89">
      <w:pPr>
        <w:pStyle w:val="Heading2"/>
        <w:rPr>
          <w:rFonts w:ascii="Bahnschrift Light" w:hAnsi="Bahnschrift Light" w:cs="Vani"/>
        </w:rPr>
      </w:pPr>
      <w:bookmarkStart w:id="1" w:name="_Toc221961253"/>
      <w:r w:rsidRPr="009C4DF9">
        <w:rPr>
          <w:rFonts w:ascii="Bahnschrift Light" w:hAnsi="Bahnschrift Light" w:cs="Calibri"/>
        </w:rPr>
        <w:t>Ευχαριστίες</w:t>
      </w:r>
      <w:bookmarkEnd w:id="1"/>
    </w:p>
    <w:p w14:paraId="2027BFA7" w14:textId="77777777" w:rsidR="00E14ABB" w:rsidRPr="009C4DF9" w:rsidRDefault="00E14ABB" w:rsidP="000A6F89">
      <w:pPr>
        <w:jc w:val="both"/>
        <w:rPr>
          <w:rFonts w:ascii="Bahnschrift Light" w:hAnsi="Bahnschrift Light" w:cs="Vani"/>
        </w:rPr>
      </w:pPr>
    </w:p>
    <w:p w14:paraId="4D39DF68" w14:textId="5DB6A566" w:rsidR="00A3564F" w:rsidRPr="009C4DF9" w:rsidRDefault="00A3564F" w:rsidP="000A6F89">
      <w:pPr>
        <w:jc w:val="both"/>
        <w:rPr>
          <w:rFonts w:ascii="Bahnschrift Light" w:hAnsi="Bahnschrift Light" w:cs="Vani"/>
        </w:rPr>
      </w:pPr>
      <w:r w:rsidRPr="009C4DF9">
        <w:rPr>
          <w:rFonts w:ascii="Bahnschrift Light" w:hAnsi="Bahnschrift Light" w:cs="Calibri"/>
          <w:highlight w:val="lightGray"/>
        </w:rPr>
        <w:t>Στην</w:t>
      </w:r>
      <w:r w:rsidRPr="009C4DF9">
        <w:rPr>
          <w:rFonts w:ascii="Bahnschrift Light" w:hAnsi="Bahnschrift Light" w:cs="Vani"/>
          <w:highlight w:val="lightGray"/>
        </w:rPr>
        <w:t xml:space="preserve"> </w:t>
      </w:r>
      <w:r w:rsidRPr="009C4DF9">
        <w:rPr>
          <w:rFonts w:ascii="Bahnschrift Light" w:hAnsi="Bahnschrift Light" w:cs="Calibri"/>
          <w:highlight w:val="lightGray"/>
        </w:rPr>
        <w:t>ενότητα</w:t>
      </w:r>
      <w:r w:rsidRPr="009C4DF9">
        <w:rPr>
          <w:rFonts w:ascii="Bahnschrift Light" w:hAnsi="Bahnschrift Light" w:cs="Vani"/>
          <w:highlight w:val="lightGray"/>
        </w:rPr>
        <w:t xml:space="preserve"> </w:t>
      </w:r>
      <w:r w:rsidRPr="009C4DF9">
        <w:rPr>
          <w:rFonts w:ascii="Bahnschrift Light" w:hAnsi="Bahnschrift Light" w:cs="Calibri"/>
          <w:highlight w:val="lightGray"/>
        </w:rPr>
        <w:t>αυτή</w:t>
      </w:r>
      <w:r w:rsidRPr="009C4DF9">
        <w:rPr>
          <w:rFonts w:ascii="Bahnschrift Light" w:hAnsi="Bahnschrift Light" w:cs="Vani"/>
          <w:highlight w:val="lightGray"/>
        </w:rPr>
        <w:t xml:space="preserve"> </w:t>
      </w:r>
      <w:r w:rsidRPr="009C4DF9">
        <w:rPr>
          <w:rFonts w:ascii="Bahnschrift Light" w:hAnsi="Bahnschrift Light" w:cs="Calibri"/>
          <w:highlight w:val="lightGray"/>
        </w:rPr>
        <w:t>μπορείτε</w:t>
      </w:r>
      <w:r w:rsidRPr="009C4DF9">
        <w:rPr>
          <w:rFonts w:ascii="Bahnschrift Light" w:hAnsi="Bahnschrift Light" w:cs="Vani"/>
          <w:highlight w:val="lightGray"/>
        </w:rPr>
        <w:t xml:space="preserve"> </w:t>
      </w:r>
      <w:r w:rsidRPr="009C4DF9">
        <w:rPr>
          <w:rFonts w:ascii="Bahnschrift Light" w:hAnsi="Bahnschrift Light" w:cs="Calibri"/>
          <w:highlight w:val="lightGray"/>
        </w:rPr>
        <w:t>προαιρετικά</w:t>
      </w:r>
      <w:r w:rsidRPr="009C4DF9">
        <w:rPr>
          <w:rFonts w:ascii="Bahnschrift Light" w:hAnsi="Bahnschrift Light" w:cs="Vani"/>
          <w:highlight w:val="lightGray"/>
        </w:rPr>
        <w:t xml:space="preserve"> </w:t>
      </w:r>
      <w:r w:rsidRPr="009C4DF9">
        <w:rPr>
          <w:rFonts w:ascii="Bahnschrift Light" w:hAnsi="Bahnschrift Light" w:cs="Calibri"/>
          <w:highlight w:val="lightGray"/>
        </w:rPr>
        <w:t>να</w:t>
      </w:r>
      <w:r w:rsidRPr="009C4DF9">
        <w:rPr>
          <w:rFonts w:ascii="Bahnschrift Light" w:hAnsi="Bahnschrift Light" w:cs="Vani"/>
          <w:highlight w:val="lightGray"/>
        </w:rPr>
        <w:t xml:space="preserve"> </w:t>
      </w:r>
      <w:r w:rsidRPr="009C4DF9">
        <w:rPr>
          <w:rFonts w:ascii="Bahnschrift Light" w:hAnsi="Bahnschrift Light" w:cs="Calibri"/>
          <w:highlight w:val="lightGray"/>
        </w:rPr>
        <w:t>προσθέσετε</w:t>
      </w:r>
      <w:r w:rsidRPr="009C4DF9">
        <w:rPr>
          <w:rFonts w:ascii="Bahnschrift Light" w:hAnsi="Bahnschrift Light" w:cs="Vani"/>
          <w:highlight w:val="lightGray"/>
        </w:rPr>
        <w:t xml:space="preserve"> </w:t>
      </w:r>
      <w:r w:rsidRPr="009C4DF9">
        <w:rPr>
          <w:rFonts w:ascii="Bahnschrift Light" w:hAnsi="Bahnschrift Light" w:cs="Calibri"/>
          <w:highlight w:val="lightGray"/>
        </w:rPr>
        <w:t>ευχαριστίες</w:t>
      </w:r>
      <w:r w:rsidRPr="009C4DF9">
        <w:rPr>
          <w:rFonts w:ascii="Bahnschrift Light" w:hAnsi="Bahnschrift Light" w:cs="Vani"/>
          <w:highlight w:val="lightGray"/>
        </w:rPr>
        <w:t xml:space="preserve"> </w:t>
      </w:r>
      <w:r w:rsidRPr="009C4DF9">
        <w:rPr>
          <w:rFonts w:ascii="Bahnschrift Light" w:hAnsi="Bahnschrift Light" w:cs="Calibri"/>
          <w:highlight w:val="lightGray"/>
        </w:rPr>
        <w:t>σε</w:t>
      </w:r>
      <w:r w:rsidRPr="009C4DF9">
        <w:rPr>
          <w:rFonts w:ascii="Bahnschrift Light" w:hAnsi="Bahnschrift Light" w:cs="Vani"/>
          <w:highlight w:val="lightGray"/>
        </w:rPr>
        <w:t xml:space="preserve"> </w:t>
      </w:r>
      <w:r w:rsidRPr="009C4DF9">
        <w:rPr>
          <w:rFonts w:ascii="Bahnschrift Light" w:hAnsi="Bahnschrift Light" w:cs="Calibri"/>
          <w:highlight w:val="lightGray"/>
        </w:rPr>
        <w:t>όποιους</w:t>
      </w:r>
      <w:r w:rsidRPr="009C4DF9">
        <w:rPr>
          <w:rFonts w:ascii="Bahnschrift Light" w:hAnsi="Bahnschrift Light" w:cs="Vani"/>
          <w:highlight w:val="lightGray"/>
        </w:rPr>
        <w:t xml:space="preserve"> </w:t>
      </w:r>
      <w:r w:rsidRPr="009C4DF9">
        <w:rPr>
          <w:rFonts w:ascii="Bahnschrift Light" w:hAnsi="Bahnschrift Light" w:cs="Calibri"/>
          <w:highlight w:val="lightGray"/>
        </w:rPr>
        <w:t>επιθυμείτε</w:t>
      </w:r>
      <w:r w:rsidRPr="009C4DF9">
        <w:rPr>
          <w:rFonts w:ascii="Bahnschrift Light" w:hAnsi="Bahnschrift Light" w:cs="Vani"/>
          <w:highlight w:val="lightGray"/>
        </w:rPr>
        <w:t xml:space="preserve"> </w:t>
      </w:r>
      <w:r w:rsidRPr="009C4DF9">
        <w:rPr>
          <w:rFonts w:ascii="Bahnschrift Light" w:hAnsi="Bahnschrift Light" w:cs="Calibri"/>
          <w:highlight w:val="lightGray"/>
        </w:rPr>
        <w:t>και</w:t>
      </w:r>
      <w:r w:rsidRPr="009C4DF9">
        <w:rPr>
          <w:rFonts w:ascii="Bahnschrift Light" w:hAnsi="Bahnschrift Light" w:cs="Vani"/>
          <w:highlight w:val="lightGray"/>
        </w:rPr>
        <w:t xml:space="preserve"> </w:t>
      </w:r>
      <w:r w:rsidRPr="009C4DF9">
        <w:rPr>
          <w:rFonts w:ascii="Bahnschrift Light" w:hAnsi="Bahnschrift Light" w:cs="Calibri"/>
          <w:highlight w:val="lightGray"/>
        </w:rPr>
        <w:t>θεωρείτε</w:t>
      </w:r>
      <w:r w:rsidRPr="009C4DF9">
        <w:rPr>
          <w:rFonts w:ascii="Bahnschrift Light" w:hAnsi="Bahnschrift Light" w:cs="Vani"/>
          <w:highlight w:val="lightGray"/>
        </w:rPr>
        <w:t xml:space="preserve"> </w:t>
      </w:r>
      <w:r w:rsidRPr="009C4DF9">
        <w:rPr>
          <w:rFonts w:ascii="Bahnschrift Light" w:hAnsi="Bahnschrift Light" w:cs="Calibri"/>
          <w:highlight w:val="lightGray"/>
        </w:rPr>
        <w:t>ότι</w:t>
      </w:r>
      <w:r w:rsidRPr="009C4DF9">
        <w:rPr>
          <w:rFonts w:ascii="Bahnschrift Light" w:hAnsi="Bahnschrift Light" w:cs="Vani"/>
          <w:highlight w:val="lightGray"/>
        </w:rPr>
        <w:t xml:space="preserve"> </w:t>
      </w:r>
      <w:r w:rsidRPr="009C4DF9">
        <w:rPr>
          <w:rFonts w:ascii="Bahnschrift Light" w:hAnsi="Bahnschrift Light" w:cs="Calibri"/>
          <w:highlight w:val="lightGray"/>
        </w:rPr>
        <w:t>συνέβαλαν</w:t>
      </w:r>
      <w:r w:rsidRPr="009C4DF9">
        <w:rPr>
          <w:rFonts w:ascii="Bahnschrift Light" w:hAnsi="Bahnschrift Light" w:cs="Vani"/>
          <w:highlight w:val="lightGray"/>
        </w:rPr>
        <w:t xml:space="preserve"> </w:t>
      </w:r>
      <w:r w:rsidRPr="009C4DF9">
        <w:rPr>
          <w:rFonts w:ascii="Bahnschrift Light" w:hAnsi="Bahnschrift Light" w:cs="Calibri"/>
          <w:highlight w:val="lightGray"/>
        </w:rPr>
        <w:t>με</w:t>
      </w:r>
      <w:r w:rsidRPr="009C4DF9">
        <w:rPr>
          <w:rFonts w:ascii="Bahnschrift Light" w:hAnsi="Bahnschrift Light" w:cs="Vani"/>
          <w:highlight w:val="lightGray"/>
        </w:rPr>
        <w:t xml:space="preserve"> </w:t>
      </w:r>
      <w:r w:rsidRPr="009C4DF9">
        <w:rPr>
          <w:rFonts w:ascii="Bahnschrift Light" w:hAnsi="Bahnschrift Light" w:cs="Calibri"/>
          <w:highlight w:val="lightGray"/>
        </w:rPr>
        <w:t>οποιοδήποτε</w:t>
      </w:r>
      <w:r w:rsidRPr="009C4DF9">
        <w:rPr>
          <w:rFonts w:ascii="Bahnschrift Light" w:hAnsi="Bahnschrift Light" w:cs="Vani"/>
          <w:highlight w:val="lightGray"/>
        </w:rPr>
        <w:t xml:space="preserve"> </w:t>
      </w:r>
      <w:r w:rsidRPr="009C4DF9">
        <w:rPr>
          <w:rFonts w:ascii="Bahnschrift Light" w:hAnsi="Bahnschrift Light" w:cs="Calibri"/>
          <w:highlight w:val="lightGray"/>
        </w:rPr>
        <w:t>τρόπο</w:t>
      </w:r>
      <w:r w:rsidRPr="009C4DF9">
        <w:rPr>
          <w:rFonts w:ascii="Bahnschrift Light" w:hAnsi="Bahnschrift Light" w:cs="Vani"/>
          <w:highlight w:val="lightGray"/>
        </w:rPr>
        <w:t xml:space="preserve"> </w:t>
      </w:r>
      <w:r w:rsidRPr="009C4DF9">
        <w:rPr>
          <w:rFonts w:ascii="Bahnschrift Light" w:hAnsi="Bahnschrift Light" w:cs="Calibri"/>
          <w:highlight w:val="lightGray"/>
        </w:rPr>
        <w:t>στην</w:t>
      </w:r>
      <w:r w:rsidRPr="009C4DF9">
        <w:rPr>
          <w:rFonts w:ascii="Bahnschrift Light" w:hAnsi="Bahnschrift Light" w:cs="Vani"/>
          <w:highlight w:val="lightGray"/>
        </w:rPr>
        <w:t xml:space="preserve"> </w:t>
      </w:r>
      <w:r w:rsidRPr="009C4DF9">
        <w:rPr>
          <w:rFonts w:ascii="Bahnschrift Light" w:hAnsi="Bahnschrift Light" w:cs="Calibri"/>
          <w:highlight w:val="lightGray"/>
        </w:rPr>
        <w:t>ολοκλήρωση</w:t>
      </w:r>
      <w:r w:rsidRPr="009C4DF9">
        <w:rPr>
          <w:rFonts w:ascii="Bahnschrift Light" w:hAnsi="Bahnschrift Light" w:cs="Vani"/>
          <w:highlight w:val="lightGray"/>
        </w:rPr>
        <w:t xml:space="preserve"> </w:t>
      </w:r>
      <w:r w:rsidRPr="009C4DF9">
        <w:rPr>
          <w:rFonts w:ascii="Bahnschrift Light" w:hAnsi="Bahnschrift Light" w:cs="Calibri"/>
          <w:highlight w:val="lightGray"/>
        </w:rPr>
        <w:t>της</w:t>
      </w:r>
      <w:r w:rsidRPr="009C4DF9">
        <w:rPr>
          <w:rFonts w:ascii="Bahnschrift Light" w:hAnsi="Bahnschrift Light" w:cs="Vani"/>
          <w:highlight w:val="lightGray"/>
        </w:rPr>
        <w:t xml:space="preserve"> </w:t>
      </w:r>
      <w:r w:rsidRPr="009C4DF9">
        <w:rPr>
          <w:rFonts w:ascii="Bahnschrift Light" w:hAnsi="Bahnschrift Light" w:cs="Calibri"/>
          <w:highlight w:val="lightGray"/>
        </w:rPr>
        <w:t>εργασίας</w:t>
      </w:r>
      <w:r w:rsidRPr="009C4DF9">
        <w:rPr>
          <w:rFonts w:ascii="Bahnschrift Light" w:hAnsi="Bahnschrift Light" w:cs="Vani"/>
          <w:highlight w:val="lightGray"/>
        </w:rPr>
        <w:t xml:space="preserve"> </w:t>
      </w:r>
      <w:r w:rsidRPr="009C4DF9">
        <w:rPr>
          <w:rFonts w:ascii="Bahnschrift Light" w:hAnsi="Bahnschrift Light" w:cs="Calibri"/>
          <w:highlight w:val="lightGray"/>
        </w:rPr>
        <w:t>και</w:t>
      </w:r>
      <w:r w:rsidRPr="009C4DF9">
        <w:rPr>
          <w:rFonts w:ascii="Bahnschrift Light" w:hAnsi="Bahnschrift Light" w:cs="Vani"/>
          <w:highlight w:val="lightGray"/>
        </w:rPr>
        <w:t xml:space="preserve"> </w:t>
      </w:r>
      <w:r w:rsidRPr="009C4DF9">
        <w:rPr>
          <w:rFonts w:ascii="Bahnschrift Light" w:hAnsi="Bahnschrift Light" w:cs="Calibri"/>
          <w:highlight w:val="lightGray"/>
        </w:rPr>
        <w:t>των</w:t>
      </w:r>
      <w:r w:rsidRPr="009C4DF9">
        <w:rPr>
          <w:rFonts w:ascii="Bahnschrift Light" w:hAnsi="Bahnschrift Light" w:cs="Vani"/>
          <w:highlight w:val="lightGray"/>
        </w:rPr>
        <w:t xml:space="preserve"> </w:t>
      </w:r>
      <w:r w:rsidRPr="009C4DF9">
        <w:rPr>
          <w:rFonts w:ascii="Bahnschrift Light" w:hAnsi="Bahnschrift Light" w:cs="Calibri"/>
          <w:highlight w:val="lightGray"/>
        </w:rPr>
        <w:t>σπουδών</w:t>
      </w:r>
      <w:r w:rsidRPr="009C4DF9">
        <w:rPr>
          <w:rFonts w:ascii="Bahnschrift Light" w:hAnsi="Bahnschrift Light" w:cs="Vani"/>
          <w:highlight w:val="lightGray"/>
        </w:rPr>
        <w:t xml:space="preserve"> </w:t>
      </w:r>
      <w:r w:rsidRPr="009C4DF9">
        <w:rPr>
          <w:rFonts w:ascii="Bahnschrift Light" w:hAnsi="Bahnschrift Light" w:cs="Calibri"/>
          <w:highlight w:val="lightGray"/>
        </w:rPr>
        <w:t>σας</w:t>
      </w:r>
      <w:r w:rsidRPr="009C4DF9">
        <w:rPr>
          <w:rFonts w:ascii="Bahnschrift Light" w:hAnsi="Bahnschrift Light" w:cs="Vani"/>
          <w:highlight w:val="lightGray"/>
        </w:rPr>
        <w:t>.</w:t>
      </w:r>
    </w:p>
    <w:p w14:paraId="403C788A" w14:textId="77777777" w:rsidR="00A3564F" w:rsidRPr="009C4DF9" w:rsidRDefault="00A3564F" w:rsidP="000A6F89">
      <w:pPr>
        <w:pStyle w:val="-"/>
        <w:rPr>
          <w:rFonts w:ascii="Bahnschrift Light" w:hAnsi="Bahnschrift Light" w:cs="Vani"/>
        </w:rPr>
      </w:pPr>
    </w:p>
    <w:p w14:paraId="6AE92537" w14:textId="77777777" w:rsidR="00A3564F" w:rsidRPr="009C4DF9" w:rsidRDefault="00A3564F" w:rsidP="000A6F89">
      <w:pPr>
        <w:pStyle w:val="-"/>
        <w:rPr>
          <w:rFonts w:ascii="Bahnschrift Light" w:hAnsi="Bahnschrift Light" w:cs="Vani"/>
        </w:rPr>
      </w:pPr>
      <w:r w:rsidRPr="009C4DF9">
        <w:rPr>
          <w:rFonts w:ascii="Bahnschrift Light" w:hAnsi="Bahnschrift Light"/>
        </w:rPr>
        <w:t>Μήνας</w:t>
      </w:r>
      <w:r w:rsidRPr="009C4DF9">
        <w:rPr>
          <w:rFonts w:ascii="Bahnschrift Light" w:hAnsi="Bahnschrift Light" w:cs="Vani"/>
        </w:rPr>
        <w:t xml:space="preserve"> </w:t>
      </w:r>
      <w:r w:rsidRPr="009C4DF9">
        <w:rPr>
          <w:rFonts w:ascii="Bahnschrift Light" w:hAnsi="Bahnschrift Light"/>
        </w:rPr>
        <w:t>έτος</w:t>
      </w:r>
    </w:p>
    <w:p w14:paraId="0D459C14" w14:textId="77777777" w:rsidR="00A3564F" w:rsidRPr="009C4DF9" w:rsidRDefault="00A3564F" w:rsidP="000A6F89">
      <w:pPr>
        <w:pStyle w:val="-"/>
        <w:rPr>
          <w:rFonts w:ascii="Bahnschrift Light" w:hAnsi="Bahnschrift Light" w:cs="Vani"/>
        </w:rPr>
      </w:pPr>
      <w:r w:rsidRPr="009C4DF9">
        <w:rPr>
          <w:rFonts w:ascii="Bahnschrift Light" w:hAnsi="Bahnschrift Light"/>
        </w:rPr>
        <w:t>Όνομα</w:t>
      </w:r>
      <w:r w:rsidRPr="009C4DF9">
        <w:rPr>
          <w:rFonts w:ascii="Bahnschrift Light" w:hAnsi="Bahnschrift Light" w:cs="Vani"/>
        </w:rPr>
        <w:t xml:space="preserve"> </w:t>
      </w:r>
      <w:r w:rsidRPr="009C4DF9">
        <w:rPr>
          <w:rFonts w:ascii="Bahnschrift Light" w:hAnsi="Bahnschrift Light"/>
        </w:rPr>
        <w:t>φοιτητή</w:t>
      </w:r>
    </w:p>
    <w:p w14:paraId="428170B9" w14:textId="77777777" w:rsidR="00A3564F" w:rsidRPr="009C4DF9" w:rsidRDefault="00A3564F" w:rsidP="000A6F89">
      <w:pPr>
        <w:pStyle w:val="-"/>
        <w:rPr>
          <w:rFonts w:ascii="Bahnschrift Light" w:hAnsi="Bahnschrift Light" w:cs="Vani"/>
        </w:rPr>
      </w:pPr>
    </w:p>
    <w:p w14:paraId="7ACE51A7" w14:textId="77777777" w:rsidR="00A3564F" w:rsidRPr="009C4DF9" w:rsidRDefault="00A3564F" w:rsidP="000A6F89">
      <w:pPr>
        <w:pStyle w:val="-"/>
        <w:pageBreakBefore/>
        <w:rPr>
          <w:rFonts w:ascii="Bahnschrift Light" w:hAnsi="Bahnschrift Light" w:cs="Vani"/>
        </w:rPr>
      </w:pPr>
    </w:p>
    <w:p w14:paraId="581F7BD0" w14:textId="77777777" w:rsidR="00A3564F" w:rsidRPr="009C4DF9" w:rsidRDefault="00A3564F" w:rsidP="000A6F89">
      <w:pPr>
        <w:pStyle w:val="-"/>
        <w:rPr>
          <w:rFonts w:ascii="Bahnschrift Light" w:hAnsi="Bahnschrift Light" w:cs="Vani"/>
        </w:rPr>
      </w:pPr>
    </w:p>
    <w:p w14:paraId="4ADDB60D" w14:textId="131FB88D" w:rsidR="00AB6B24" w:rsidRPr="009C4DF9" w:rsidRDefault="00AB6B24" w:rsidP="000A6F89">
      <w:pPr>
        <w:pStyle w:val="TOCHeading"/>
        <w:jc w:val="both"/>
        <w:rPr>
          <w:rFonts w:ascii="Bahnschrift Light" w:hAnsi="Bahnschrift Light" w:cs="Vani"/>
        </w:rPr>
      </w:pPr>
      <w:bookmarkStart w:id="2" w:name="_Toc221961254"/>
      <w:r w:rsidRPr="009C4DF9">
        <w:rPr>
          <w:rFonts w:ascii="Bahnschrift Light" w:hAnsi="Bahnschrift Light" w:cs="Calibri"/>
        </w:rPr>
        <w:t>Π</w:t>
      </w:r>
      <w:r w:rsidR="00EB0745" w:rsidRPr="009C4DF9">
        <w:rPr>
          <w:rFonts w:ascii="Bahnschrift Light" w:hAnsi="Bahnschrift Light" w:cs="Calibri"/>
        </w:rPr>
        <w:t>ίνακας</w:t>
      </w:r>
      <w:r w:rsidR="00EB0745" w:rsidRPr="009C4DF9">
        <w:rPr>
          <w:rFonts w:ascii="Bahnschrift Light" w:hAnsi="Bahnschrift Light" w:cs="Vani"/>
        </w:rPr>
        <w:t xml:space="preserve"> </w:t>
      </w:r>
      <w:r w:rsidR="00EB0745" w:rsidRPr="009C4DF9">
        <w:rPr>
          <w:rFonts w:ascii="Bahnschrift Light" w:hAnsi="Bahnschrift Light" w:cs="Calibri"/>
        </w:rPr>
        <w:t>Περιεχομένων</w:t>
      </w:r>
      <w:bookmarkEnd w:id="2"/>
    </w:p>
    <w:p w14:paraId="7D4BD1F6" w14:textId="7C95FD4E" w:rsidR="00A961D6" w:rsidRDefault="00A961D6" w:rsidP="000A6F89">
      <w:pPr>
        <w:pStyle w:val="TOC2"/>
        <w:tabs>
          <w:tab w:val="right" w:leader="dot" w:pos="8942"/>
        </w:tabs>
        <w:jc w:val="both"/>
        <w:rPr>
          <w:rFonts w:eastAsiaTheme="minorEastAsia" w:cstheme="minorBidi"/>
          <w:smallCaps w:val="0"/>
          <w:noProof/>
          <w:kern w:val="2"/>
          <w:sz w:val="24"/>
          <w:szCs w:val="24"/>
          <w:lang w:val="en-GB" w:eastAsia="en-GB"/>
          <w14:ligatures w14:val="standardContextual"/>
        </w:rPr>
      </w:pPr>
      <w:r>
        <w:rPr>
          <w:rFonts w:ascii="Bahnschrift Light" w:eastAsia="Calibri" w:hAnsi="Bahnschrift Light" w:cs="Vani"/>
          <w:smallCaps w:val="0"/>
          <w:sz w:val="22"/>
          <w:szCs w:val="22"/>
        </w:rPr>
        <w:fldChar w:fldCharType="begin"/>
      </w:r>
      <w:r>
        <w:rPr>
          <w:rFonts w:ascii="Bahnschrift Light" w:eastAsia="Calibri" w:hAnsi="Bahnschrift Light" w:cs="Vani"/>
          <w:smallCaps w:val="0"/>
          <w:sz w:val="22"/>
          <w:szCs w:val="22"/>
        </w:rPr>
        <w:instrText xml:space="preserve"> TOC \o "1-4" \h \z \u </w:instrText>
      </w:r>
      <w:r>
        <w:rPr>
          <w:rFonts w:ascii="Bahnschrift Light" w:eastAsia="Calibri" w:hAnsi="Bahnschrift Light" w:cs="Vani"/>
          <w:smallCaps w:val="0"/>
          <w:sz w:val="22"/>
          <w:szCs w:val="22"/>
        </w:rPr>
        <w:fldChar w:fldCharType="separate"/>
      </w:r>
      <w:hyperlink w:anchor="_Toc221961252" w:history="1">
        <w:r w:rsidRPr="00702E4F">
          <w:rPr>
            <w:rStyle w:val="Hyperlink"/>
            <w:rFonts w:ascii="Bahnschrift Light" w:hAnsi="Bahnschrift Light" w:cs="Calibri"/>
            <w:noProof/>
          </w:rPr>
          <w:t>Επιτελική</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Σύνοψη</w:t>
        </w:r>
        <w:r>
          <w:rPr>
            <w:noProof/>
            <w:webHidden/>
          </w:rPr>
          <w:tab/>
        </w:r>
        <w:r>
          <w:rPr>
            <w:noProof/>
            <w:webHidden/>
          </w:rPr>
          <w:fldChar w:fldCharType="begin"/>
        </w:r>
        <w:r>
          <w:rPr>
            <w:noProof/>
            <w:webHidden/>
          </w:rPr>
          <w:instrText xml:space="preserve"> PAGEREF _Toc221961252 \h </w:instrText>
        </w:r>
        <w:r>
          <w:rPr>
            <w:noProof/>
            <w:webHidden/>
          </w:rPr>
        </w:r>
        <w:r>
          <w:rPr>
            <w:noProof/>
            <w:webHidden/>
          </w:rPr>
          <w:fldChar w:fldCharType="separate"/>
        </w:r>
        <w:r>
          <w:rPr>
            <w:noProof/>
            <w:webHidden/>
          </w:rPr>
          <w:t>2</w:t>
        </w:r>
        <w:r>
          <w:rPr>
            <w:noProof/>
            <w:webHidden/>
          </w:rPr>
          <w:fldChar w:fldCharType="end"/>
        </w:r>
      </w:hyperlink>
    </w:p>
    <w:p w14:paraId="60C2CB3E" w14:textId="6FAEBEE4" w:rsidR="00A961D6" w:rsidRDefault="00A961D6" w:rsidP="000A6F89">
      <w:pPr>
        <w:pStyle w:val="TOC2"/>
        <w:tabs>
          <w:tab w:val="right" w:leader="dot" w:pos="8942"/>
        </w:tabs>
        <w:jc w:val="both"/>
        <w:rPr>
          <w:rFonts w:eastAsiaTheme="minorEastAsia" w:cstheme="minorBidi"/>
          <w:smallCaps w:val="0"/>
          <w:noProof/>
          <w:kern w:val="2"/>
          <w:sz w:val="24"/>
          <w:szCs w:val="24"/>
          <w:lang w:val="en-GB" w:eastAsia="en-GB"/>
          <w14:ligatures w14:val="standardContextual"/>
        </w:rPr>
      </w:pPr>
      <w:hyperlink w:anchor="_Toc221961253" w:history="1">
        <w:r w:rsidRPr="00702E4F">
          <w:rPr>
            <w:rStyle w:val="Hyperlink"/>
            <w:rFonts w:ascii="Bahnschrift Light" w:hAnsi="Bahnschrift Light" w:cs="Calibri"/>
            <w:noProof/>
          </w:rPr>
          <w:t>Ευχαριστίες</w:t>
        </w:r>
        <w:r>
          <w:rPr>
            <w:noProof/>
            <w:webHidden/>
          </w:rPr>
          <w:tab/>
        </w:r>
        <w:r>
          <w:rPr>
            <w:noProof/>
            <w:webHidden/>
          </w:rPr>
          <w:fldChar w:fldCharType="begin"/>
        </w:r>
        <w:r>
          <w:rPr>
            <w:noProof/>
            <w:webHidden/>
          </w:rPr>
          <w:instrText xml:space="preserve"> PAGEREF _Toc221961253 \h </w:instrText>
        </w:r>
        <w:r>
          <w:rPr>
            <w:noProof/>
            <w:webHidden/>
          </w:rPr>
        </w:r>
        <w:r>
          <w:rPr>
            <w:noProof/>
            <w:webHidden/>
          </w:rPr>
          <w:fldChar w:fldCharType="separate"/>
        </w:r>
        <w:r>
          <w:rPr>
            <w:noProof/>
            <w:webHidden/>
          </w:rPr>
          <w:t>3</w:t>
        </w:r>
        <w:r>
          <w:rPr>
            <w:noProof/>
            <w:webHidden/>
          </w:rPr>
          <w:fldChar w:fldCharType="end"/>
        </w:r>
      </w:hyperlink>
    </w:p>
    <w:p w14:paraId="2BFBF38C" w14:textId="6F84B7A7" w:rsidR="00A961D6" w:rsidRDefault="00A961D6" w:rsidP="000A6F89">
      <w:pPr>
        <w:pStyle w:val="TOC3"/>
        <w:tabs>
          <w:tab w:val="right" w:leader="dot" w:pos="8942"/>
        </w:tabs>
        <w:jc w:val="both"/>
        <w:rPr>
          <w:rFonts w:eastAsiaTheme="minorEastAsia" w:cstheme="minorBidi"/>
          <w:i w:val="0"/>
          <w:iCs w:val="0"/>
          <w:noProof/>
          <w:kern w:val="2"/>
          <w:sz w:val="24"/>
          <w:szCs w:val="24"/>
          <w:lang w:val="en-GB" w:eastAsia="en-GB"/>
          <w14:ligatures w14:val="standardContextual"/>
        </w:rPr>
      </w:pPr>
      <w:hyperlink w:anchor="_Toc221961254" w:history="1">
        <w:r w:rsidRPr="00702E4F">
          <w:rPr>
            <w:rStyle w:val="Hyperlink"/>
            <w:rFonts w:ascii="Bahnschrift Light" w:hAnsi="Bahnschrift Light" w:cs="Calibri"/>
            <w:noProof/>
          </w:rPr>
          <w:t>Πίνακας</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Περιεχομένων</w:t>
        </w:r>
        <w:r>
          <w:rPr>
            <w:noProof/>
            <w:webHidden/>
          </w:rPr>
          <w:tab/>
        </w:r>
        <w:r>
          <w:rPr>
            <w:noProof/>
            <w:webHidden/>
          </w:rPr>
          <w:fldChar w:fldCharType="begin"/>
        </w:r>
        <w:r>
          <w:rPr>
            <w:noProof/>
            <w:webHidden/>
          </w:rPr>
          <w:instrText xml:space="preserve"> PAGEREF _Toc221961254 \h </w:instrText>
        </w:r>
        <w:r>
          <w:rPr>
            <w:noProof/>
            <w:webHidden/>
          </w:rPr>
        </w:r>
        <w:r>
          <w:rPr>
            <w:noProof/>
            <w:webHidden/>
          </w:rPr>
          <w:fldChar w:fldCharType="separate"/>
        </w:r>
        <w:r>
          <w:rPr>
            <w:noProof/>
            <w:webHidden/>
          </w:rPr>
          <w:t>4</w:t>
        </w:r>
        <w:r>
          <w:rPr>
            <w:noProof/>
            <w:webHidden/>
          </w:rPr>
          <w:fldChar w:fldCharType="end"/>
        </w:r>
      </w:hyperlink>
    </w:p>
    <w:p w14:paraId="7BBB1C85" w14:textId="3067B761" w:rsidR="00A961D6" w:rsidRDefault="00A961D6" w:rsidP="000A6F89">
      <w:pPr>
        <w:pStyle w:val="TOC3"/>
        <w:tabs>
          <w:tab w:val="right" w:leader="dot" w:pos="8942"/>
        </w:tabs>
        <w:jc w:val="both"/>
        <w:rPr>
          <w:rFonts w:eastAsiaTheme="minorEastAsia" w:cstheme="minorBidi"/>
          <w:i w:val="0"/>
          <w:iCs w:val="0"/>
          <w:noProof/>
          <w:kern w:val="2"/>
          <w:sz w:val="24"/>
          <w:szCs w:val="24"/>
          <w:lang w:val="en-GB" w:eastAsia="en-GB"/>
          <w14:ligatures w14:val="standardContextual"/>
        </w:rPr>
      </w:pPr>
      <w:hyperlink w:anchor="_Toc221961255" w:history="1">
        <w:r w:rsidRPr="00702E4F">
          <w:rPr>
            <w:rStyle w:val="Hyperlink"/>
            <w:rFonts w:ascii="Bahnschrift Light" w:hAnsi="Bahnschrift Light" w:cs="Calibri"/>
            <w:noProof/>
          </w:rPr>
          <w:t>Κατάλογος</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Εικόνων</w:t>
        </w:r>
        <w:r>
          <w:rPr>
            <w:noProof/>
            <w:webHidden/>
          </w:rPr>
          <w:tab/>
        </w:r>
        <w:r>
          <w:rPr>
            <w:noProof/>
            <w:webHidden/>
          </w:rPr>
          <w:fldChar w:fldCharType="begin"/>
        </w:r>
        <w:r>
          <w:rPr>
            <w:noProof/>
            <w:webHidden/>
          </w:rPr>
          <w:instrText xml:space="preserve"> PAGEREF _Toc221961255 \h </w:instrText>
        </w:r>
        <w:r>
          <w:rPr>
            <w:noProof/>
            <w:webHidden/>
          </w:rPr>
        </w:r>
        <w:r>
          <w:rPr>
            <w:noProof/>
            <w:webHidden/>
          </w:rPr>
          <w:fldChar w:fldCharType="separate"/>
        </w:r>
        <w:r>
          <w:rPr>
            <w:noProof/>
            <w:webHidden/>
          </w:rPr>
          <w:t>4</w:t>
        </w:r>
        <w:r>
          <w:rPr>
            <w:noProof/>
            <w:webHidden/>
          </w:rPr>
          <w:fldChar w:fldCharType="end"/>
        </w:r>
      </w:hyperlink>
    </w:p>
    <w:p w14:paraId="54421247" w14:textId="1D47C498" w:rsidR="00A961D6" w:rsidRDefault="00A961D6" w:rsidP="000A6F89">
      <w:pPr>
        <w:pStyle w:val="TOC2"/>
        <w:tabs>
          <w:tab w:val="right" w:leader="dot" w:pos="8942"/>
        </w:tabs>
        <w:jc w:val="both"/>
        <w:rPr>
          <w:rFonts w:eastAsiaTheme="minorEastAsia" w:cstheme="minorBidi"/>
          <w:smallCaps w:val="0"/>
          <w:noProof/>
          <w:kern w:val="2"/>
          <w:sz w:val="24"/>
          <w:szCs w:val="24"/>
          <w:lang w:val="en-GB" w:eastAsia="en-GB"/>
          <w14:ligatures w14:val="standardContextual"/>
        </w:rPr>
      </w:pPr>
      <w:hyperlink w:anchor="_Toc221961256" w:history="1">
        <w:r w:rsidRPr="00702E4F">
          <w:rPr>
            <w:rStyle w:val="Hyperlink"/>
            <w:rFonts w:ascii="Bahnschrift Light" w:hAnsi="Bahnschrift Light" w:cs="Calibri"/>
            <w:i/>
            <w:noProof/>
          </w:rPr>
          <w:t>Κεφάλαιο</w:t>
        </w:r>
        <w:r w:rsidRPr="00702E4F">
          <w:rPr>
            <w:rStyle w:val="Hyperlink"/>
            <w:rFonts w:ascii="Bahnschrift Light" w:hAnsi="Bahnschrift Light" w:cs="Vani"/>
            <w:i/>
            <w:noProof/>
          </w:rPr>
          <w:t xml:space="preserve"> 1</w:t>
        </w:r>
        <w:r w:rsidRPr="00702E4F">
          <w:rPr>
            <w:rStyle w:val="Hyperlink"/>
            <w:rFonts w:ascii="Bahnschrift Light" w:hAnsi="Bahnschrift Light" w:cs="Calibri"/>
            <w:i/>
            <w:noProof/>
          </w:rPr>
          <w:t>ο</w:t>
        </w:r>
        <w:r>
          <w:rPr>
            <w:noProof/>
            <w:webHidden/>
          </w:rPr>
          <w:tab/>
        </w:r>
        <w:r>
          <w:rPr>
            <w:noProof/>
            <w:webHidden/>
          </w:rPr>
          <w:fldChar w:fldCharType="begin"/>
        </w:r>
        <w:r>
          <w:rPr>
            <w:noProof/>
            <w:webHidden/>
          </w:rPr>
          <w:instrText xml:space="preserve"> PAGEREF _Toc221961256 \h </w:instrText>
        </w:r>
        <w:r>
          <w:rPr>
            <w:noProof/>
            <w:webHidden/>
          </w:rPr>
        </w:r>
        <w:r>
          <w:rPr>
            <w:noProof/>
            <w:webHidden/>
          </w:rPr>
          <w:fldChar w:fldCharType="separate"/>
        </w:r>
        <w:r>
          <w:rPr>
            <w:noProof/>
            <w:webHidden/>
          </w:rPr>
          <w:t>5</w:t>
        </w:r>
        <w:r>
          <w:rPr>
            <w:noProof/>
            <w:webHidden/>
          </w:rPr>
          <w:fldChar w:fldCharType="end"/>
        </w:r>
      </w:hyperlink>
    </w:p>
    <w:p w14:paraId="05C4004B" w14:textId="6FAC9A69" w:rsidR="00A961D6" w:rsidRDefault="00A961D6" w:rsidP="000A6F89">
      <w:pPr>
        <w:pStyle w:val="TOC3"/>
        <w:tabs>
          <w:tab w:val="right" w:leader="dot" w:pos="8942"/>
        </w:tabs>
        <w:jc w:val="both"/>
        <w:rPr>
          <w:rFonts w:eastAsiaTheme="minorEastAsia" w:cstheme="minorBidi"/>
          <w:i w:val="0"/>
          <w:iCs w:val="0"/>
          <w:noProof/>
          <w:kern w:val="2"/>
          <w:sz w:val="24"/>
          <w:szCs w:val="24"/>
          <w:lang w:val="en-GB" w:eastAsia="en-GB"/>
          <w14:ligatures w14:val="standardContextual"/>
        </w:rPr>
      </w:pPr>
      <w:hyperlink w:anchor="_Toc221961257" w:history="1">
        <w:r w:rsidRPr="00702E4F">
          <w:rPr>
            <w:rStyle w:val="Hyperlink"/>
            <w:rFonts w:ascii="Bahnschrift Light" w:hAnsi="Bahnschrift Light" w:cs="Calibri"/>
            <w:noProof/>
          </w:rPr>
          <w:t>Εισαγωγή</w:t>
        </w:r>
        <w:r>
          <w:rPr>
            <w:noProof/>
            <w:webHidden/>
          </w:rPr>
          <w:tab/>
        </w:r>
        <w:r>
          <w:rPr>
            <w:noProof/>
            <w:webHidden/>
          </w:rPr>
          <w:fldChar w:fldCharType="begin"/>
        </w:r>
        <w:r>
          <w:rPr>
            <w:noProof/>
            <w:webHidden/>
          </w:rPr>
          <w:instrText xml:space="preserve"> PAGEREF _Toc221961257 \h </w:instrText>
        </w:r>
        <w:r>
          <w:rPr>
            <w:noProof/>
            <w:webHidden/>
          </w:rPr>
        </w:r>
        <w:r>
          <w:rPr>
            <w:noProof/>
            <w:webHidden/>
          </w:rPr>
          <w:fldChar w:fldCharType="separate"/>
        </w:r>
        <w:r>
          <w:rPr>
            <w:noProof/>
            <w:webHidden/>
          </w:rPr>
          <w:t>5</w:t>
        </w:r>
        <w:r>
          <w:rPr>
            <w:noProof/>
            <w:webHidden/>
          </w:rPr>
          <w:fldChar w:fldCharType="end"/>
        </w:r>
      </w:hyperlink>
    </w:p>
    <w:p w14:paraId="4B4BF032" w14:textId="3ADFFBB2" w:rsidR="00A961D6" w:rsidRDefault="00A961D6" w:rsidP="000A6F89">
      <w:pPr>
        <w:pStyle w:val="TOC2"/>
        <w:tabs>
          <w:tab w:val="right" w:leader="dot" w:pos="8942"/>
        </w:tabs>
        <w:jc w:val="both"/>
        <w:rPr>
          <w:rFonts w:eastAsiaTheme="minorEastAsia" w:cstheme="minorBidi"/>
          <w:smallCaps w:val="0"/>
          <w:noProof/>
          <w:kern w:val="2"/>
          <w:sz w:val="24"/>
          <w:szCs w:val="24"/>
          <w:lang w:val="en-GB" w:eastAsia="en-GB"/>
          <w14:ligatures w14:val="standardContextual"/>
        </w:rPr>
      </w:pPr>
      <w:hyperlink w:anchor="_Toc221961258" w:history="1">
        <w:r w:rsidRPr="00702E4F">
          <w:rPr>
            <w:rStyle w:val="Hyperlink"/>
            <w:rFonts w:ascii="Bahnschrift Light" w:hAnsi="Bahnschrift Light" w:cs="Calibri"/>
            <w:i/>
            <w:noProof/>
          </w:rPr>
          <w:t>Κεφάλαιο</w:t>
        </w:r>
        <w:r w:rsidRPr="00702E4F">
          <w:rPr>
            <w:rStyle w:val="Hyperlink"/>
            <w:rFonts w:ascii="Bahnschrift Light" w:hAnsi="Bahnschrift Light" w:cs="Vani"/>
            <w:i/>
            <w:noProof/>
          </w:rPr>
          <w:t xml:space="preserve"> 2</w:t>
        </w:r>
        <w:r w:rsidRPr="00702E4F">
          <w:rPr>
            <w:rStyle w:val="Hyperlink"/>
            <w:rFonts w:ascii="Bahnschrift Light" w:hAnsi="Bahnschrift Light" w:cs="Calibri"/>
            <w:i/>
            <w:noProof/>
          </w:rPr>
          <w:t>ο</w:t>
        </w:r>
        <w:r>
          <w:rPr>
            <w:noProof/>
            <w:webHidden/>
          </w:rPr>
          <w:tab/>
        </w:r>
        <w:r>
          <w:rPr>
            <w:noProof/>
            <w:webHidden/>
          </w:rPr>
          <w:fldChar w:fldCharType="begin"/>
        </w:r>
        <w:r>
          <w:rPr>
            <w:noProof/>
            <w:webHidden/>
          </w:rPr>
          <w:instrText xml:space="preserve"> PAGEREF _Toc221961258 \h </w:instrText>
        </w:r>
        <w:r>
          <w:rPr>
            <w:noProof/>
            <w:webHidden/>
          </w:rPr>
        </w:r>
        <w:r>
          <w:rPr>
            <w:noProof/>
            <w:webHidden/>
          </w:rPr>
          <w:fldChar w:fldCharType="separate"/>
        </w:r>
        <w:r>
          <w:rPr>
            <w:noProof/>
            <w:webHidden/>
          </w:rPr>
          <w:t>7</w:t>
        </w:r>
        <w:r>
          <w:rPr>
            <w:noProof/>
            <w:webHidden/>
          </w:rPr>
          <w:fldChar w:fldCharType="end"/>
        </w:r>
      </w:hyperlink>
    </w:p>
    <w:p w14:paraId="3B4A9BC9" w14:textId="3353F2F9" w:rsidR="00A961D6" w:rsidRDefault="00A961D6" w:rsidP="000A6F89">
      <w:pPr>
        <w:pStyle w:val="TOC3"/>
        <w:tabs>
          <w:tab w:val="right" w:leader="dot" w:pos="8942"/>
        </w:tabs>
        <w:jc w:val="both"/>
        <w:rPr>
          <w:rFonts w:eastAsiaTheme="minorEastAsia" w:cstheme="minorBidi"/>
          <w:i w:val="0"/>
          <w:iCs w:val="0"/>
          <w:noProof/>
          <w:kern w:val="2"/>
          <w:sz w:val="24"/>
          <w:szCs w:val="24"/>
          <w:lang w:val="en-GB" w:eastAsia="en-GB"/>
          <w14:ligatures w14:val="standardContextual"/>
        </w:rPr>
      </w:pPr>
      <w:hyperlink w:anchor="_Toc221961259" w:history="1">
        <w:r w:rsidRPr="00702E4F">
          <w:rPr>
            <w:rStyle w:val="Hyperlink"/>
            <w:rFonts w:ascii="Bahnschrift Light" w:hAnsi="Bahnschrift Light" w:cs="Calibri"/>
            <w:noProof/>
          </w:rPr>
          <w:t>Βιβλιογραφική</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Ανασκόπηση</w:t>
        </w:r>
        <w:r>
          <w:rPr>
            <w:noProof/>
            <w:webHidden/>
          </w:rPr>
          <w:tab/>
        </w:r>
        <w:r>
          <w:rPr>
            <w:noProof/>
            <w:webHidden/>
          </w:rPr>
          <w:fldChar w:fldCharType="begin"/>
        </w:r>
        <w:r>
          <w:rPr>
            <w:noProof/>
            <w:webHidden/>
          </w:rPr>
          <w:instrText xml:space="preserve"> PAGEREF _Toc221961259 \h </w:instrText>
        </w:r>
        <w:r>
          <w:rPr>
            <w:noProof/>
            <w:webHidden/>
          </w:rPr>
        </w:r>
        <w:r>
          <w:rPr>
            <w:noProof/>
            <w:webHidden/>
          </w:rPr>
          <w:fldChar w:fldCharType="separate"/>
        </w:r>
        <w:r>
          <w:rPr>
            <w:noProof/>
            <w:webHidden/>
          </w:rPr>
          <w:t>7</w:t>
        </w:r>
        <w:r>
          <w:rPr>
            <w:noProof/>
            <w:webHidden/>
          </w:rPr>
          <w:fldChar w:fldCharType="end"/>
        </w:r>
      </w:hyperlink>
    </w:p>
    <w:p w14:paraId="38473DE5" w14:textId="42995F5C" w:rsidR="00A961D6" w:rsidRDefault="00A961D6" w:rsidP="000A6F89">
      <w:pPr>
        <w:pStyle w:val="TOC4"/>
        <w:tabs>
          <w:tab w:val="right" w:leader="dot" w:pos="8942"/>
        </w:tabs>
        <w:jc w:val="both"/>
        <w:rPr>
          <w:rFonts w:eastAsiaTheme="minorEastAsia" w:cstheme="minorBidi"/>
          <w:noProof/>
          <w:kern w:val="2"/>
          <w:sz w:val="24"/>
          <w:szCs w:val="24"/>
          <w:lang w:val="en-GB" w:eastAsia="en-GB"/>
          <w14:ligatures w14:val="standardContextual"/>
        </w:rPr>
      </w:pPr>
      <w:hyperlink w:anchor="_Toc221961260" w:history="1">
        <w:r w:rsidRPr="00702E4F">
          <w:rPr>
            <w:rStyle w:val="Hyperlink"/>
            <w:rFonts w:ascii="Bahnschrift Light" w:hAnsi="Bahnschrift Light" w:cs="Calibri"/>
            <w:noProof/>
          </w:rPr>
          <w:t>Τί</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είναι</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ο</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σχεδιασμός</w:t>
        </w:r>
        <w:r w:rsidRPr="00702E4F">
          <w:rPr>
            <w:rStyle w:val="Hyperlink"/>
            <w:rFonts w:ascii="Bahnschrift Light" w:hAnsi="Bahnschrift Light" w:cs="Vani"/>
            <w:noProof/>
          </w:rPr>
          <w:t xml:space="preserve"> </w:t>
        </w:r>
        <w:r w:rsidRPr="00702E4F">
          <w:rPr>
            <w:rStyle w:val="Hyperlink"/>
            <w:rFonts w:ascii="Bahnschrift Light" w:hAnsi="Bahnschrift Light" w:cs="Vani"/>
            <w:noProof/>
            <w:lang w:val="en-GB"/>
          </w:rPr>
          <w:t>UI</w:t>
        </w:r>
        <w:r w:rsidRPr="00702E4F">
          <w:rPr>
            <w:rStyle w:val="Hyperlink"/>
            <w:rFonts w:ascii="Bahnschrift Light" w:hAnsi="Bahnschrift Light" w:cs="Vani"/>
            <w:noProof/>
          </w:rPr>
          <w:t>/</w:t>
        </w:r>
        <w:r w:rsidRPr="00702E4F">
          <w:rPr>
            <w:rStyle w:val="Hyperlink"/>
            <w:rFonts w:ascii="Bahnschrift Light" w:hAnsi="Bahnschrift Light" w:cs="Vani"/>
            <w:noProof/>
            <w:lang w:val="en-GB"/>
          </w:rPr>
          <w:t>UX</w:t>
        </w:r>
        <w:r w:rsidRPr="00702E4F">
          <w:rPr>
            <w:rStyle w:val="Hyperlink"/>
            <w:rFonts w:ascii="Bahnschrift Light" w:hAnsi="Bahnschrift Light" w:cs="Vani"/>
            <w:noProof/>
          </w:rPr>
          <w:t>;</w:t>
        </w:r>
        <w:r>
          <w:rPr>
            <w:noProof/>
            <w:webHidden/>
          </w:rPr>
          <w:tab/>
        </w:r>
        <w:r>
          <w:rPr>
            <w:noProof/>
            <w:webHidden/>
          </w:rPr>
          <w:fldChar w:fldCharType="begin"/>
        </w:r>
        <w:r>
          <w:rPr>
            <w:noProof/>
            <w:webHidden/>
          </w:rPr>
          <w:instrText xml:space="preserve"> PAGEREF _Toc221961260 \h </w:instrText>
        </w:r>
        <w:r>
          <w:rPr>
            <w:noProof/>
            <w:webHidden/>
          </w:rPr>
        </w:r>
        <w:r>
          <w:rPr>
            <w:noProof/>
            <w:webHidden/>
          </w:rPr>
          <w:fldChar w:fldCharType="separate"/>
        </w:r>
        <w:r>
          <w:rPr>
            <w:noProof/>
            <w:webHidden/>
          </w:rPr>
          <w:t>7</w:t>
        </w:r>
        <w:r>
          <w:rPr>
            <w:noProof/>
            <w:webHidden/>
          </w:rPr>
          <w:fldChar w:fldCharType="end"/>
        </w:r>
      </w:hyperlink>
    </w:p>
    <w:p w14:paraId="201E45CC" w14:textId="4EBB478E" w:rsidR="00A961D6" w:rsidRDefault="00A961D6" w:rsidP="000A6F89">
      <w:pPr>
        <w:pStyle w:val="TOC4"/>
        <w:tabs>
          <w:tab w:val="right" w:leader="dot" w:pos="8942"/>
        </w:tabs>
        <w:jc w:val="both"/>
        <w:rPr>
          <w:rFonts w:eastAsiaTheme="minorEastAsia" w:cstheme="minorBidi"/>
          <w:noProof/>
          <w:kern w:val="2"/>
          <w:sz w:val="24"/>
          <w:szCs w:val="24"/>
          <w:lang w:val="en-GB" w:eastAsia="en-GB"/>
          <w14:ligatures w14:val="standardContextual"/>
        </w:rPr>
      </w:pPr>
      <w:hyperlink w:anchor="_Toc221961261" w:history="1">
        <w:r w:rsidRPr="00702E4F">
          <w:rPr>
            <w:rStyle w:val="Hyperlink"/>
            <w:rFonts w:ascii="Bahnschrift Light" w:hAnsi="Bahnschrift Light" w:cs="Calibri"/>
            <w:noProof/>
          </w:rPr>
          <w:t>Πρακτικές</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που</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ακολουθούνται</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στον</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σχεδιασμό</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ιστοσελίδων</w:t>
        </w:r>
        <w:r>
          <w:rPr>
            <w:noProof/>
            <w:webHidden/>
          </w:rPr>
          <w:tab/>
        </w:r>
        <w:r>
          <w:rPr>
            <w:noProof/>
            <w:webHidden/>
          </w:rPr>
          <w:fldChar w:fldCharType="begin"/>
        </w:r>
        <w:r>
          <w:rPr>
            <w:noProof/>
            <w:webHidden/>
          </w:rPr>
          <w:instrText xml:space="preserve"> PAGEREF _Toc221961261 \h </w:instrText>
        </w:r>
        <w:r>
          <w:rPr>
            <w:noProof/>
            <w:webHidden/>
          </w:rPr>
        </w:r>
        <w:r>
          <w:rPr>
            <w:noProof/>
            <w:webHidden/>
          </w:rPr>
          <w:fldChar w:fldCharType="separate"/>
        </w:r>
        <w:r>
          <w:rPr>
            <w:noProof/>
            <w:webHidden/>
          </w:rPr>
          <w:t>7</w:t>
        </w:r>
        <w:r>
          <w:rPr>
            <w:noProof/>
            <w:webHidden/>
          </w:rPr>
          <w:fldChar w:fldCharType="end"/>
        </w:r>
      </w:hyperlink>
    </w:p>
    <w:p w14:paraId="44686126" w14:textId="149146C4" w:rsidR="00A961D6" w:rsidRDefault="00A961D6" w:rsidP="000A6F89">
      <w:pPr>
        <w:pStyle w:val="TOC4"/>
        <w:tabs>
          <w:tab w:val="right" w:leader="dot" w:pos="8942"/>
        </w:tabs>
        <w:jc w:val="both"/>
        <w:rPr>
          <w:rFonts w:eastAsiaTheme="minorEastAsia" w:cstheme="minorBidi"/>
          <w:noProof/>
          <w:kern w:val="2"/>
          <w:sz w:val="24"/>
          <w:szCs w:val="24"/>
          <w:lang w:val="en-GB" w:eastAsia="en-GB"/>
          <w14:ligatures w14:val="standardContextual"/>
        </w:rPr>
      </w:pPr>
      <w:hyperlink w:anchor="_Toc221961262" w:history="1">
        <w:r w:rsidRPr="00702E4F">
          <w:rPr>
            <w:rStyle w:val="Hyperlink"/>
            <w:rFonts w:ascii="Bahnschrift Light" w:hAnsi="Bahnschrift Light" w:cs="Calibri"/>
            <w:noProof/>
          </w:rPr>
          <w:t>Παραγωγικός</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σχεδιασμός</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ιστοσελίδων</w:t>
        </w:r>
        <w:r>
          <w:rPr>
            <w:noProof/>
            <w:webHidden/>
          </w:rPr>
          <w:tab/>
        </w:r>
        <w:r>
          <w:rPr>
            <w:noProof/>
            <w:webHidden/>
          </w:rPr>
          <w:fldChar w:fldCharType="begin"/>
        </w:r>
        <w:r>
          <w:rPr>
            <w:noProof/>
            <w:webHidden/>
          </w:rPr>
          <w:instrText xml:space="preserve"> PAGEREF _Toc221961262 \h </w:instrText>
        </w:r>
        <w:r>
          <w:rPr>
            <w:noProof/>
            <w:webHidden/>
          </w:rPr>
        </w:r>
        <w:r>
          <w:rPr>
            <w:noProof/>
            <w:webHidden/>
          </w:rPr>
          <w:fldChar w:fldCharType="separate"/>
        </w:r>
        <w:r>
          <w:rPr>
            <w:noProof/>
            <w:webHidden/>
          </w:rPr>
          <w:t>7</w:t>
        </w:r>
        <w:r>
          <w:rPr>
            <w:noProof/>
            <w:webHidden/>
          </w:rPr>
          <w:fldChar w:fldCharType="end"/>
        </w:r>
      </w:hyperlink>
    </w:p>
    <w:p w14:paraId="7363D7ED" w14:textId="5835A342" w:rsidR="00A961D6" w:rsidRDefault="00A961D6" w:rsidP="000A6F89">
      <w:pPr>
        <w:pStyle w:val="TOC4"/>
        <w:tabs>
          <w:tab w:val="right" w:leader="dot" w:pos="8942"/>
        </w:tabs>
        <w:jc w:val="both"/>
        <w:rPr>
          <w:rFonts w:eastAsiaTheme="minorEastAsia" w:cstheme="minorBidi"/>
          <w:noProof/>
          <w:kern w:val="2"/>
          <w:sz w:val="24"/>
          <w:szCs w:val="24"/>
          <w:lang w:val="en-GB" w:eastAsia="en-GB"/>
          <w14:ligatures w14:val="standardContextual"/>
        </w:rPr>
      </w:pPr>
      <w:hyperlink w:anchor="_Toc221961263" w:history="1">
        <w:r w:rsidRPr="00702E4F">
          <w:rPr>
            <w:rStyle w:val="Hyperlink"/>
            <w:rFonts w:ascii="Bahnschrift Light" w:hAnsi="Bahnschrift Light" w:cs="Calibri"/>
            <w:noProof/>
          </w:rPr>
          <w:t>Σχετικές</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μελέτες</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και</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πρότερο</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έργο</w:t>
        </w:r>
        <w:r>
          <w:rPr>
            <w:noProof/>
            <w:webHidden/>
          </w:rPr>
          <w:tab/>
        </w:r>
        <w:r>
          <w:rPr>
            <w:noProof/>
            <w:webHidden/>
          </w:rPr>
          <w:fldChar w:fldCharType="begin"/>
        </w:r>
        <w:r>
          <w:rPr>
            <w:noProof/>
            <w:webHidden/>
          </w:rPr>
          <w:instrText xml:space="preserve"> PAGEREF _Toc221961263 \h </w:instrText>
        </w:r>
        <w:r>
          <w:rPr>
            <w:noProof/>
            <w:webHidden/>
          </w:rPr>
        </w:r>
        <w:r>
          <w:rPr>
            <w:noProof/>
            <w:webHidden/>
          </w:rPr>
          <w:fldChar w:fldCharType="separate"/>
        </w:r>
        <w:r>
          <w:rPr>
            <w:noProof/>
            <w:webHidden/>
          </w:rPr>
          <w:t>8</w:t>
        </w:r>
        <w:r>
          <w:rPr>
            <w:noProof/>
            <w:webHidden/>
          </w:rPr>
          <w:fldChar w:fldCharType="end"/>
        </w:r>
      </w:hyperlink>
    </w:p>
    <w:p w14:paraId="585F993B" w14:textId="4A38CFE0" w:rsidR="00A961D6" w:rsidRDefault="00A961D6" w:rsidP="000A6F89">
      <w:pPr>
        <w:pStyle w:val="TOC4"/>
        <w:tabs>
          <w:tab w:val="right" w:leader="dot" w:pos="8942"/>
        </w:tabs>
        <w:jc w:val="both"/>
        <w:rPr>
          <w:rFonts w:eastAsiaTheme="minorEastAsia" w:cstheme="minorBidi"/>
          <w:noProof/>
          <w:kern w:val="2"/>
          <w:sz w:val="24"/>
          <w:szCs w:val="24"/>
          <w:lang w:val="en-GB" w:eastAsia="en-GB"/>
          <w14:ligatures w14:val="standardContextual"/>
        </w:rPr>
      </w:pPr>
      <w:hyperlink w:anchor="_Toc221961264" w:history="1">
        <w:r w:rsidRPr="00702E4F">
          <w:rPr>
            <w:rStyle w:val="Hyperlink"/>
            <w:rFonts w:ascii="Bahnschrift Light" w:hAnsi="Bahnschrift Light" w:cs="Calibri"/>
            <w:noProof/>
          </w:rPr>
          <w:t>Αντικείμενα</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για</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περαιτέρω</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μελέτη</w:t>
        </w:r>
        <w:r>
          <w:rPr>
            <w:noProof/>
            <w:webHidden/>
          </w:rPr>
          <w:tab/>
        </w:r>
        <w:r>
          <w:rPr>
            <w:noProof/>
            <w:webHidden/>
          </w:rPr>
          <w:fldChar w:fldCharType="begin"/>
        </w:r>
        <w:r>
          <w:rPr>
            <w:noProof/>
            <w:webHidden/>
          </w:rPr>
          <w:instrText xml:space="preserve"> PAGEREF _Toc221961264 \h </w:instrText>
        </w:r>
        <w:r>
          <w:rPr>
            <w:noProof/>
            <w:webHidden/>
          </w:rPr>
        </w:r>
        <w:r>
          <w:rPr>
            <w:noProof/>
            <w:webHidden/>
          </w:rPr>
          <w:fldChar w:fldCharType="separate"/>
        </w:r>
        <w:r>
          <w:rPr>
            <w:noProof/>
            <w:webHidden/>
          </w:rPr>
          <w:t>8</w:t>
        </w:r>
        <w:r>
          <w:rPr>
            <w:noProof/>
            <w:webHidden/>
          </w:rPr>
          <w:fldChar w:fldCharType="end"/>
        </w:r>
      </w:hyperlink>
    </w:p>
    <w:p w14:paraId="66864945" w14:textId="06783EB5" w:rsidR="00A961D6" w:rsidRDefault="00A961D6" w:rsidP="000A6F89">
      <w:pPr>
        <w:pStyle w:val="TOC2"/>
        <w:tabs>
          <w:tab w:val="right" w:leader="dot" w:pos="8942"/>
        </w:tabs>
        <w:jc w:val="both"/>
        <w:rPr>
          <w:rFonts w:eastAsiaTheme="minorEastAsia" w:cstheme="minorBidi"/>
          <w:smallCaps w:val="0"/>
          <w:noProof/>
          <w:kern w:val="2"/>
          <w:sz w:val="24"/>
          <w:szCs w:val="24"/>
          <w:lang w:val="en-GB" w:eastAsia="en-GB"/>
          <w14:ligatures w14:val="standardContextual"/>
        </w:rPr>
      </w:pPr>
      <w:hyperlink w:anchor="_Toc221961265" w:history="1">
        <w:r w:rsidRPr="00702E4F">
          <w:rPr>
            <w:rStyle w:val="Hyperlink"/>
            <w:rFonts w:ascii="Bahnschrift Light" w:hAnsi="Bahnschrift Light" w:cs="Calibri"/>
            <w:i/>
            <w:noProof/>
          </w:rPr>
          <w:t>Κεφάλαιο</w:t>
        </w:r>
        <w:r w:rsidRPr="00702E4F">
          <w:rPr>
            <w:rStyle w:val="Hyperlink"/>
            <w:rFonts w:ascii="Bahnschrift Light" w:hAnsi="Bahnschrift Light" w:cs="Vani"/>
            <w:i/>
            <w:noProof/>
          </w:rPr>
          <w:t xml:space="preserve"> 3</w:t>
        </w:r>
        <w:r w:rsidRPr="00702E4F">
          <w:rPr>
            <w:rStyle w:val="Hyperlink"/>
            <w:rFonts w:ascii="Bahnschrift Light" w:hAnsi="Bahnschrift Light" w:cs="Calibri"/>
            <w:i/>
            <w:noProof/>
          </w:rPr>
          <w:t>ο</w:t>
        </w:r>
        <w:r>
          <w:rPr>
            <w:noProof/>
            <w:webHidden/>
          </w:rPr>
          <w:tab/>
        </w:r>
        <w:r>
          <w:rPr>
            <w:noProof/>
            <w:webHidden/>
          </w:rPr>
          <w:fldChar w:fldCharType="begin"/>
        </w:r>
        <w:r>
          <w:rPr>
            <w:noProof/>
            <w:webHidden/>
          </w:rPr>
          <w:instrText xml:space="preserve"> PAGEREF _Toc221961265 \h </w:instrText>
        </w:r>
        <w:r>
          <w:rPr>
            <w:noProof/>
            <w:webHidden/>
          </w:rPr>
        </w:r>
        <w:r>
          <w:rPr>
            <w:noProof/>
            <w:webHidden/>
          </w:rPr>
          <w:fldChar w:fldCharType="separate"/>
        </w:r>
        <w:r>
          <w:rPr>
            <w:noProof/>
            <w:webHidden/>
          </w:rPr>
          <w:t>9</w:t>
        </w:r>
        <w:r>
          <w:rPr>
            <w:noProof/>
            <w:webHidden/>
          </w:rPr>
          <w:fldChar w:fldCharType="end"/>
        </w:r>
      </w:hyperlink>
    </w:p>
    <w:p w14:paraId="48B5B7EE" w14:textId="00F967FB" w:rsidR="00A961D6" w:rsidRDefault="00A961D6" w:rsidP="000A6F89">
      <w:pPr>
        <w:pStyle w:val="TOC3"/>
        <w:tabs>
          <w:tab w:val="right" w:leader="dot" w:pos="8942"/>
        </w:tabs>
        <w:jc w:val="both"/>
        <w:rPr>
          <w:rFonts w:eastAsiaTheme="minorEastAsia" w:cstheme="minorBidi"/>
          <w:i w:val="0"/>
          <w:iCs w:val="0"/>
          <w:noProof/>
          <w:kern w:val="2"/>
          <w:sz w:val="24"/>
          <w:szCs w:val="24"/>
          <w:lang w:val="en-GB" w:eastAsia="en-GB"/>
          <w14:ligatures w14:val="standardContextual"/>
        </w:rPr>
      </w:pPr>
      <w:hyperlink w:anchor="_Toc221961266" w:history="1">
        <w:r w:rsidRPr="00702E4F">
          <w:rPr>
            <w:rStyle w:val="Hyperlink"/>
            <w:rFonts w:ascii="Bahnschrift Light" w:hAnsi="Bahnschrift Light" w:cs="Calibri"/>
            <w:noProof/>
          </w:rPr>
          <w:t>Αναλυτική</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περιγραφή</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της</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υλοποίησης</w:t>
        </w:r>
        <w:r>
          <w:rPr>
            <w:noProof/>
            <w:webHidden/>
          </w:rPr>
          <w:tab/>
        </w:r>
        <w:r>
          <w:rPr>
            <w:noProof/>
            <w:webHidden/>
          </w:rPr>
          <w:fldChar w:fldCharType="begin"/>
        </w:r>
        <w:r>
          <w:rPr>
            <w:noProof/>
            <w:webHidden/>
          </w:rPr>
          <w:instrText xml:space="preserve"> PAGEREF _Toc221961266 \h </w:instrText>
        </w:r>
        <w:r>
          <w:rPr>
            <w:noProof/>
            <w:webHidden/>
          </w:rPr>
        </w:r>
        <w:r>
          <w:rPr>
            <w:noProof/>
            <w:webHidden/>
          </w:rPr>
          <w:fldChar w:fldCharType="separate"/>
        </w:r>
        <w:r>
          <w:rPr>
            <w:noProof/>
            <w:webHidden/>
          </w:rPr>
          <w:t>9</w:t>
        </w:r>
        <w:r>
          <w:rPr>
            <w:noProof/>
            <w:webHidden/>
          </w:rPr>
          <w:fldChar w:fldCharType="end"/>
        </w:r>
      </w:hyperlink>
    </w:p>
    <w:p w14:paraId="7E5DF375" w14:textId="338E8408" w:rsidR="00A961D6" w:rsidRDefault="00A961D6" w:rsidP="000A6F89">
      <w:pPr>
        <w:pStyle w:val="TOC4"/>
        <w:tabs>
          <w:tab w:val="right" w:leader="dot" w:pos="8942"/>
        </w:tabs>
        <w:jc w:val="both"/>
        <w:rPr>
          <w:rFonts w:eastAsiaTheme="minorEastAsia" w:cstheme="minorBidi"/>
          <w:noProof/>
          <w:kern w:val="2"/>
          <w:sz w:val="24"/>
          <w:szCs w:val="24"/>
          <w:lang w:val="en-GB" w:eastAsia="en-GB"/>
          <w14:ligatures w14:val="standardContextual"/>
        </w:rPr>
      </w:pPr>
      <w:hyperlink w:anchor="_Toc221961267" w:history="1">
        <w:r w:rsidRPr="00702E4F">
          <w:rPr>
            <w:rStyle w:val="Hyperlink"/>
            <w:rFonts w:ascii="Bahnschrift Light" w:hAnsi="Bahnschrift Light" w:cs="Calibri"/>
            <w:noProof/>
          </w:rPr>
          <w:t>Χρωματική παλέτα</w:t>
        </w:r>
        <w:r>
          <w:rPr>
            <w:noProof/>
            <w:webHidden/>
          </w:rPr>
          <w:tab/>
        </w:r>
        <w:r>
          <w:rPr>
            <w:noProof/>
            <w:webHidden/>
          </w:rPr>
          <w:fldChar w:fldCharType="begin"/>
        </w:r>
        <w:r>
          <w:rPr>
            <w:noProof/>
            <w:webHidden/>
          </w:rPr>
          <w:instrText xml:space="preserve"> PAGEREF _Toc221961267 \h </w:instrText>
        </w:r>
        <w:r>
          <w:rPr>
            <w:noProof/>
            <w:webHidden/>
          </w:rPr>
        </w:r>
        <w:r>
          <w:rPr>
            <w:noProof/>
            <w:webHidden/>
          </w:rPr>
          <w:fldChar w:fldCharType="separate"/>
        </w:r>
        <w:r>
          <w:rPr>
            <w:noProof/>
            <w:webHidden/>
          </w:rPr>
          <w:t>9</w:t>
        </w:r>
        <w:r>
          <w:rPr>
            <w:noProof/>
            <w:webHidden/>
          </w:rPr>
          <w:fldChar w:fldCharType="end"/>
        </w:r>
      </w:hyperlink>
    </w:p>
    <w:p w14:paraId="7551D313" w14:textId="33377321" w:rsidR="00A961D6" w:rsidRDefault="00A961D6" w:rsidP="000A6F89">
      <w:pPr>
        <w:pStyle w:val="TOC2"/>
        <w:tabs>
          <w:tab w:val="right" w:leader="dot" w:pos="8942"/>
        </w:tabs>
        <w:jc w:val="both"/>
        <w:rPr>
          <w:rFonts w:eastAsiaTheme="minorEastAsia" w:cstheme="minorBidi"/>
          <w:smallCaps w:val="0"/>
          <w:noProof/>
          <w:kern w:val="2"/>
          <w:sz w:val="24"/>
          <w:szCs w:val="24"/>
          <w:lang w:val="en-GB" w:eastAsia="en-GB"/>
          <w14:ligatures w14:val="standardContextual"/>
        </w:rPr>
      </w:pPr>
      <w:hyperlink w:anchor="_Toc221961268" w:history="1">
        <w:r w:rsidRPr="00702E4F">
          <w:rPr>
            <w:rStyle w:val="Hyperlink"/>
            <w:rFonts w:ascii="Bahnschrift Light" w:hAnsi="Bahnschrift Light" w:cs="Calibri"/>
            <w:i/>
            <w:noProof/>
          </w:rPr>
          <w:t>Κεφάλαιο</w:t>
        </w:r>
        <w:r w:rsidRPr="00702E4F">
          <w:rPr>
            <w:rStyle w:val="Hyperlink"/>
            <w:rFonts w:ascii="Bahnschrift Light" w:hAnsi="Bahnschrift Light" w:cs="Vani"/>
            <w:i/>
            <w:noProof/>
          </w:rPr>
          <w:t xml:space="preserve"> 4</w:t>
        </w:r>
        <w:r w:rsidRPr="00702E4F">
          <w:rPr>
            <w:rStyle w:val="Hyperlink"/>
            <w:rFonts w:ascii="Bahnschrift Light" w:hAnsi="Bahnschrift Light" w:cs="Calibri"/>
            <w:i/>
            <w:noProof/>
          </w:rPr>
          <w:t>ο</w:t>
        </w:r>
        <w:r>
          <w:rPr>
            <w:noProof/>
            <w:webHidden/>
          </w:rPr>
          <w:tab/>
        </w:r>
        <w:r>
          <w:rPr>
            <w:noProof/>
            <w:webHidden/>
          </w:rPr>
          <w:fldChar w:fldCharType="begin"/>
        </w:r>
        <w:r>
          <w:rPr>
            <w:noProof/>
            <w:webHidden/>
          </w:rPr>
          <w:instrText xml:space="preserve"> PAGEREF _Toc221961268 \h </w:instrText>
        </w:r>
        <w:r>
          <w:rPr>
            <w:noProof/>
            <w:webHidden/>
          </w:rPr>
        </w:r>
        <w:r>
          <w:rPr>
            <w:noProof/>
            <w:webHidden/>
          </w:rPr>
          <w:fldChar w:fldCharType="separate"/>
        </w:r>
        <w:r>
          <w:rPr>
            <w:noProof/>
            <w:webHidden/>
          </w:rPr>
          <w:t>11</w:t>
        </w:r>
        <w:r>
          <w:rPr>
            <w:noProof/>
            <w:webHidden/>
          </w:rPr>
          <w:fldChar w:fldCharType="end"/>
        </w:r>
      </w:hyperlink>
    </w:p>
    <w:p w14:paraId="5F1B7E9B" w14:textId="068C33D5" w:rsidR="00A961D6" w:rsidRDefault="00A961D6" w:rsidP="000A6F89">
      <w:pPr>
        <w:pStyle w:val="TOC3"/>
        <w:tabs>
          <w:tab w:val="right" w:leader="dot" w:pos="8942"/>
        </w:tabs>
        <w:jc w:val="both"/>
        <w:rPr>
          <w:rFonts w:eastAsiaTheme="minorEastAsia" w:cstheme="minorBidi"/>
          <w:i w:val="0"/>
          <w:iCs w:val="0"/>
          <w:noProof/>
          <w:kern w:val="2"/>
          <w:sz w:val="24"/>
          <w:szCs w:val="24"/>
          <w:lang w:val="en-GB" w:eastAsia="en-GB"/>
          <w14:ligatures w14:val="standardContextual"/>
        </w:rPr>
      </w:pPr>
      <w:hyperlink w:anchor="_Toc221961269" w:history="1">
        <w:r w:rsidRPr="00702E4F">
          <w:rPr>
            <w:rStyle w:val="Hyperlink"/>
            <w:rFonts w:ascii="Bahnschrift Light" w:hAnsi="Bahnschrift Light" w:cs="Calibri"/>
            <w:noProof/>
          </w:rPr>
          <w:t>Ιστοσελίδα</w:t>
        </w:r>
        <w:r w:rsidRPr="00702E4F">
          <w:rPr>
            <w:rStyle w:val="Hyperlink"/>
            <w:rFonts w:ascii="Bahnschrift Light" w:hAnsi="Bahnschrift Light" w:cs="Vani"/>
            <w:noProof/>
          </w:rPr>
          <w:t xml:space="preserve"> 1</w:t>
        </w:r>
        <w:r>
          <w:rPr>
            <w:noProof/>
            <w:webHidden/>
          </w:rPr>
          <w:tab/>
        </w:r>
        <w:r>
          <w:rPr>
            <w:noProof/>
            <w:webHidden/>
          </w:rPr>
          <w:fldChar w:fldCharType="begin"/>
        </w:r>
        <w:r>
          <w:rPr>
            <w:noProof/>
            <w:webHidden/>
          </w:rPr>
          <w:instrText xml:space="preserve"> PAGEREF _Toc221961269 \h </w:instrText>
        </w:r>
        <w:r>
          <w:rPr>
            <w:noProof/>
            <w:webHidden/>
          </w:rPr>
        </w:r>
        <w:r>
          <w:rPr>
            <w:noProof/>
            <w:webHidden/>
          </w:rPr>
          <w:fldChar w:fldCharType="separate"/>
        </w:r>
        <w:r>
          <w:rPr>
            <w:noProof/>
            <w:webHidden/>
          </w:rPr>
          <w:t>11</w:t>
        </w:r>
        <w:r>
          <w:rPr>
            <w:noProof/>
            <w:webHidden/>
          </w:rPr>
          <w:fldChar w:fldCharType="end"/>
        </w:r>
      </w:hyperlink>
    </w:p>
    <w:p w14:paraId="3CD4E024" w14:textId="4BF11B79" w:rsidR="00A961D6" w:rsidRDefault="00A961D6" w:rsidP="000A6F89">
      <w:pPr>
        <w:pStyle w:val="TOC2"/>
        <w:tabs>
          <w:tab w:val="right" w:leader="dot" w:pos="8942"/>
        </w:tabs>
        <w:jc w:val="both"/>
        <w:rPr>
          <w:rFonts w:eastAsiaTheme="minorEastAsia" w:cstheme="minorBidi"/>
          <w:smallCaps w:val="0"/>
          <w:noProof/>
          <w:kern w:val="2"/>
          <w:sz w:val="24"/>
          <w:szCs w:val="24"/>
          <w:lang w:val="en-GB" w:eastAsia="en-GB"/>
          <w14:ligatures w14:val="standardContextual"/>
        </w:rPr>
      </w:pPr>
      <w:hyperlink w:anchor="_Toc221961270" w:history="1">
        <w:r w:rsidRPr="00702E4F">
          <w:rPr>
            <w:rStyle w:val="Hyperlink"/>
            <w:rFonts w:ascii="Bahnschrift Light" w:hAnsi="Bahnschrift Light" w:cs="Calibri"/>
            <w:i/>
            <w:noProof/>
          </w:rPr>
          <w:t>Κεφάλαιο</w:t>
        </w:r>
        <w:r w:rsidRPr="00702E4F">
          <w:rPr>
            <w:rStyle w:val="Hyperlink"/>
            <w:rFonts w:ascii="Bahnschrift Light" w:hAnsi="Bahnschrift Light" w:cs="Vani"/>
            <w:i/>
            <w:noProof/>
          </w:rPr>
          <w:t xml:space="preserve"> 5</w:t>
        </w:r>
        <w:r w:rsidRPr="00702E4F">
          <w:rPr>
            <w:rStyle w:val="Hyperlink"/>
            <w:rFonts w:ascii="Bahnschrift Light" w:hAnsi="Bahnschrift Light" w:cs="Calibri"/>
            <w:i/>
            <w:noProof/>
          </w:rPr>
          <w:t>ο</w:t>
        </w:r>
        <w:r>
          <w:rPr>
            <w:noProof/>
            <w:webHidden/>
          </w:rPr>
          <w:tab/>
        </w:r>
        <w:r>
          <w:rPr>
            <w:noProof/>
            <w:webHidden/>
          </w:rPr>
          <w:fldChar w:fldCharType="begin"/>
        </w:r>
        <w:r>
          <w:rPr>
            <w:noProof/>
            <w:webHidden/>
          </w:rPr>
          <w:instrText xml:space="preserve"> PAGEREF _Toc221961270 \h </w:instrText>
        </w:r>
        <w:r>
          <w:rPr>
            <w:noProof/>
            <w:webHidden/>
          </w:rPr>
        </w:r>
        <w:r>
          <w:rPr>
            <w:noProof/>
            <w:webHidden/>
          </w:rPr>
          <w:fldChar w:fldCharType="separate"/>
        </w:r>
        <w:r>
          <w:rPr>
            <w:noProof/>
            <w:webHidden/>
          </w:rPr>
          <w:t>12</w:t>
        </w:r>
        <w:r>
          <w:rPr>
            <w:noProof/>
            <w:webHidden/>
          </w:rPr>
          <w:fldChar w:fldCharType="end"/>
        </w:r>
      </w:hyperlink>
    </w:p>
    <w:p w14:paraId="4DA7AB21" w14:textId="54F18586" w:rsidR="00A961D6" w:rsidRDefault="00A961D6" w:rsidP="000A6F89">
      <w:pPr>
        <w:pStyle w:val="TOC3"/>
        <w:tabs>
          <w:tab w:val="right" w:leader="dot" w:pos="8942"/>
        </w:tabs>
        <w:jc w:val="both"/>
        <w:rPr>
          <w:rFonts w:eastAsiaTheme="minorEastAsia" w:cstheme="minorBidi"/>
          <w:i w:val="0"/>
          <w:iCs w:val="0"/>
          <w:noProof/>
          <w:kern w:val="2"/>
          <w:sz w:val="24"/>
          <w:szCs w:val="24"/>
          <w:lang w:val="en-GB" w:eastAsia="en-GB"/>
          <w14:ligatures w14:val="standardContextual"/>
        </w:rPr>
      </w:pPr>
      <w:hyperlink w:anchor="_Toc221961271" w:history="1">
        <w:r w:rsidRPr="00702E4F">
          <w:rPr>
            <w:rStyle w:val="Hyperlink"/>
            <w:rFonts w:ascii="Bahnschrift Light" w:hAnsi="Bahnschrift Light" w:cs="Calibri"/>
            <w:noProof/>
          </w:rPr>
          <w:t>Ιστοσελίδα</w:t>
        </w:r>
        <w:r w:rsidRPr="00702E4F">
          <w:rPr>
            <w:rStyle w:val="Hyperlink"/>
            <w:rFonts w:ascii="Bahnschrift Light" w:hAnsi="Bahnschrift Light" w:cs="Vani"/>
            <w:noProof/>
          </w:rPr>
          <w:t xml:space="preserve"> 2</w:t>
        </w:r>
        <w:r>
          <w:rPr>
            <w:noProof/>
            <w:webHidden/>
          </w:rPr>
          <w:tab/>
        </w:r>
        <w:r>
          <w:rPr>
            <w:noProof/>
            <w:webHidden/>
          </w:rPr>
          <w:fldChar w:fldCharType="begin"/>
        </w:r>
        <w:r>
          <w:rPr>
            <w:noProof/>
            <w:webHidden/>
          </w:rPr>
          <w:instrText xml:space="preserve"> PAGEREF _Toc221961271 \h </w:instrText>
        </w:r>
        <w:r>
          <w:rPr>
            <w:noProof/>
            <w:webHidden/>
          </w:rPr>
        </w:r>
        <w:r>
          <w:rPr>
            <w:noProof/>
            <w:webHidden/>
          </w:rPr>
          <w:fldChar w:fldCharType="separate"/>
        </w:r>
        <w:r>
          <w:rPr>
            <w:noProof/>
            <w:webHidden/>
          </w:rPr>
          <w:t>12</w:t>
        </w:r>
        <w:r>
          <w:rPr>
            <w:noProof/>
            <w:webHidden/>
          </w:rPr>
          <w:fldChar w:fldCharType="end"/>
        </w:r>
      </w:hyperlink>
    </w:p>
    <w:p w14:paraId="345CF9F7" w14:textId="13F031FE" w:rsidR="00A961D6" w:rsidRDefault="00A961D6" w:rsidP="000A6F89">
      <w:pPr>
        <w:pStyle w:val="TOC2"/>
        <w:tabs>
          <w:tab w:val="right" w:leader="dot" w:pos="8942"/>
        </w:tabs>
        <w:jc w:val="both"/>
        <w:rPr>
          <w:rFonts w:eastAsiaTheme="minorEastAsia" w:cstheme="minorBidi"/>
          <w:smallCaps w:val="0"/>
          <w:noProof/>
          <w:kern w:val="2"/>
          <w:sz w:val="24"/>
          <w:szCs w:val="24"/>
          <w:lang w:val="en-GB" w:eastAsia="en-GB"/>
          <w14:ligatures w14:val="standardContextual"/>
        </w:rPr>
      </w:pPr>
      <w:hyperlink w:anchor="_Toc221961272" w:history="1">
        <w:r w:rsidRPr="00702E4F">
          <w:rPr>
            <w:rStyle w:val="Hyperlink"/>
            <w:rFonts w:ascii="Bahnschrift Light" w:hAnsi="Bahnschrift Light" w:cs="Calibri"/>
            <w:i/>
            <w:noProof/>
          </w:rPr>
          <w:t>Κεφάλαιο</w:t>
        </w:r>
        <w:r w:rsidRPr="00702E4F">
          <w:rPr>
            <w:rStyle w:val="Hyperlink"/>
            <w:rFonts w:ascii="Bahnschrift Light" w:hAnsi="Bahnschrift Light" w:cs="Vani"/>
            <w:i/>
            <w:noProof/>
          </w:rPr>
          <w:t xml:space="preserve"> </w:t>
        </w:r>
        <w:r w:rsidRPr="00702E4F">
          <w:rPr>
            <w:rStyle w:val="Hyperlink"/>
            <w:rFonts w:ascii="Bahnschrift Light" w:hAnsi="Bahnschrift Light" w:cs="Vani"/>
            <w:i/>
            <w:noProof/>
            <w:lang w:val="en-GB"/>
          </w:rPr>
          <w:t>6o</w:t>
        </w:r>
        <w:r>
          <w:rPr>
            <w:noProof/>
            <w:webHidden/>
          </w:rPr>
          <w:tab/>
        </w:r>
        <w:r>
          <w:rPr>
            <w:noProof/>
            <w:webHidden/>
          </w:rPr>
          <w:fldChar w:fldCharType="begin"/>
        </w:r>
        <w:r>
          <w:rPr>
            <w:noProof/>
            <w:webHidden/>
          </w:rPr>
          <w:instrText xml:space="preserve"> PAGEREF _Toc221961272 \h </w:instrText>
        </w:r>
        <w:r>
          <w:rPr>
            <w:noProof/>
            <w:webHidden/>
          </w:rPr>
        </w:r>
        <w:r>
          <w:rPr>
            <w:noProof/>
            <w:webHidden/>
          </w:rPr>
          <w:fldChar w:fldCharType="separate"/>
        </w:r>
        <w:r>
          <w:rPr>
            <w:noProof/>
            <w:webHidden/>
          </w:rPr>
          <w:t>13</w:t>
        </w:r>
        <w:r>
          <w:rPr>
            <w:noProof/>
            <w:webHidden/>
          </w:rPr>
          <w:fldChar w:fldCharType="end"/>
        </w:r>
      </w:hyperlink>
    </w:p>
    <w:p w14:paraId="6DEE3E90" w14:textId="12E509AE" w:rsidR="00A961D6" w:rsidRDefault="00A961D6" w:rsidP="000A6F89">
      <w:pPr>
        <w:pStyle w:val="TOC2"/>
        <w:tabs>
          <w:tab w:val="right" w:leader="dot" w:pos="8942"/>
        </w:tabs>
        <w:jc w:val="both"/>
        <w:rPr>
          <w:rFonts w:eastAsiaTheme="minorEastAsia" w:cstheme="minorBidi"/>
          <w:smallCaps w:val="0"/>
          <w:noProof/>
          <w:kern w:val="2"/>
          <w:sz w:val="24"/>
          <w:szCs w:val="24"/>
          <w:lang w:val="en-GB" w:eastAsia="en-GB"/>
          <w14:ligatures w14:val="standardContextual"/>
        </w:rPr>
      </w:pPr>
      <w:hyperlink w:anchor="_Toc221961273" w:history="1">
        <w:r w:rsidRPr="00702E4F">
          <w:rPr>
            <w:rStyle w:val="Hyperlink"/>
            <w:rFonts w:ascii="Bahnschrift Light" w:hAnsi="Bahnschrift Light" w:cs="Calibri"/>
            <w:i/>
            <w:noProof/>
          </w:rPr>
          <w:t>Κεφάλαιο</w:t>
        </w:r>
        <w:r w:rsidRPr="00702E4F">
          <w:rPr>
            <w:rStyle w:val="Hyperlink"/>
            <w:rFonts w:ascii="Bahnschrift Light" w:hAnsi="Bahnschrift Light" w:cs="Vani"/>
            <w:i/>
            <w:noProof/>
          </w:rPr>
          <w:t xml:space="preserve"> 7</w:t>
        </w:r>
        <w:r w:rsidRPr="00702E4F">
          <w:rPr>
            <w:rStyle w:val="Hyperlink"/>
            <w:rFonts w:ascii="Bahnschrift Light" w:hAnsi="Bahnschrift Light" w:cs="Calibri"/>
            <w:i/>
            <w:noProof/>
          </w:rPr>
          <w:t>ο</w:t>
        </w:r>
        <w:r>
          <w:rPr>
            <w:noProof/>
            <w:webHidden/>
          </w:rPr>
          <w:tab/>
        </w:r>
        <w:r>
          <w:rPr>
            <w:noProof/>
            <w:webHidden/>
          </w:rPr>
          <w:fldChar w:fldCharType="begin"/>
        </w:r>
        <w:r>
          <w:rPr>
            <w:noProof/>
            <w:webHidden/>
          </w:rPr>
          <w:instrText xml:space="preserve"> PAGEREF _Toc221961273 \h </w:instrText>
        </w:r>
        <w:r>
          <w:rPr>
            <w:noProof/>
            <w:webHidden/>
          </w:rPr>
        </w:r>
        <w:r>
          <w:rPr>
            <w:noProof/>
            <w:webHidden/>
          </w:rPr>
          <w:fldChar w:fldCharType="separate"/>
        </w:r>
        <w:r>
          <w:rPr>
            <w:noProof/>
            <w:webHidden/>
          </w:rPr>
          <w:t>14</w:t>
        </w:r>
        <w:r>
          <w:rPr>
            <w:noProof/>
            <w:webHidden/>
          </w:rPr>
          <w:fldChar w:fldCharType="end"/>
        </w:r>
      </w:hyperlink>
    </w:p>
    <w:p w14:paraId="67E2FF3D" w14:textId="5FB8297C" w:rsidR="00A961D6" w:rsidRDefault="00A961D6" w:rsidP="000A6F89">
      <w:pPr>
        <w:pStyle w:val="TOC2"/>
        <w:tabs>
          <w:tab w:val="right" w:leader="dot" w:pos="8942"/>
        </w:tabs>
        <w:jc w:val="both"/>
        <w:rPr>
          <w:rFonts w:eastAsiaTheme="minorEastAsia" w:cstheme="minorBidi"/>
          <w:smallCaps w:val="0"/>
          <w:noProof/>
          <w:kern w:val="2"/>
          <w:sz w:val="24"/>
          <w:szCs w:val="24"/>
          <w:lang w:val="en-GB" w:eastAsia="en-GB"/>
          <w14:ligatures w14:val="standardContextual"/>
        </w:rPr>
      </w:pPr>
      <w:hyperlink w:anchor="_Toc221961274" w:history="1">
        <w:r w:rsidRPr="00702E4F">
          <w:rPr>
            <w:rStyle w:val="Hyperlink"/>
            <w:rFonts w:ascii="Bahnschrift Light" w:hAnsi="Bahnschrift Light" w:cs="Calibri"/>
            <w:i/>
            <w:noProof/>
          </w:rPr>
          <w:t>Κεφάλαιο</w:t>
        </w:r>
        <w:r w:rsidRPr="00702E4F">
          <w:rPr>
            <w:rStyle w:val="Hyperlink"/>
            <w:rFonts w:ascii="Bahnschrift Light" w:hAnsi="Bahnschrift Light" w:cs="Vani"/>
            <w:i/>
            <w:noProof/>
          </w:rPr>
          <w:t xml:space="preserve"> 8</w:t>
        </w:r>
        <w:r w:rsidRPr="00702E4F">
          <w:rPr>
            <w:rStyle w:val="Hyperlink"/>
            <w:rFonts w:ascii="Bahnschrift Light" w:hAnsi="Bahnschrift Light" w:cs="Calibri"/>
            <w:i/>
            <w:noProof/>
          </w:rPr>
          <w:t>ο</w:t>
        </w:r>
        <w:r>
          <w:rPr>
            <w:noProof/>
            <w:webHidden/>
          </w:rPr>
          <w:tab/>
        </w:r>
        <w:r>
          <w:rPr>
            <w:noProof/>
            <w:webHidden/>
          </w:rPr>
          <w:fldChar w:fldCharType="begin"/>
        </w:r>
        <w:r>
          <w:rPr>
            <w:noProof/>
            <w:webHidden/>
          </w:rPr>
          <w:instrText xml:space="preserve"> PAGEREF _Toc221961274 \h </w:instrText>
        </w:r>
        <w:r>
          <w:rPr>
            <w:noProof/>
            <w:webHidden/>
          </w:rPr>
        </w:r>
        <w:r>
          <w:rPr>
            <w:noProof/>
            <w:webHidden/>
          </w:rPr>
          <w:fldChar w:fldCharType="separate"/>
        </w:r>
        <w:r>
          <w:rPr>
            <w:noProof/>
            <w:webHidden/>
          </w:rPr>
          <w:t>15</w:t>
        </w:r>
        <w:r>
          <w:rPr>
            <w:noProof/>
            <w:webHidden/>
          </w:rPr>
          <w:fldChar w:fldCharType="end"/>
        </w:r>
      </w:hyperlink>
    </w:p>
    <w:p w14:paraId="0A66BAC7" w14:textId="59FB0163" w:rsidR="00A961D6" w:rsidRDefault="00A961D6" w:rsidP="000A6F89">
      <w:pPr>
        <w:pStyle w:val="TOC2"/>
        <w:tabs>
          <w:tab w:val="right" w:leader="dot" w:pos="8942"/>
        </w:tabs>
        <w:jc w:val="both"/>
        <w:rPr>
          <w:rFonts w:eastAsiaTheme="minorEastAsia" w:cstheme="minorBidi"/>
          <w:smallCaps w:val="0"/>
          <w:noProof/>
          <w:kern w:val="2"/>
          <w:sz w:val="24"/>
          <w:szCs w:val="24"/>
          <w:lang w:val="en-GB" w:eastAsia="en-GB"/>
          <w14:ligatures w14:val="standardContextual"/>
        </w:rPr>
      </w:pPr>
      <w:hyperlink w:anchor="_Toc221961275" w:history="1">
        <w:r w:rsidRPr="00702E4F">
          <w:rPr>
            <w:rStyle w:val="Hyperlink"/>
            <w:rFonts w:ascii="Bahnschrift Light" w:hAnsi="Bahnschrift Light" w:cs="Calibri"/>
            <w:i/>
            <w:noProof/>
          </w:rPr>
          <w:t>Κεφάλαιο</w:t>
        </w:r>
        <w:r w:rsidRPr="00702E4F">
          <w:rPr>
            <w:rStyle w:val="Hyperlink"/>
            <w:rFonts w:ascii="Bahnschrift Light" w:hAnsi="Bahnschrift Light" w:cs="Vani"/>
            <w:i/>
            <w:noProof/>
          </w:rPr>
          <w:t xml:space="preserve"> 9</w:t>
        </w:r>
        <w:r w:rsidRPr="00702E4F">
          <w:rPr>
            <w:rStyle w:val="Hyperlink"/>
            <w:rFonts w:ascii="Bahnschrift Light" w:hAnsi="Bahnschrift Light" w:cs="Calibri"/>
            <w:i/>
            <w:noProof/>
          </w:rPr>
          <w:t>ο</w:t>
        </w:r>
        <w:r>
          <w:rPr>
            <w:noProof/>
            <w:webHidden/>
          </w:rPr>
          <w:tab/>
        </w:r>
        <w:r>
          <w:rPr>
            <w:noProof/>
            <w:webHidden/>
          </w:rPr>
          <w:fldChar w:fldCharType="begin"/>
        </w:r>
        <w:r>
          <w:rPr>
            <w:noProof/>
            <w:webHidden/>
          </w:rPr>
          <w:instrText xml:space="preserve"> PAGEREF _Toc221961275 \h </w:instrText>
        </w:r>
        <w:r>
          <w:rPr>
            <w:noProof/>
            <w:webHidden/>
          </w:rPr>
        </w:r>
        <w:r>
          <w:rPr>
            <w:noProof/>
            <w:webHidden/>
          </w:rPr>
          <w:fldChar w:fldCharType="separate"/>
        </w:r>
        <w:r>
          <w:rPr>
            <w:noProof/>
            <w:webHidden/>
          </w:rPr>
          <w:t>16</w:t>
        </w:r>
        <w:r>
          <w:rPr>
            <w:noProof/>
            <w:webHidden/>
          </w:rPr>
          <w:fldChar w:fldCharType="end"/>
        </w:r>
      </w:hyperlink>
    </w:p>
    <w:p w14:paraId="22182230" w14:textId="4715F4B6" w:rsidR="00A961D6" w:rsidRDefault="00A961D6" w:rsidP="000A6F89">
      <w:pPr>
        <w:pStyle w:val="TOC3"/>
        <w:tabs>
          <w:tab w:val="right" w:leader="dot" w:pos="8942"/>
        </w:tabs>
        <w:jc w:val="both"/>
        <w:rPr>
          <w:rFonts w:eastAsiaTheme="minorEastAsia" w:cstheme="minorBidi"/>
          <w:i w:val="0"/>
          <w:iCs w:val="0"/>
          <w:noProof/>
          <w:kern w:val="2"/>
          <w:sz w:val="24"/>
          <w:szCs w:val="24"/>
          <w:lang w:val="en-GB" w:eastAsia="en-GB"/>
          <w14:ligatures w14:val="standardContextual"/>
        </w:rPr>
      </w:pPr>
      <w:hyperlink w:anchor="_Toc221961276" w:history="1">
        <w:r w:rsidRPr="00702E4F">
          <w:rPr>
            <w:rStyle w:val="Hyperlink"/>
            <w:rFonts w:ascii="Bahnschrift Light" w:hAnsi="Bahnschrift Light" w:cs="Calibri"/>
            <w:noProof/>
          </w:rPr>
          <w:t>Συμπεράσματα</w:t>
        </w:r>
        <w:r>
          <w:rPr>
            <w:noProof/>
            <w:webHidden/>
          </w:rPr>
          <w:tab/>
        </w:r>
        <w:r>
          <w:rPr>
            <w:noProof/>
            <w:webHidden/>
          </w:rPr>
          <w:fldChar w:fldCharType="begin"/>
        </w:r>
        <w:r>
          <w:rPr>
            <w:noProof/>
            <w:webHidden/>
          </w:rPr>
          <w:instrText xml:space="preserve"> PAGEREF _Toc221961276 \h </w:instrText>
        </w:r>
        <w:r>
          <w:rPr>
            <w:noProof/>
            <w:webHidden/>
          </w:rPr>
        </w:r>
        <w:r>
          <w:rPr>
            <w:noProof/>
            <w:webHidden/>
          </w:rPr>
          <w:fldChar w:fldCharType="separate"/>
        </w:r>
        <w:r>
          <w:rPr>
            <w:noProof/>
            <w:webHidden/>
          </w:rPr>
          <w:t>16</w:t>
        </w:r>
        <w:r>
          <w:rPr>
            <w:noProof/>
            <w:webHidden/>
          </w:rPr>
          <w:fldChar w:fldCharType="end"/>
        </w:r>
      </w:hyperlink>
    </w:p>
    <w:p w14:paraId="12E44044" w14:textId="000710F0" w:rsidR="00A961D6" w:rsidRDefault="00A961D6" w:rsidP="000A6F89">
      <w:pPr>
        <w:pStyle w:val="TOC2"/>
        <w:tabs>
          <w:tab w:val="right" w:leader="dot" w:pos="8942"/>
        </w:tabs>
        <w:jc w:val="both"/>
        <w:rPr>
          <w:rFonts w:eastAsiaTheme="minorEastAsia" w:cstheme="minorBidi"/>
          <w:smallCaps w:val="0"/>
          <w:noProof/>
          <w:kern w:val="2"/>
          <w:sz w:val="24"/>
          <w:szCs w:val="24"/>
          <w:lang w:val="en-GB" w:eastAsia="en-GB"/>
          <w14:ligatures w14:val="standardContextual"/>
        </w:rPr>
      </w:pPr>
      <w:hyperlink w:anchor="_Toc221961277" w:history="1">
        <w:r w:rsidRPr="00702E4F">
          <w:rPr>
            <w:rStyle w:val="Hyperlink"/>
            <w:rFonts w:ascii="Bahnschrift Light" w:hAnsi="Bahnschrift Light" w:cs="Calibri"/>
            <w:i/>
            <w:noProof/>
          </w:rPr>
          <w:t>Κεφάλαιο</w:t>
        </w:r>
        <w:r w:rsidRPr="00702E4F">
          <w:rPr>
            <w:rStyle w:val="Hyperlink"/>
            <w:rFonts w:ascii="Bahnschrift Light" w:hAnsi="Bahnschrift Light" w:cs="Vani"/>
            <w:i/>
            <w:noProof/>
          </w:rPr>
          <w:t xml:space="preserve"> 9</w:t>
        </w:r>
        <w:r w:rsidRPr="00702E4F">
          <w:rPr>
            <w:rStyle w:val="Hyperlink"/>
            <w:rFonts w:ascii="Bahnschrift Light" w:hAnsi="Bahnschrift Light" w:cs="Calibri"/>
            <w:i/>
            <w:noProof/>
          </w:rPr>
          <w:t>ο</w:t>
        </w:r>
        <w:r>
          <w:rPr>
            <w:noProof/>
            <w:webHidden/>
          </w:rPr>
          <w:tab/>
        </w:r>
        <w:r>
          <w:rPr>
            <w:noProof/>
            <w:webHidden/>
          </w:rPr>
          <w:fldChar w:fldCharType="begin"/>
        </w:r>
        <w:r>
          <w:rPr>
            <w:noProof/>
            <w:webHidden/>
          </w:rPr>
          <w:instrText xml:space="preserve"> PAGEREF _Toc221961277 \h </w:instrText>
        </w:r>
        <w:r>
          <w:rPr>
            <w:noProof/>
            <w:webHidden/>
          </w:rPr>
        </w:r>
        <w:r>
          <w:rPr>
            <w:noProof/>
            <w:webHidden/>
          </w:rPr>
          <w:fldChar w:fldCharType="separate"/>
        </w:r>
        <w:r>
          <w:rPr>
            <w:noProof/>
            <w:webHidden/>
          </w:rPr>
          <w:t>17</w:t>
        </w:r>
        <w:r>
          <w:rPr>
            <w:noProof/>
            <w:webHidden/>
          </w:rPr>
          <w:fldChar w:fldCharType="end"/>
        </w:r>
      </w:hyperlink>
    </w:p>
    <w:p w14:paraId="5982265A" w14:textId="5FF02E80" w:rsidR="00A961D6" w:rsidRDefault="00A961D6" w:rsidP="000A6F89">
      <w:pPr>
        <w:pStyle w:val="TOC3"/>
        <w:tabs>
          <w:tab w:val="right" w:leader="dot" w:pos="8942"/>
        </w:tabs>
        <w:jc w:val="both"/>
        <w:rPr>
          <w:rFonts w:eastAsiaTheme="minorEastAsia" w:cstheme="minorBidi"/>
          <w:i w:val="0"/>
          <w:iCs w:val="0"/>
          <w:noProof/>
          <w:kern w:val="2"/>
          <w:sz w:val="24"/>
          <w:szCs w:val="24"/>
          <w:lang w:val="en-GB" w:eastAsia="en-GB"/>
          <w14:ligatures w14:val="standardContextual"/>
        </w:rPr>
      </w:pPr>
      <w:hyperlink w:anchor="_Toc221961278" w:history="1">
        <w:r w:rsidRPr="00702E4F">
          <w:rPr>
            <w:rStyle w:val="Hyperlink"/>
            <w:rFonts w:ascii="Bahnschrift Light" w:hAnsi="Bahnschrift Light" w:cs="Calibri"/>
            <w:noProof/>
          </w:rPr>
          <w:t>Βιβλιογραφικές</w:t>
        </w:r>
        <w:r w:rsidRPr="00702E4F">
          <w:rPr>
            <w:rStyle w:val="Hyperlink"/>
            <w:rFonts w:ascii="Bahnschrift Light" w:hAnsi="Bahnschrift Light" w:cs="Vani"/>
            <w:noProof/>
          </w:rPr>
          <w:t xml:space="preserve"> </w:t>
        </w:r>
        <w:r w:rsidRPr="00702E4F">
          <w:rPr>
            <w:rStyle w:val="Hyperlink"/>
            <w:rFonts w:ascii="Bahnschrift Light" w:hAnsi="Bahnschrift Light" w:cs="Calibri"/>
            <w:noProof/>
          </w:rPr>
          <w:t>Πηγές</w:t>
        </w:r>
        <w:r>
          <w:rPr>
            <w:noProof/>
            <w:webHidden/>
          </w:rPr>
          <w:tab/>
        </w:r>
        <w:r>
          <w:rPr>
            <w:noProof/>
            <w:webHidden/>
          </w:rPr>
          <w:fldChar w:fldCharType="begin"/>
        </w:r>
        <w:r>
          <w:rPr>
            <w:noProof/>
            <w:webHidden/>
          </w:rPr>
          <w:instrText xml:space="preserve"> PAGEREF _Toc221961278 \h </w:instrText>
        </w:r>
        <w:r>
          <w:rPr>
            <w:noProof/>
            <w:webHidden/>
          </w:rPr>
        </w:r>
        <w:r>
          <w:rPr>
            <w:noProof/>
            <w:webHidden/>
          </w:rPr>
          <w:fldChar w:fldCharType="separate"/>
        </w:r>
        <w:r>
          <w:rPr>
            <w:noProof/>
            <w:webHidden/>
          </w:rPr>
          <w:t>17</w:t>
        </w:r>
        <w:r>
          <w:rPr>
            <w:noProof/>
            <w:webHidden/>
          </w:rPr>
          <w:fldChar w:fldCharType="end"/>
        </w:r>
      </w:hyperlink>
    </w:p>
    <w:p w14:paraId="710626A1" w14:textId="31793E9F" w:rsidR="00A961D6" w:rsidRDefault="00A961D6" w:rsidP="000A6F89">
      <w:pPr>
        <w:pStyle w:val="TOC1"/>
        <w:tabs>
          <w:tab w:val="right" w:leader="dot" w:pos="8942"/>
        </w:tabs>
        <w:jc w:val="both"/>
        <w:rPr>
          <w:rFonts w:eastAsiaTheme="minorEastAsia" w:cstheme="minorBidi"/>
          <w:b w:val="0"/>
          <w:bCs w:val="0"/>
          <w:caps w:val="0"/>
          <w:noProof/>
          <w:kern w:val="2"/>
          <w:sz w:val="24"/>
          <w:szCs w:val="24"/>
          <w:lang w:val="en-GB" w:eastAsia="en-GB"/>
          <w14:ligatures w14:val="standardContextual"/>
        </w:rPr>
      </w:pPr>
      <w:hyperlink w:anchor="_Toc221961279" w:history="1">
        <w:r w:rsidRPr="00702E4F">
          <w:rPr>
            <w:rStyle w:val="Hyperlink"/>
            <w:rFonts w:ascii="Bahnschrift Light" w:hAnsi="Bahnschrift Light" w:cs="Vani"/>
            <w:noProof/>
            <w:lang w:val="en-GB"/>
          </w:rPr>
          <w:t>Wor</w:t>
        </w:r>
        <w:r w:rsidRPr="00702E4F">
          <w:rPr>
            <w:rStyle w:val="Hyperlink"/>
            <w:rFonts w:ascii="Bahnschrift Light" w:hAnsi="Bahnschrift Light" w:cs="Vani"/>
            <w:noProof/>
            <w:lang w:val="en-GB"/>
          </w:rPr>
          <w:t>k</w:t>
        </w:r>
        <w:r w:rsidRPr="00702E4F">
          <w:rPr>
            <w:rStyle w:val="Hyperlink"/>
            <w:rFonts w:ascii="Bahnschrift Light" w:hAnsi="Bahnschrift Light" w:cs="Vani"/>
            <w:noProof/>
            <w:lang w:val="en-GB"/>
          </w:rPr>
          <w:t>s</w:t>
        </w:r>
        <w:r w:rsidRPr="00702E4F">
          <w:rPr>
            <w:rStyle w:val="Hyperlink"/>
            <w:rFonts w:ascii="Bahnschrift Light" w:hAnsi="Bahnschrift Light" w:cs="Vani"/>
            <w:noProof/>
          </w:rPr>
          <w:t xml:space="preserve"> </w:t>
        </w:r>
        <w:r w:rsidRPr="00702E4F">
          <w:rPr>
            <w:rStyle w:val="Hyperlink"/>
            <w:rFonts w:ascii="Bahnschrift Light" w:hAnsi="Bahnschrift Light" w:cs="Vani"/>
            <w:noProof/>
            <w:lang w:val="en-GB"/>
          </w:rPr>
          <w:t>Cited</w:t>
        </w:r>
        <w:r>
          <w:rPr>
            <w:noProof/>
            <w:webHidden/>
          </w:rPr>
          <w:tab/>
        </w:r>
        <w:r>
          <w:rPr>
            <w:noProof/>
            <w:webHidden/>
          </w:rPr>
          <w:fldChar w:fldCharType="begin"/>
        </w:r>
        <w:r>
          <w:rPr>
            <w:noProof/>
            <w:webHidden/>
          </w:rPr>
          <w:instrText xml:space="preserve"> PAGEREF _Toc221961279 \h </w:instrText>
        </w:r>
        <w:r>
          <w:rPr>
            <w:noProof/>
            <w:webHidden/>
          </w:rPr>
        </w:r>
        <w:r>
          <w:rPr>
            <w:noProof/>
            <w:webHidden/>
          </w:rPr>
          <w:fldChar w:fldCharType="separate"/>
        </w:r>
        <w:r>
          <w:rPr>
            <w:noProof/>
            <w:webHidden/>
          </w:rPr>
          <w:t>17</w:t>
        </w:r>
        <w:r>
          <w:rPr>
            <w:noProof/>
            <w:webHidden/>
          </w:rPr>
          <w:fldChar w:fldCharType="end"/>
        </w:r>
      </w:hyperlink>
    </w:p>
    <w:p w14:paraId="259D0FF7" w14:textId="1404E9D3" w:rsidR="00AB6B24" w:rsidRPr="009C4DF9" w:rsidRDefault="00A961D6" w:rsidP="000A6F89">
      <w:pPr>
        <w:jc w:val="both"/>
        <w:rPr>
          <w:rFonts w:ascii="Bahnschrift Light" w:hAnsi="Bahnschrift Light" w:cs="Vani"/>
        </w:rPr>
      </w:pPr>
      <w:r>
        <w:rPr>
          <w:rFonts w:ascii="Bahnschrift Light" w:eastAsia="Calibri" w:hAnsi="Bahnschrift Light" w:cs="Vani"/>
          <w:smallCaps/>
          <w:sz w:val="22"/>
          <w:szCs w:val="22"/>
        </w:rPr>
        <w:fldChar w:fldCharType="end"/>
      </w:r>
    </w:p>
    <w:p w14:paraId="157A32E7" w14:textId="77777777" w:rsidR="00A3564F" w:rsidRPr="009C4DF9" w:rsidRDefault="00A3564F" w:rsidP="000A6F89">
      <w:pPr>
        <w:jc w:val="both"/>
        <w:rPr>
          <w:rFonts w:ascii="Bahnschrift Light" w:hAnsi="Bahnschrift Light" w:cs="Vani"/>
          <w:b/>
          <w:bCs/>
          <w:sz w:val="28"/>
          <w:szCs w:val="28"/>
          <w:lang w:val="en-GB" w:eastAsia="en-GB"/>
        </w:rPr>
      </w:pPr>
    </w:p>
    <w:p w14:paraId="0BFF75ED" w14:textId="0F283EB8" w:rsidR="00A3564F" w:rsidRPr="009C4DF9" w:rsidRDefault="00552F9B" w:rsidP="000A6F89">
      <w:pPr>
        <w:pStyle w:val="TOCHeading"/>
        <w:jc w:val="both"/>
        <w:rPr>
          <w:rFonts w:ascii="Bahnschrift Light" w:hAnsi="Bahnschrift Light" w:cs="Vani"/>
        </w:rPr>
      </w:pPr>
      <w:bookmarkStart w:id="3" w:name="_Toc221961255"/>
      <w:r w:rsidRPr="009C4DF9">
        <w:rPr>
          <w:rFonts w:ascii="Bahnschrift Light" w:hAnsi="Bahnschrift Light" w:cs="Calibri"/>
        </w:rPr>
        <w:t>Κ</w:t>
      </w:r>
      <w:r w:rsidR="00EB0745" w:rsidRPr="009C4DF9">
        <w:rPr>
          <w:rFonts w:ascii="Bahnschrift Light" w:hAnsi="Bahnschrift Light" w:cs="Calibri"/>
        </w:rPr>
        <w:t>ατάλογος</w:t>
      </w:r>
      <w:r w:rsidR="00A3564F" w:rsidRPr="009C4DF9">
        <w:rPr>
          <w:rFonts w:ascii="Bahnschrift Light" w:hAnsi="Bahnschrift Light" w:cs="Vani"/>
        </w:rPr>
        <w:t xml:space="preserve"> </w:t>
      </w:r>
      <w:r w:rsidR="00EB0745" w:rsidRPr="009C4DF9">
        <w:rPr>
          <w:rFonts w:ascii="Bahnschrift Light" w:hAnsi="Bahnschrift Light" w:cs="Calibri"/>
        </w:rPr>
        <w:t>Εικόνων</w:t>
      </w:r>
      <w:bookmarkEnd w:id="3"/>
    </w:p>
    <w:p w14:paraId="625BCCCD" w14:textId="77777777" w:rsidR="00A3564F" w:rsidRPr="009C4DF9" w:rsidRDefault="00A3564F" w:rsidP="000A6F89">
      <w:pPr>
        <w:pStyle w:val="13"/>
        <w:tabs>
          <w:tab w:val="right" w:leader="dot" w:pos="8942"/>
        </w:tabs>
        <w:spacing w:before="360" w:after="360"/>
        <w:jc w:val="both"/>
        <w:rPr>
          <w:rFonts w:ascii="Bahnschrift Light" w:hAnsi="Bahnschrift Light" w:cs="Vani"/>
        </w:rPr>
      </w:pPr>
      <w:r w:rsidRPr="009C4DF9">
        <w:rPr>
          <w:rFonts w:ascii="Bahnschrift Light" w:hAnsi="Bahnschrift Light" w:cs="Vani"/>
        </w:rPr>
        <w:fldChar w:fldCharType="begin"/>
      </w:r>
      <w:r w:rsidRPr="009C4DF9">
        <w:rPr>
          <w:rFonts w:ascii="Bahnschrift Light" w:hAnsi="Bahnschrift Light" w:cs="Vani"/>
        </w:rPr>
        <w:instrText xml:space="preserve"> TOC \h \z \c "</w:instrText>
      </w:r>
      <w:r w:rsidRPr="009C4DF9">
        <w:rPr>
          <w:rFonts w:ascii="Bahnschrift Light" w:hAnsi="Bahnschrift Light" w:cs="Calibri"/>
        </w:rPr>
        <w:instrText>Εικόνα</w:instrText>
      </w:r>
      <w:r w:rsidRPr="009C4DF9">
        <w:rPr>
          <w:rFonts w:ascii="Bahnschrift Light" w:hAnsi="Bahnschrift Light" w:cs="Vani"/>
        </w:rPr>
        <w:instrText xml:space="preserve">" </w:instrText>
      </w:r>
      <w:r w:rsidRPr="009C4DF9">
        <w:rPr>
          <w:rFonts w:ascii="Bahnschrift Light" w:hAnsi="Bahnschrift Light" w:cs="Vani"/>
        </w:rPr>
        <w:fldChar w:fldCharType="separate"/>
      </w:r>
      <w:hyperlink w:anchor="__RefHeading___Toc306267266" w:history="1">
        <w:r w:rsidRPr="009C4DF9">
          <w:rPr>
            <w:rStyle w:val="IndexLink"/>
            <w:rFonts w:ascii="Bahnschrift Light" w:hAnsi="Bahnschrift Light" w:cs="Calibri"/>
            <w:lang w:val="en-GB" w:eastAsia="en-GB"/>
          </w:rPr>
          <w:t>Εικόνα</w:t>
        </w:r>
        <w:r w:rsidRPr="009C4DF9">
          <w:rPr>
            <w:rStyle w:val="IndexLink"/>
            <w:rFonts w:ascii="Bahnschrift Light" w:hAnsi="Bahnschrift Light" w:cs="Vani"/>
            <w:lang w:val="en-GB" w:eastAsia="en-GB"/>
          </w:rPr>
          <w:t xml:space="preserve"> 1. </w:t>
        </w:r>
        <w:r w:rsidRPr="009C4DF9">
          <w:rPr>
            <w:rStyle w:val="IndexLink"/>
            <w:rFonts w:ascii="Bahnschrift Light" w:hAnsi="Bahnschrift Light" w:cs="Calibri"/>
            <w:lang w:val="en-GB" w:eastAsia="en-GB"/>
          </w:rPr>
          <w:t>Η</w:t>
        </w:r>
        <w:r w:rsidRPr="009C4DF9">
          <w:rPr>
            <w:rStyle w:val="IndexLink"/>
            <w:rFonts w:ascii="Bahnschrift Light" w:hAnsi="Bahnschrift Light" w:cs="Vani"/>
            <w:lang w:val="en-GB" w:eastAsia="en-GB"/>
          </w:rPr>
          <w:t xml:space="preserve"> </w:t>
        </w:r>
        <w:r w:rsidRPr="009C4DF9">
          <w:rPr>
            <w:rStyle w:val="IndexLink"/>
            <w:rFonts w:ascii="Bahnschrift Light" w:hAnsi="Bahnschrift Light" w:cs="Calibri"/>
            <w:lang w:val="en-GB" w:eastAsia="en-GB"/>
          </w:rPr>
          <w:t>λεζάντα</w:t>
        </w:r>
        <w:r w:rsidRPr="009C4DF9">
          <w:rPr>
            <w:rStyle w:val="IndexLink"/>
            <w:rFonts w:ascii="Bahnschrift Light" w:hAnsi="Bahnschrift Light" w:cs="Vani"/>
            <w:lang w:val="en-GB" w:eastAsia="en-GB"/>
          </w:rPr>
          <w:t xml:space="preserve"> </w:t>
        </w:r>
        <w:r w:rsidRPr="009C4DF9">
          <w:rPr>
            <w:rStyle w:val="IndexLink"/>
            <w:rFonts w:ascii="Bahnschrift Light" w:hAnsi="Bahnschrift Light" w:cs="Calibri"/>
            <w:lang w:val="en-GB" w:eastAsia="en-GB"/>
          </w:rPr>
          <w:t>της</w:t>
        </w:r>
        <w:r w:rsidRPr="009C4DF9">
          <w:rPr>
            <w:rStyle w:val="IndexLink"/>
            <w:rFonts w:ascii="Bahnschrift Light" w:hAnsi="Bahnschrift Light" w:cs="Vani"/>
            <w:lang w:val="en-GB" w:eastAsia="en-GB"/>
          </w:rPr>
          <w:t xml:space="preserve"> </w:t>
        </w:r>
        <w:r w:rsidRPr="009C4DF9">
          <w:rPr>
            <w:rStyle w:val="IndexLink"/>
            <w:rFonts w:ascii="Bahnschrift Light" w:hAnsi="Bahnschrift Light" w:cs="Calibri"/>
            <w:lang w:val="en-GB" w:eastAsia="en-GB"/>
          </w:rPr>
          <w:t>εικόνας</w:t>
        </w:r>
        <w:r w:rsidRPr="009C4DF9">
          <w:rPr>
            <w:rStyle w:val="IndexLink"/>
            <w:rFonts w:ascii="Bahnschrift Light" w:hAnsi="Bahnschrift Light" w:cs="Vani"/>
            <w:lang w:val="en-GB" w:eastAsia="en-GB"/>
          </w:rPr>
          <w:t xml:space="preserve"> 1</w:t>
        </w:r>
        <w:r w:rsidRPr="009C4DF9">
          <w:rPr>
            <w:rStyle w:val="IndexLink"/>
            <w:rFonts w:ascii="Bahnschrift Light" w:hAnsi="Bahnschrift Light" w:cs="Vani"/>
            <w:lang w:val="en-GB" w:eastAsia="en-GB"/>
          </w:rPr>
          <w:tab/>
          <w:t>5</w:t>
        </w:r>
      </w:hyperlink>
    </w:p>
    <w:p w14:paraId="76CCCE27" w14:textId="77777777" w:rsidR="00A3564F" w:rsidRPr="009C4DF9" w:rsidRDefault="00A3564F" w:rsidP="000A6F89">
      <w:pPr>
        <w:pStyle w:val="13"/>
        <w:tabs>
          <w:tab w:val="right" w:leader="dot" w:pos="8942"/>
        </w:tabs>
        <w:jc w:val="both"/>
        <w:rPr>
          <w:rFonts w:ascii="Bahnschrift Light" w:hAnsi="Bahnschrift Light" w:cs="Vani"/>
        </w:rPr>
      </w:pPr>
      <w:hyperlink w:anchor="__RefHeading___Toc306267267" w:history="1">
        <w:r w:rsidRPr="009C4DF9">
          <w:rPr>
            <w:rStyle w:val="IndexLink"/>
            <w:rFonts w:ascii="Bahnschrift Light" w:hAnsi="Bahnschrift Light" w:cs="Calibri"/>
            <w:lang w:val="en-GB" w:eastAsia="en-GB"/>
          </w:rPr>
          <w:t>Εικόνα</w:t>
        </w:r>
        <w:r w:rsidRPr="009C4DF9">
          <w:rPr>
            <w:rStyle w:val="IndexLink"/>
            <w:rFonts w:ascii="Bahnschrift Light" w:hAnsi="Bahnschrift Light" w:cs="Vani"/>
            <w:lang w:val="en-GB" w:eastAsia="en-GB"/>
          </w:rPr>
          <w:t xml:space="preserve"> 2. </w:t>
        </w:r>
        <w:r w:rsidRPr="009C4DF9">
          <w:rPr>
            <w:rStyle w:val="IndexLink"/>
            <w:rFonts w:ascii="Bahnschrift Light" w:hAnsi="Bahnschrift Light" w:cs="Calibri"/>
            <w:lang w:val="en-GB" w:eastAsia="en-GB"/>
          </w:rPr>
          <w:t>Μία</w:t>
        </w:r>
        <w:r w:rsidRPr="009C4DF9">
          <w:rPr>
            <w:rStyle w:val="IndexLink"/>
            <w:rFonts w:ascii="Bahnschrift Light" w:hAnsi="Bahnschrift Light" w:cs="Vani"/>
            <w:lang w:val="en-GB" w:eastAsia="en-GB"/>
          </w:rPr>
          <w:t xml:space="preserve"> </w:t>
        </w:r>
        <w:r w:rsidRPr="009C4DF9">
          <w:rPr>
            <w:rStyle w:val="IndexLink"/>
            <w:rFonts w:ascii="Bahnschrift Light" w:hAnsi="Bahnschrift Light" w:cs="Calibri"/>
            <w:lang w:val="en-GB" w:eastAsia="en-GB"/>
          </w:rPr>
          <w:t>δεύτερη</w:t>
        </w:r>
        <w:r w:rsidRPr="009C4DF9">
          <w:rPr>
            <w:rStyle w:val="IndexLink"/>
            <w:rFonts w:ascii="Bahnschrift Light" w:hAnsi="Bahnschrift Light" w:cs="Vani"/>
            <w:lang w:val="en-GB" w:eastAsia="en-GB"/>
          </w:rPr>
          <w:t xml:space="preserve"> </w:t>
        </w:r>
        <w:r w:rsidRPr="009C4DF9">
          <w:rPr>
            <w:rStyle w:val="IndexLink"/>
            <w:rFonts w:ascii="Bahnschrift Light" w:hAnsi="Bahnschrift Light" w:cs="Calibri"/>
            <w:lang w:val="en-GB" w:eastAsia="en-GB"/>
          </w:rPr>
          <w:t>εικόνα</w:t>
        </w:r>
        <w:r w:rsidRPr="009C4DF9">
          <w:rPr>
            <w:rStyle w:val="IndexLink"/>
            <w:rFonts w:ascii="Bahnschrift Light" w:hAnsi="Bahnschrift Light" w:cs="Vani"/>
            <w:lang w:val="en-GB" w:eastAsia="en-GB"/>
          </w:rPr>
          <w:t xml:space="preserve"> </w:t>
        </w:r>
        <w:r w:rsidRPr="009C4DF9">
          <w:rPr>
            <w:rStyle w:val="IndexLink"/>
            <w:rFonts w:ascii="Bahnschrift Light" w:hAnsi="Bahnschrift Light" w:cs="Calibri"/>
            <w:lang w:val="en-GB" w:eastAsia="en-GB"/>
          </w:rPr>
          <w:t>του</w:t>
        </w:r>
        <w:r w:rsidRPr="009C4DF9">
          <w:rPr>
            <w:rStyle w:val="IndexLink"/>
            <w:rFonts w:ascii="Bahnschrift Light" w:hAnsi="Bahnschrift Light" w:cs="Vani"/>
            <w:lang w:val="en-GB" w:eastAsia="en-GB"/>
          </w:rPr>
          <w:t xml:space="preserve"> </w:t>
        </w:r>
        <w:r w:rsidRPr="009C4DF9">
          <w:rPr>
            <w:rStyle w:val="IndexLink"/>
            <w:rFonts w:ascii="Bahnschrift Light" w:hAnsi="Bahnschrift Light" w:cs="Calibri"/>
            <w:lang w:val="en-GB" w:eastAsia="en-GB"/>
          </w:rPr>
          <w:t>λογότυπου</w:t>
        </w:r>
        <w:r w:rsidRPr="009C4DF9">
          <w:rPr>
            <w:rStyle w:val="IndexLink"/>
            <w:rFonts w:ascii="Bahnschrift Light" w:hAnsi="Bahnschrift Light" w:cs="Vani"/>
            <w:lang w:val="en-GB" w:eastAsia="en-GB"/>
          </w:rPr>
          <w:t xml:space="preserve"> </w:t>
        </w:r>
        <w:r w:rsidRPr="009C4DF9">
          <w:rPr>
            <w:rStyle w:val="IndexLink"/>
            <w:rFonts w:ascii="Bahnschrift Light" w:hAnsi="Bahnschrift Light" w:cs="Calibri"/>
            <w:lang w:val="en-GB" w:eastAsia="en-GB"/>
          </w:rPr>
          <w:t>του</w:t>
        </w:r>
        <w:r w:rsidRPr="009C4DF9">
          <w:rPr>
            <w:rStyle w:val="IndexLink"/>
            <w:rFonts w:ascii="Bahnschrift Light" w:hAnsi="Bahnschrift Light" w:cs="Vani"/>
            <w:lang w:val="en-GB" w:eastAsia="en-GB"/>
          </w:rPr>
          <w:t xml:space="preserve"> </w:t>
        </w:r>
        <w:r w:rsidRPr="009C4DF9">
          <w:rPr>
            <w:rStyle w:val="IndexLink"/>
            <w:rFonts w:ascii="Bahnschrift Light" w:hAnsi="Bahnschrift Light" w:cs="Calibri"/>
            <w:lang w:val="en-GB" w:eastAsia="en-GB"/>
          </w:rPr>
          <w:t>πανεπιστημίου</w:t>
        </w:r>
        <w:r w:rsidRPr="009C4DF9">
          <w:rPr>
            <w:rStyle w:val="IndexLink"/>
            <w:rFonts w:ascii="Bahnschrift Light" w:hAnsi="Bahnschrift Light" w:cs="Vani"/>
            <w:lang w:val="en-GB" w:eastAsia="en-GB"/>
          </w:rPr>
          <w:tab/>
          <w:t>5</w:t>
        </w:r>
      </w:hyperlink>
    </w:p>
    <w:p w14:paraId="2A0DADC6" w14:textId="77777777" w:rsidR="00F05FCC" w:rsidRPr="009C4DF9" w:rsidRDefault="00A3564F" w:rsidP="000A6F89">
      <w:pPr>
        <w:spacing w:before="360" w:after="360"/>
        <w:jc w:val="both"/>
        <w:rPr>
          <w:rFonts w:ascii="Bahnschrift Light" w:hAnsi="Bahnschrift Light" w:cs="Vani"/>
        </w:rPr>
      </w:pPr>
      <w:r w:rsidRPr="009C4DF9">
        <w:rPr>
          <w:rFonts w:ascii="Bahnschrift Light" w:hAnsi="Bahnschrift Light" w:cs="Vani"/>
        </w:rPr>
        <w:fldChar w:fldCharType="end"/>
      </w:r>
    </w:p>
    <w:p w14:paraId="75FF2935" w14:textId="77777777" w:rsidR="00A3564F" w:rsidRPr="009C4DF9" w:rsidRDefault="00A3564F" w:rsidP="000A6F89">
      <w:pPr>
        <w:pStyle w:val="Heading2"/>
        <w:rPr>
          <w:rFonts w:ascii="Bahnschrift Light" w:hAnsi="Bahnschrift Light" w:cs="Vani"/>
          <w:bCs w:val="0"/>
          <w:i/>
          <w:sz w:val="44"/>
          <w:szCs w:val="44"/>
          <w:u w:val="none"/>
        </w:rPr>
      </w:pPr>
      <w:bookmarkStart w:id="4" w:name="_Toc221961256"/>
      <w:r w:rsidRPr="009C4DF9">
        <w:rPr>
          <w:rFonts w:ascii="Bahnschrift Light" w:hAnsi="Bahnschrift Light" w:cs="Calibri"/>
          <w:bCs w:val="0"/>
          <w:i/>
          <w:sz w:val="44"/>
          <w:szCs w:val="44"/>
          <w:u w:val="none"/>
        </w:rPr>
        <w:lastRenderedPageBreak/>
        <w:t>Κεφάλαιο</w:t>
      </w:r>
      <w:r w:rsidRPr="009C4DF9">
        <w:rPr>
          <w:rFonts w:ascii="Bahnschrift Light" w:hAnsi="Bahnschrift Light" w:cs="Vani"/>
          <w:bCs w:val="0"/>
          <w:i/>
          <w:sz w:val="44"/>
          <w:szCs w:val="44"/>
          <w:u w:val="none"/>
        </w:rPr>
        <w:t xml:space="preserve"> 1</w:t>
      </w:r>
      <w:r w:rsidRPr="009C4DF9">
        <w:rPr>
          <w:rFonts w:ascii="Bahnschrift Light" w:hAnsi="Bahnschrift Light" w:cs="Calibri"/>
          <w:bCs w:val="0"/>
          <w:i/>
          <w:sz w:val="44"/>
          <w:szCs w:val="44"/>
          <w:u w:val="none"/>
        </w:rPr>
        <w:t>ο</w:t>
      </w:r>
      <w:bookmarkEnd w:id="4"/>
    </w:p>
    <w:p w14:paraId="58DCC3B9" w14:textId="77777777" w:rsidR="00A3564F" w:rsidRPr="009C4DF9" w:rsidRDefault="00A3564F" w:rsidP="000A6F89">
      <w:pPr>
        <w:pStyle w:val="Heading3"/>
        <w:jc w:val="both"/>
        <w:rPr>
          <w:rFonts w:ascii="Bahnschrift Light" w:hAnsi="Bahnschrift Light" w:cs="Vani"/>
        </w:rPr>
      </w:pPr>
      <w:bookmarkStart w:id="5" w:name="__RefHeading___Toc306572100"/>
      <w:bookmarkStart w:id="6" w:name="_Toc201336593"/>
      <w:bookmarkStart w:id="7" w:name="_Toc221961257"/>
      <w:bookmarkEnd w:id="5"/>
      <w:r w:rsidRPr="009C4DF9">
        <w:rPr>
          <w:rFonts w:ascii="Bahnschrift Light" w:hAnsi="Bahnschrift Light" w:cs="Calibri"/>
        </w:rPr>
        <w:t>Εισαγωγή</w:t>
      </w:r>
      <w:bookmarkEnd w:id="6"/>
      <w:bookmarkEnd w:id="7"/>
    </w:p>
    <w:p w14:paraId="0FBB79A4" w14:textId="77777777" w:rsidR="00DB0893" w:rsidRPr="009C4DF9" w:rsidRDefault="00DB0893" w:rsidP="000A6F89">
      <w:pPr>
        <w:jc w:val="both"/>
        <w:rPr>
          <w:rFonts w:ascii="Bahnschrift Light" w:hAnsi="Bahnschrift Light" w:cs="Vani"/>
        </w:rPr>
      </w:pPr>
    </w:p>
    <w:p w14:paraId="284D7895" w14:textId="77777777" w:rsidR="00A3564F" w:rsidRPr="009C4DF9" w:rsidRDefault="00A3564F" w:rsidP="000A6F89">
      <w:pPr>
        <w:pStyle w:val="-"/>
        <w:rPr>
          <w:rFonts w:ascii="Bahnschrift Light" w:hAnsi="Bahnschrift Light" w:cs="Vani"/>
          <w:color w:val="77206D" w:themeColor="accent5" w:themeShade="BF"/>
          <w:highlight w:val="lightGray"/>
          <w:lang w:val="en-GB"/>
        </w:rPr>
      </w:pPr>
      <w:r w:rsidRPr="009C4DF9">
        <w:rPr>
          <w:rFonts w:ascii="Bahnschrift Light" w:hAnsi="Bahnschrift Light" w:cs="Vani"/>
          <w:color w:val="77206D" w:themeColor="accent5" w:themeShade="BF"/>
          <w:highlight w:val="lightGray"/>
        </w:rPr>
        <w:t>[</w:t>
      </w:r>
      <w:r w:rsidRPr="009C4DF9">
        <w:rPr>
          <w:rFonts w:ascii="Bahnschrift Light" w:hAnsi="Bahnschrift Light"/>
          <w:b/>
          <w:color w:val="77206D" w:themeColor="accent5" w:themeShade="BF"/>
          <w:highlight w:val="lightGray"/>
        </w:rPr>
        <w:t>Οδηγίες</w:t>
      </w:r>
      <w:r w:rsidRPr="009C4DF9">
        <w:rPr>
          <w:rFonts w:ascii="Bahnschrift Light" w:hAnsi="Bahnschrift Light" w:cs="Vani"/>
          <w:b/>
          <w:color w:val="77206D" w:themeColor="accent5" w:themeShade="BF"/>
          <w:highlight w:val="lightGray"/>
        </w:rPr>
        <w:t>:</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εισαγωγικό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κεφάλαιο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θα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πρέπει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ορίσετε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επιστημονικό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πεδίο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εργασίας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Γενική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εισαγωγή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στον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τομέα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τομείς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αφορά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εργασία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σας</w:t>
      </w:r>
      <w:r w:rsidRPr="009C4DF9">
        <w:rPr>
          <w:rFonts w:ascii="Bahnschrift Light" w:hAnsi="Bahnschrift Light" w:cs="Vani"/>
          <w:color w:val="77206D" w:themeColor="accent5" w:themeShade="BF"/>
          <w:highlight w:val="lightGray"/>
        </w:rPr>
        <w:t xml:space="preserve"> . </w:t>
      </w:r>
      <w:r w:rsidRPr="009C4DF9">
        <w:rPr>
          <w:rFonts w:ascii="Bahnschrift Light" w:hAnsi="Bahnschrift Light"/>
          <w:color w:val="77206D" w:themeColor="accent5" w:themeShade="BF"/>
          <w:highlight w:val="lightGray"/>
        </w:rPr>
        <w:t>Εάν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εργασία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περιλαμβάνει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θεωρητική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μελέτη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αναφερθείτε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συνοπτικά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στον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συγκεκριμένο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χώρο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Εάν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εργασία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περιλαμβάνει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πρακτική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μελέτη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αναφερθείτε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εργαλεία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λογισμικού</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μεθοδολογίες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κτλ</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Δείτε</w:t>
      </w:r>
      <w:r w:rsidRPr="009C4DF9">
        <w:rPr>
          <w:rFonts w:ascii="Bahnschrift Light" w:hAnsi="Bahnschrift Light" w:cs="Vani"/>
          <w:color w:val="77206D" w:themeColor="accent5" w:themeShade="BF"/>
          <w:highlight w:val="lightGray"/>
          <w:lang w:val="en-GB"/>
        </w:rPr>
        <w:t xml:space="preserve"> </w:t>
      </w:r>
      <w:r w:rsidRPr="009C4DF9">
        <w:rPr>
          <w:rFonts w:ascii="Bahnschrift Light" w:hAnsi="Bahnschrift Light"/>
          <w:color w:val="77206D" w:themeColor="accent5" w:themeShade="BF"/>
          <w:highlight w:val="lightGray"/>
        </w:rPr>
        <w:t>το</w:t>
      </w:r>
      <w:r w:rsidRPr="009C4DF9">
        <w:rPr>
          <w:rFonts w:ascii="Bahnschrift Light" w:hAnsi="Bahnschrift Light" w:cs="Vani"/>
          <w:color w:val="77206D" w:themeColor="accent5" w:themeShade="BF"/>
          <w:highlight w:val="lightGray"/>
          <w:lang w:val="en-GB"/>
        </w:rPr>
        <w:t xml:space="preserve"> </w:t>
      </w:r>
      <w:r w:rsidRPr="009C4DF9">
        <w:rPr>
          <w:rFonts w:ascii="Bahnschrift Light" w:hAnsi="Bahnschrift Light"/>
          <w:color w:val="77206D" w:themeColor="accent5" w:themeShade="BF"/>
          <w:highlight w:val="lightGray"/>
        </w:rPr>
        <w:t>παρακάτω</w:t>
      </w:r>
      <w:r w:rsidRPr="009C4DF9">
        <w:rPr>
          <w:rFonts w:ascii="Bahnschrift Light" w:hAnsi="Bahnschrift Light" w:cs="Vani"/>
          <w:color w:val="77206D" w:themeColor="accent5" w:themeShade="BF"/>
          <w:highlight w:val="lightGray"/>
          <w:lang w:val="en-GB"/>
        </w:rPr>
        <w:t xml:space="preserve"> </w:t>
      </w:r>
      <w:r w:rsidRPr="009C4DF9">
        <w:rPr>
          <w:rFonts w:ascii="Bahnschrift Light" w:hAnsi="Bahnschrift Light"/>
          <w:color w:val="77206D" w:themeColor="accent5" w:themeShade="BF"/>
          <w:highlight w:val="lightGray"/>
        </w:rPr>
        <w:t>παράδειγμα</w:t>
      </w:r>
      <w:r w:rsidRPr="009C4DF9">
        <w:rPr>
          <w:rFonts w:ascii="Bahnschrift Light" w:hAnsi="Bahnschrift Light" w:cs="Vani"/>
          <w:color w:val="77206D" w:themeColor="accent5" w:themeShade="BF"/>
          <w:highlight w:val="lightGray"/>
          <w:lang w:val="en-GB"/>
        </w:rPr>
        <w:t xml:space="preserve">, </w:t>
      </w:r>
      <w:r w:rsidRPr="009C4DF9">
        <w:rPr>
          <w:rFonts w:ascii="Bahnschrift Light" w:hAnsi="Bahnschrift Light"/>
          <w:color w:val="77206D" w:themeColor="accent5" w:themeShade="BF"/>
          <w:highlight w:val="lightGray"/>
        </w:rPr>
        <w:t>στις</w:t>
      </w:r>
      <w:r w:rsidRPr="009C4DF9">
        <w:rPr>
          <w:rFonts w:ascii="Bahnschrift Light" w:hAnsi="Bahnschrift Light" w:cs="Vani"/>
          <w:color w:val="77206D" w:themeColor="accent5" w:themeShade="BF"/>
          <w:highlight w:val="lightGray"/>
          <w:lang w:val="en-GB"/>
        </w:rPr>
        <w:t xml:space="preserve"> </w:t>
      </w:r>
      <w:r w:rsidRPr="009C4DF9">
        <w:rPr>
          <w:rFonts w:ascii="Bahnschrift Light" w:hAnsi="Bahnschrift Light"/>
          <w:color w:val="77206D" w:themeColor="accent5" w:themeShade="BF"/>
          <w:highlight w:val="lightGray"/>
        </w:rPr>
        <w:t>υποενότητες</w:t>
      </w:r>
      <w:r w:rsidRPr="009C4DF9">
        <w:rPr>
          <w:rFonts w:ascii="Bahnschrift Light" w:hAnsi="Bahnschrift Light" w:cs="Vani"/>
          <w:color w:val="77206D" w:themeColor="accent5" w:themeShade="BF"/>
          <w:highlight w:val="lightGray"/>
          <w:lang w:val="en-GB"/>
        </w:rPr>
        <w:t xml:space="preserve"> 1.1 – 1.4].</w:t>
      </w:r>
    </w:p>
    <w:p w14:paraId="0D74D1B9" w14:textId="77777777" w:rsidR="000F199B" w:rsidRPr="009C4DF9" w:rsidRDefault="000F199B" w:rsidP="000A6F89">
      <w:pPr>
        <w:pStyle w:val="-"/>
        <w:rPr>
          <w:rFonts w:ascii="Bahnschrift Light" w:hAnsi="Bahnschrift Light" w:cs="Vani"/>
          <w:color w:val="77206D" w:themeColor="accent5" w:themeShade="BF"/>
          <w:highlight w:val="lightGray"/>
          <w:lang w:val="en-GB"/>
        </w:rPr>
      </w:pPr>
      <w:r w:rsidRPr="009C4DF9">
        <w:rPr>
          <w:rFonts w:ascii="Bahnschrift Light" w:hAnsi="Bahnschrift Light" w:cs="Vani"/>
          <w:color w:val="77206D" w:themeColor="accent5" w:themeShade="BF"/>
          <w:highlight w:val="lightGray"/>
          <w:lang w:val="en-GB"/>
        </w:rPr>
        <w:t xml:space="preserve">  </w:t>
      </w:r>
      <w:r w:rsidRPr="009C4DF9">
        <w:rPr>
          <w:rFonts w:ascii="Bahnschrift Light" w:hAnsi="Bahnschrift Light" w:cs="Vani"/>
          <w:b/>
          <w:bCs/>
          <w:color w:val="77206D" w:themeColor="accent5" w:themeShade="BF"/>
          <w:highlight w:val="lightGray"/>
          <w:lang w:val="en-GB"/>
        </w:rPr>
        <w:t>Context</w:t>
      </w:r>
      <w:r w:rsidRPr="009C4DF9">
        <w:rPr>
          <w:rFonts w:ascii="Bahnschrift Light" w:hAnsi="Bahnschrift Light" w:cs="Vani"/>
          <w:color w:val="77206D" w:themeColor="accent5" w:themeShade="BF"/>
          <w:highlight w:val="lightGray"/>
          <w:lang w:val="en-GB"/>
        </w:rPr>
        <w:t>: Why website design and productivity measurement matter</w:t>
      </w:r>
    </w:p>
    <w:p w14:paraId="559E696B" w14:textId="77777777" w:rsidR="000F199B" w:rsidRPr="009C4DF9" w:rsidRDefault="000F199B" w:rsidP="000A6F89">
      <w:pPr>
        <w:pStyle w:val="-"/>
        <w:rPr>
          <w:rFonts w:ascii="Bahnschrift Light" w:hAnsi="Bahnschrift Light" w:cs="Vani"/>
          <w:color w:val="77206D" w:themeColor="accent5" w:themeShade="BF"/>
          <w:highlight w:val="lightGray"/>
          <w:lang w:val="en-GB"/>
        </w:rPr>
      </w:pPr>
      <w:r w:rsidRPr="009C4DF9">
        <w:rPr>
          <w:rFonts w:ascii="Bahnschrift Light" w:hAnsi="Bahnschrift Light" w:cs="Vani"/>
          <w:color w:val="77206D" w:themeColor="accent5" w:themeShade="BF"/>
          <w:highlight w:val="lightGray"/>
          <w:lang w:val="en-GB"/>
        </w:rPr>
        <w:t xml:space="preserve">  </w:t>
      </w:r>
      <w:r w:rsidRPr="009C4DF9">
        <w:rPr>
          <w:rFonts w:ascii="Bahnschrift Light" w:hAnsi="Bahnschrift Light" w:cs="Vani"/>
          <w:b/>
          <w:bCs/>
          <w:color w:val="77206D" w:themeColor="accent5" w:themeShade="BF"/>
          <w:highlight w:val="lightGray"/>
          <w:lang w:val="en-GB"/>
        </w:rPr>
        <w:t>Problem Statement</w:t>
      </w:r>
      <w:r w:rsidRPr="009C4DF9">
        <w:rPr>
          <w:rFonts w:ascii="Bahnschrift Light" w:hAnsi="Bahnschrift Light" w:cs="Vani"/>
          <w:color w:val="77206D" w:themeColor="accent5" w:themeShade="BF"/>
          <w:highlight w:val="lightGray"/>
          <w:lang w:val="en-GB"/>
        </w:rPr>
        <w:t>: What you are trying to solve (e.g., which design model is most effective)</w:t>
      </w:r>
    </w:p>
    <w:p w14:paraId="393F0517" w14:textId="77777777" w:rsidR="000F199B" w:rsidRPr="009C4DF9" w:rsidRDefault="000F199B" w:rsidP="000A6F89">
      <w:pPr>
        <w:pStyle w:val="-"/>
        <w:rPr>
          <w:rFonts w:ascii="Bahnschrift Light" w:hAnsi="Bahnschrift Light" w:cs="Vani"/>
          <w:color w:val="77206D" w:themeColor="accent5" w:themeShade="BF"/>
          <w:highlight w:val="lightGray"/>
          <w:lang w:val="en-GB"/>
        </w:rPr>
      </w:pPr>
      <w:r w:rsidRPr="009C4DF9">
        <w:rPr>
          <w:rFonts w:ascii="Bahnschrift Light" w:hAnsi="Bahnschrift Light" w:cs="Vani"/>
          <w:color w:val="77206D" w:themeColor="accent5" w:themeShade="BF"/>
          <w:highlight w:val="lightGray"/>
          <w:lang w:val="en-GB"/>
        </w:rPr>
        <w:t xml:space="preserve">  </w:t>
      </w:r>
      <w:r w:rsidRPr="009C4DF9">
        <w:rPr>
          <w:rFonts w:ascii="Bahnschrift Light" w:hAnsi="Bahnschrift Light" w:cs="Vani"/>
          <w:b/>
          <w:bCs/>
          <w:color w:val="77206D" w:themeColor="accent5" w:themeShade="BF"/>
          <w:highlight w:val="lightGray"/>
          <w:lang w:val="en-GB"/>
        </w:rPr>
        <w:t>Objectives</w:t>
      </w:r>
      <w:r w:rsidRPr="009C4DF9">
        <w:rPr>
          <w:rFonts w:ascii="Bahnschrift Light" w:hAnsi="Bahnschrift Light" w:cs="Vani"/>
          <w:color w:val="77206D" w:themeColor="accent5" w:themeShade="BF"/>
          <w:highlight w:val="lightGray"/>
          <w:lang w:val="en-GB"/>
        </w:rPr>
        <w:t xml:space="preserve">: List clear goals (design, test, </w:t>
      </w:r>
      <w:proofErr w:type="spellStart"/>
      <w:r w:rsidRPr="009C4DF9">
        <w:rPr>
          <w:rFonts w:ascii="Bahnschrift Light" w:hAnsi="Bahnschrift Light" w:cs="Vani"/>
          <w:color w:val="77206D" w:themeColor="accent5" w:themeShade="BF"/>
          <w:highlight w:val="lightGray"/>
          <w:lang w:val="en-GB"/>
        </w:rPr>
        <w:t>analyze</w:t>
      </w:r>
      <w:proofErr w:type="spellEnd"/>
      <w:r w:rsidRPr="009C4DF9">
        <w:rPr>
          <w:rFonts w:ascii="Bahnschrift Light" w:hAnsi="Bahnschrift Light" w:cs="Vani"/>
          <w:color w:val="77206D" w:themeColor="accent5" w:themeShade="BF"/>
          <w:highlight w:val="lightGray"/>
          <w:lang w:val="en-GB"/>
        </w:rPr>
        <w:t>)</w:t>
      </w:r>
    </w:p>
    <w:p w14:paraId="41B30751" w14:textId="77777777" w:rsidR="000F199B" w:rsidRPr="009C4DF9" w:rsidRDefault="000F199B" w:rsidP="000A6F89">
      <w:pPr>
        <w:pStyle w:val="-"/>
        <w:rPr>
          <w:rFonts w:ascii="Bahnschrift Light" w:hAnsi="Bahnschrift Light" w:cs="Vani"/>
          <w:color w:val="77206D" w:themeColor="accent5" w:themeShade="BF"/>
          <w:lang w:val="en-GB"/>
        </w:rPr>
      </w:pPr>
      <w:r w:rsidRPr="009C4DF9">
        <w:rPr>
          <w:rFonts w:ascii="Bahnschrift Light" w:hAnsi="Bahnschrift Light" w:cs="Vani"/>
          <w:color w:val="77206D" w:themeColor="accent5" w:themeShade="BF"/>
          <w:highlight w:val="lightGray"/>
          <w:lang w:val="en-GB"/>
        </w:rPr>
        <w:t xml:space="preserve">  </w:t>
      </w:r>
      <w:r w:rsidRPr="009C4DF9">
        <w:rPr>
          <w:rFonts w:ascii="Bahnschrift Light" w:hAnsi="Bahnschrift Light" w:cs="Vani"/>
          <w:b/>
          <w:bCs/>
          <w:color w:val="77206D" w:themeColor="accent5" w:themeShade="BF"/>
          <w:highlight w:val="lightGray"/>
          <w:lang w:val="en-GB"/>
        </w:rPr>
        <w:t>Scope &amp; Limitations</w:t>
      </w:r>
      <w:r w:rsidRPr="009C4DF9">
        <w:rPr>
          <w:rFonts w:ascii="Bahnschrift Light" w:hAnsi="Bahnschrift Light" w:cs="Vani"/>
          <w:color w:val="77206D" w:themeColor="accent5" w:themeShade="BF"/>
          <w:highlight w:val="lightGray"/>
          <w:lang w:val="en-GB"/>
        </w:rPr>
        <w:t>: What you will and won’t cover</w:t>
      </w:r>
    </w:p>
    <w:p w14:paraId="23AE98A1" w14:textId="77777777" w:rsidR="000F199B" w:rsidRPr="009C4DF9" w:rsidRDefault="000F199B" w:rsidP="000A6F89">
      <w:pPr>
        <w:pStyle w:val="NoSpacing"/>
        <w:jc w:val="both"/>
        <w:rPr>
          <w:rFonts w:ascii="Bahnschrift Light" w:hAnsi="Bahnschrift Light" w:cs="Vani"/>
          <w:lang w:val="en-GB"/>
        </w:rPr>
      </w:pPr>
    </w:p>
    <w:p w14:paraId="6BB37698" w14:textId="77777777" w:rsidR="000F199B" w:rsidRPr="009C4DF9" w:rsidRDefault="000F199B" w:rsidP="000A6F89">
      <w:pPr>
        <w:pStyle w:val="NoSpacing"/>
        <w:jc w:val="both"/>
        <w:rPr>
          <w:rFonts w:ascii="Bahnschrift Light" w:hAnsi="Bahnschrift Light" w:cs="Vani"/>
          <w:lang w:val="en-GB"/>
        </w:rPr>
      </w:pPr>
    </w:p>
    <w:p w14:paraId="3F17C6F1" w14:textId="77777777" w:rsidR="00A3564F" w:rsidRPr="009C4DF9" w:rsidRDefault="00A3564F" w:rsidP="000A6F89">
      <w:pPr>
        <w:pStyle w:val="NoSpacing"/>
        <w:jc w:val="both"/>
        <w:rPr>
          <w:rFonts w:ascii="Bahnschrift Light" w:hAnsi="Bahnschrift Light" w:cs="Vani"/>
        </w:rPr>
      </w:pPr>
      <w:bookmarkStart w:id="8" w:name="__RefHeading___Toc306572101"/>
      <w:bookmarkStart w:id="9" w:name="_Toc201336594"/>
      <w:bookmarkEnd w:id="8"/>
      <w:r w:rsidRPr="009C4DF9">
        <w:rPr>
          <w:rFonts w:ascii="Bahnschrift Light" w:hAnsi="Bahnschrift Light" w:cs="Calibri"/>
        </w:rPr>
        <w:t>Περιγραφή</w:t>
      </w:r>
      <w:r w:rsidRPr="009C4DF9">
        <w:rPr>
          <w:rFonts w:ascii="Bahnschrift Light" w:hAnsi="Bahnschrift Light" w:cs="Vani"/>
        </w:rPr>
        <w:t xml:space="preserve"> </w:t>
      </w:r>
      <w:r w:rsidRPr="009C4DF9">
        <w:rPr>
          <w:rFonts w:ascii="Bahnschrift Light" w:hAnsi="Bahnschrift Light" w:cs="Calibri"/>
        </w:rPr>
        <w:t>του</w:t>
      </w:r>
      <w:r w:rsidRPr="009C4DF9">
        <w:rPr>
          <w:rFonts w:ascii="Bahnschrift Light" w:hAnsi="Bahnschrift Light" w:cs="Vani"/>
        </w:rPr>
        <w:t xml:space="preserve"> </w:t>
      </w:r>
      <w:r w:rsidRPr="009C4DF9">
        <w:rPr>
          <w:rFonts w:ascii="Bahnschrift Light" w:hAnsi="Bahnschrift Light" w:cs="Calibri"/>
        </w:rPr>
        <w:t>υπό</w:t>
      </w:r>
      <w:r w:rsidRPr="009C4DF9">
        <w:rPr>
          <w:rFonts w:ascii="Bahnschrift Light" w:hAnsi="Bahnschrift Light" w:cs="Vani"/>
        </w:rPr>
        <w:t xml:space="preserve"> </w:t>
      </w:r>
      <w:r w:rsidRPr="009C4DF9">
        <w:rPr>
          <w:rFonts w:ascii="Bahnschrift Light" w:hAnsi="Bahnschrift Light" w:cs="Calibri"/>
        </w:rPr>
        <w:t>μελέτη</w:t>
      </w:r>
      <w:r w:rsidRPr="009C4DF9">
        <w:rPr>
          <w:rFonts w:ascii="Bahnschrift Light" w:hAnsi="Bahnschrift Light" w:cs="Vani"/>
        </w:rPr>
        <w:t xml:space="preserve"> </w:t>
      </w:r>
      <w:r w:rsidRPr="009C4DF9">
        <w:rPr>
          <w:rFonts w:ascii="Bahnschrift Light" w:hAnsi="Bahnschrift Light" w:cs="Calibri"/>
        </w:rPr>
        <w:t>προβλήματος</w:t>
      </w:r>
      <w:bookmarkEnd w:id="9"/>
    </w:p>
    <w:p w14:paraId="0E37EB16" w14:textId="77777777" w:rsidR="00A3564F" w:rsidRPr="009C4DF9" w:rsidRDefault="00A3564F" w:rsidP="000A6F89">
      <w:pPr>
        <w:pStyle w:val="NoSpacing"/>
        <w:jc w:val="both"/>
        <w:rPr>
          <w:rFonts w:ascii="Bahnschrift Light" w:hAnsi="Bahnschrift Light" w:cs="Vani"/>
        </w:rPr>
      </w:pPr>
      <w:r w:rsidRPr="009C4DF9">
        <w:rPr>
          <w:rFonts w:ascii="Bahnschrift Light" w:hAnsi="Bahnschrift Light" w:cs="Calibri"/>
          <w:highlight w:val="lightGray"/>
        </w:rPr>
        <w:t>Στην</w:t>
      </w:r>
      <w:r w:rsidRPr="009C4DF9">
        <w:rPr>
          <w:rFonts w:ascii="Bahnschrift Light" w:hAnsi="Bahnschrift Light" w:cs="Vani"/>
          <w:highlight w:val="lightGray"/>
        </w:rPr>
        <w:t xml:space="preserve"> </w:t>
      </w:r>
      <w:r w:rsidRPr="009C4DF9">
        <w:rPr>
          <w:rFonts w:ascii="Bahnschrift Light" w:hAnsi="Bahnschrift Light" w:cs="Calibri"/>
          <w:highlight w:val="lightGray"/>
        </w:rPr>
        <w:t>ενότητα</w:t>
      </w:r>
      <w:r w:rsidRPr="009C4DF9">
        <w:rPr>
          <w:rFonts w:ascii="Bahnschrift Light" w:hAnsi="Bahnschrift Light" w:cs="Vani"/>
          <w:highlight w:val="lightGray"/>
        </w:rPr>
        <w:t xml:space="preserve"> </w:t>
      </w:r>
      <w:r w:rsidRPr="009C4DF9">
        <w:rPr>
          <w:rFonts w:ascii="Bahnschrift Light" w:hAnsi="Bahnschrift Light" w:cs="Calibri"/>
          <w:highlight w:val="lightGray"/>
        </w:rPr>
        <w:t>αυτή</w:t>
      </w:r>
      <w:r w:rsidRPr="009C4DF9">
        <w:rPr>
          <w:rFonts w:ascii="Bahnschrift Light" w:hAnsi="Bahnschrift Light" w:cs="Vani"/>
          <w:highlight w:val="lightGray"/>
        </w:rPr>
        <w:t xml:space="preserve"> </w:t>
      </w:r>
      <w:r w:rsidRPr="009C4DF9">
        <w:rPr>
          <w:rFonts w:ascii="Bahnschrift Light" w:hAnsi="Bahnschrift Light" w:cs="Calibri"/>
          <w:highlight w:val="lightGray"/>
        </w:rPr>
        <w:t>μπορείτε</w:t>
      </w:r>
      <w:r w:rsidRPr="009C4DF9">
        <w:rPr>
          <w:rFonts w:ascii="Bahnschrift Light" w:hAnsi="Bahnschrift Light" w:cs="Vani"/>
          <w:highlight w:val="lightGray"/>
        </w:rPr>
        <w:t xml:space="preserve"> </w:t>
      </w:r>
      <w:r w:rsidRPr="009C4DF9">
        <w:rPr>
          <w:rFonts w:ascii="Bahnschrift Light" w:hAnsi="Bahnschrift Light" w:cs="Calibri"/>
          <w:highlight w:val="lightGray"/>
        </w:rPr>
        <w:t>να</w:t>
      </w:r>
      <w:r w:rsidRPr="009C4DF9">
        <w:rPr>
          <w:rFonts w:ascii="Bahnschrift Light" w:hAnsi="Bahnschrift Light" w:cs="Vani"/>
          <w:highlight w:val="lightGray"/>
        </w:rPr>
        <w:t xml:space="preserve"> </w:t>
      </w:r>
      <w:r w:rsidRPr="009C4DF9">
        <w:rPr>
          <w:rFonts w:ascii="Bahnschrift Light" w:hAnsi="Bahnschrift Light" w:cs="Calibri"/>
          <w:highlight w:val="lightGray"/>
        </w:rPr>
        <w:t>περιλάβετε</w:t>
      </w:r>
      <w:r w:rsidRPr="009C4DF9">
        <w:rPr>
          <w:rFonts w:ascii="Bahnschrift Light" w:hAnsi="Bahnschrift Light" w:cs="Vani"/>
          <w:highlight w:val="lightGray"/>
        </w:rPr>
        <w:t xml:space="preserve"> </w:t>
      </w:r>
      <w:r w:rsidRPr="009C4DF9">
        <w:rPr>
          <w:rFonts w:ascii="Bahnschrift Light" w:hAnsi="Bahnschrift Light" w:cs="Calibri"/>
          <w:highlight w:val="lightGray"/>
        </w:rPr>
        <w:t>μια</w:t>
      </w:r>
      <w:r w:rsidRPr="009C4DF9">
        <w:rPr>
          <w:rFonts w:ascii="Bahnschrift Light" w:hAnsi="Bahnschrift Light" w:cs="Vani"/>
          <w:highlight w:val="lightGray"/>
        </w:rPr>
        <w:t xml:space="preserve"> </w:t>
      </w:r>
      <w:r w:rsidRPr="009C4DF9">
        <w:rPr>
          <w:rFonts w:ascii="Bahnschrift Light" w:hAnsi="Bahnschrift Light" w:cs="Calibri"/>
          <w:highlight w:val="lightGray"/>
        </w:rPr>
        <w:t>σύντομη</w:t>
      </w:r>
      <w:r w:rsidRPr="009C4DF9">
        <w:rPr>
          <w:rFonts w:ascii="Bahnschrift Light" w:hAnsi="Bahnschrift Light" w:cs="Vani"/>
          <w:highlight w:val="lightGray"/>
        </w:rPr>
        <w:t xml:space="preserve"> </w:t>
      </w:r>
      <w:r w:rsidRPr="009C4DF9">
        <w:rPr>
          <w:rFonts w:ascii="Bahnschrift Light" w:hAnsi="Bahnschrift Light" w:cs="Calibri"/>
          <w:highlight w:val="lightGray"/>
        </w:rPr>
        <w:t>περιγραφή</w:t>
      </w:r>
      <w:r w:rsidRPr="009C4DF9">
        <w:rPr>
          <w:rFonts w:ascii="Bahnschrift Light" w:hAnsi="Bahnschrift Light" w:cs="Vani"/>
          <w:highlight w:val="lightGray"/>
        </w:rPr>
        <w:t xml:space="preserve"> </w:t>
      </w:r>
      <w:r w:rsidRPr="009C4DF9">
        <w:rPr>
          <w:rFonts w:ascii="Bahnschrift Light" w:hAnsi="Bahnschrift Light" w:cs="Calibri"/>
          <w:highlight w:val="lightGray"/>
        </w:rPr>
        <w:t>του</w:t>
      </w:r>
      <w:r w:rsidRPr="009C4DF9">
        <w:rPr>
          <w:rFonts w:ascii="Bahnschrift Light" w:hAnsi="Bahnschrift Light" w:cs="Vani"/>
          <w:highlight w:val="lightGray"/>
        </w:rPr>
        <w:t xml:space="preserve"> </w:t>
      </w:r>
      <w:r w:rsidRPr="009C4DF9">
        <w:rPr>
          <w:rFonts w:ascii="Bahnschrift Light" w:hAnsi="Bahnschrift Light" w:cs="Calibri"/>
          <w:highlight w:val="lightGray"/>
        </w:rPr>
        <w:t>υπό</w:t>
      </w:r>
      <w:r w:rsidRPr="009C4DF9">
        <w:rPr>
          <w:rFonts w:ascii="Bahnschrift Light" w:hAnsi="Bahnschrift Light" w:cs="Vani"/>
          <w:highlight w:val="lightGray"/>
        </w:rPr>
        <w:t xml:space="preserve"> </w:t>
      </w:r>
      <w:r w:rsidRPr="009C4DF9">
        <w:rPr>
          <w:rFonts w:ascii="Bahnschrift Light" w:hAnsi="Bahnschrift Light" w:cs="Calibri"/>
          <w:highlight w:val="lightGray"/>
        </w:rPr>
        <w:t>μελέτη</w:t>
      </w:r>
      <w:r w:rsidRPr="009C4DF9">
        <w:rPr>
          <w:rFonts w:ascii="Bahnschrift Light" w:hAnsi="Bahnschrift Light" w:cs="Vani"/>
          <w:highlight w:val="lightGray"/>
        </w:rPr>
        <w:t xml:space="preserve"> </w:t>
      </w:r>
      <w:r w:rsidRPr="009C4DF9">
        <w:rPr>
          <w:rFonts w:ascii="Bahnschrift Light" w:hAnsi="Bahnschrift Light" w:cs="Calibri"/>
          <w:highlight w:val="lightGray"/>
        </w:rPr>
        <w:t>προβλήματος</w:t>
      </w:r>
      <w:r w:rsidRPr="009C4DF9">
        <w:rPr>
          <w:rFonts w:ascii="Bahnschrift Light" w:hAnsi="Bahnschrift Light" w:cs="Vani"/>
          <w:highlight w:val="lightGray"/>
        </w:rPr>
        <w:t>.</w:t>
      </w:r>
    </w:p>
    <w:p w14:paraId="1242752D" w14:textId="77777777" w:rsidR="00A3564F" w:rsidRPr="009C4DF9" w:rsidRDefault="00A3564F" w:rsidP="000A6F89">
      <w:pPr>
        <w:pStyle w:val="NoSpacing"/>
        <w:jc w:val="both"/>
        <w:rPr>
          <w:rFonts w:ascii="Bahnschrift Light" w:hAnsi="Bahnschrift Light" w:cs="Vani"/>
        </w:rPr>
      </w:pPr>
      <w:bookmarkStart w:id="10" w:name="__RefHeading___Toc306572102"/>
      <w:bookmarkStart w:id="11" w:name="_Toc201336595"/>
      <w:bookmarkEnd w:id="10"/>
      <w:r w:rsidRPr="009C4DF9">
        <w:rPr>
          <w:rFonts w:ascii="Bahnschrift Light" w:hAnsi="Bahnschrift Light" w:cs="Calibri"/>
        </w:rPr>
        <w:t>Σκοπός</w:t>
      </w:r>
      <w:r w:rsidRPr="009C4DF9">
        <w:rPr>
          <w:rFonts w:ascii="Bahnschrift Light" w:hAnsi="Bahnschrift Light" w:cs="Vani"/>
        </w:rPr>
        <w:t xml:space="preserve"> </w:t>
      </w:r>
      <w:r w:rsidRPr="009C4DF9">
        <w:rPr>
          <w:rFonts w:ascii="Bahnschrift Light" w:hAnsi="Bahnschrift Light" w:cs="Calibri"/>
        </w:rPr>
        <w:t>και</w:t>
      </w:r>
      <w:r w:rsidRPr="009C4DF9">
        <w:rPr>
          <w:rFonts w:ascii="Bahnschrift Light" w:hAnsi="Bahnschrift Light" w:cs="Vani"/>
        </w:rPr>
        <w:t xml:space="preserve"> </w:t>
      </w:r>
      <w:r w:rsidRPr="009C4DF9">
        <w:rPr>
          <w:rFonts w:ascii="Bahnschrift Light" w:hAnsi="Bahnschrift Light" w:cs="Calibri"/>
        </w:rPr>
        <w:t>στόχοι</w:t>
      </w:r>
      <w:r w:rsidRPr="009C4DF9">
        <w:rPr>
          <w:rFonts w:ascii="Bahnschrift Light" w:hAnsi="Bahnschrift Light" w:cs="Vani"/>
        </w:rPr>
        <w:t xml:space="preserve"> </w:t>
      </w:r>
      <w:r w:rsidRPr="009C4DF9">
        <w:rPr>
          <w:rFonts w:ascii="Bahnschrift Light" w:hAnsi="Bahnschrift Light" w:cs="Calibri"/>
        </w:rPr>
        <w:t>της</w:t>
      </w:r>
      <w:r w:rsidRPr="009C4DF9">
        <w:rPr>
          <w:rFonts w:ascii="Bahnschrift Light" w:hAnsi="Bahnschrift Light" w:cs="Vani"/>
        </w:rPr>
        <w:t xml:space="preserve"> </w:t>
      </w:r>
      <w:r w:rsidRPr="009C4DF9">
        <w:rPr>
          <w:rFonts w:ascii="Bahnschrift Light" w:hAnsi="Bahnschrift Light" w:cs="Calibri"/>
        </w:rPr>
        <w:t>εργασίας</w:t>
      </w:r>
      <w:bookmarkEnd w:id="11"/>
    </w:p>
    <w:p w14:paraId="1A95EC15" w14:textId="77777777" w:rsidR="00A3564F" w:rsidRPr="009C4DF9" w:rsidRDefault="00A3564F" w:rsidP="000A6F89">
      <w:pPr>
        <w:pStyle w:val="NoSpacing"/>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Αναφέρετε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συνοπτικά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τους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στόχους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εργασίας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σας</w:t>
      </w:r>
      <w:r w:rsidRPr="009C4DF9">
        <w:rPr>
          <w:rFonts w:ascii="Bahnschrift Light" w:hAnsi="Bahnschrift Light" w:cs="Vani"/>
          <w:color w:val="77206D" w:themeColor="accent5" w:themeShade="BF"/>
          <w:highlight w:val="lightGray"/>
        </w:rPr>
        <w:t xml:space="preserve">. </w:t>
      </w:r>
    </w:p>
    <w:p w14:paraId="048EA5F8" w14:textId="77777777" w:rsidR="00A3564F" w:rsidRPr="009C4DF9" w:rsidRDefault="00A3564F" w:rsidP="000A6F89">
      <w:pPr>
        <w:pStyle w:val="NoSpacing"/>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Οι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στόχοι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εργασίας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περιλαμβάνουν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ακόλουθα</w:t>
      </w:r>
      <w:r w:rsidRPr="009C4DF9">
        <w:rPr>
          <w:rFonts w:ascii="Bahnschrift Light" w:hAnsi="Bahnschrift Light" w:cs="Vani"/>
          <w:color w:val="77206D" w:themeColor="accent5" w:themeShade="BF"/>
          <w:highlight w:val="lightGray"/>
        </w:rPr>
        <w:t>:</w:t>
      </w:r>
    </w:p>
    <w:p w14:paraId="6F81C161" w14:textId="77777777" w:rsidR="00A3564F" w:rsidRPr="009C4DF9" w:rsidRDefault="00A3564F" w:rsidP="000A6F89">
      <w:pPr>
        <w:pStyle w:val="NoSpacing"/>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ανάλυση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σύγχρονων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τεχνολογιών</w:t>
      </w:r>
      <w:r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ανάπτυξης</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εξατομικευμένου</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λογισμικού</w:t>
      </w:r>
    </w:p>
    <w:p w14:paraId="5FE49F78" w14:textId="77777777" w:rsidR="00A3564F" w:rsidRPr="009C4DF9" w:rsidRDefault="00A3564F" w:rsidP="000A6F89">
      <w:pPr>
        <w:pStyle w:val="NoSpacing"/>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υλοποίηση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συγκριτική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μελέτη</w:t>
      </w:r>
      <w:r w:rsidRPr="009C4DF9">
        <w:rPr>
          <w:rFonts w:ascii="Bahnschrift Light" w:hAnsi="Bahnschrift Light" w:cs="Vani"/>
          <w:color w:val="77206D" w:themeColor="accent5" w:themeShade="BF"/>
          <w:highlight w:val="lightGray"/>
        </w:rPr>
        <w:t xml:space="preserve"> </w:t>
      </w:r>
    </w:p>
    <w:p w14:paraId="60C6BAE6" w14:textId="77777777" w:rsidR="00A3564F" w:rsidRPr="009C4DF9" w:rsidRDefault="00A3564F" w:rsidP="000A6F89">
      <w:pPr>
        <w:pStyle w:val="NoSpacing"/>
        <w:jc w:val="both"/>
        <w:rPr>
          <w:rFonts w:ascii="Bahnschrift Light" w:hAnsi="Bahnschrift Light" w:cs="Vani"/>
        </w:rPr>
      </w:pPr>
      <w:bookmarkStart w:id="12" w:name="__RefHeading___Toc306572103"/>
      <w:bookmarkStart w:id="13" w:name="_Toc201336596"/>
      <w:r w:rsidRPr="009C4DF9">
        <w:rPr>
          <w:rFonts w:ascii="Bahnschrift Light" w:hAnsi="Bahnschrift Light" w:cs="Calibri"/>
        </w:rPr>
        <w:t>Βασικοί</w:t>
      </w:r>
      <w:r w:rsidRPr="009C4DF9">
        <w:rPr>
          <w:rFonts w:ascii="Bahnschrift Light" w:hAnsi="Bahnschrift Light" w:cs="Vani"/>
        </w:rPr>
        <w:t xml:space="preserve"> </w:t>
      </w:r>
      <w:r w:rsidRPr="009C4DF9">
        <w:rPr>
          <w:rFonts w:ascii="Bahnschrift Light" w:hAnsi="Bahnschrift Light" w:cs="Calibri"/>
        </w:rPr>
        <w:t>ορισμοί</w:t>
      </w:r>
      <w:bookmarkEnd w:id="12"/>
      <w:bookmarkEnd w:id="13"/>
      <w:r w:rsidRPr="009C4DF9">
        <w:rPr>
          <w:rFonts w:ascii="Bahnschrift Light" w:hAnsi="Bahnschrift Light" w:cs="Vani"/>
        </w:rPr>
        <w:t xml:space="preserve"> </w:t>
      </w:r>
    </w:p>
    <w:p w14:paraId="42FCF082" w14:textId="77777777" w:rsidR="00A3564F" w:rsidRPr="009C4DF9" w:rsidRDefault="00A3564F" w:rsidP="000A6F89">
      <w:pPr>
        <w:pStyle w:val="NoSpacing"/>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Στην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ενότητα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αυτή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μπορείτε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περιλάβετε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εννοιολογική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θεμελίωση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υπό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μελέτη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προβλήματος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Δεν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θα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πρέπει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θεωρείτε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ότι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αναγνώστης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γνωρίζει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πλήρως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ορθώς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τις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βασικές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έννοιες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θα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χρησιμοποιήσετε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επόμενα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κεφάλαια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εργασίας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αυτή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ενότητα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μπορείτε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περιγράψετε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οριοθετήσετε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περιοχή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μελετάτε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Για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παράδειγμα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βασικούς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ορισμούς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μεθοδολογίες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θα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χρησιμοποιήσετε</w:t>
      </w:r>
      <w:r w:rsidRPr="009C4DF9">
        <w:rPr>
          <w:rFonts w:ascii="Bahnschrift Light" w:hAnsi="Bahnschrift Light" w:cs="Vani"/>
          <w:color w:val="77206D" w:themeColor="accent5" w:themeShade="BF"/>
          <w:highlight w:val="lightGray"/>
        </w:rPr>
        <w:t xml:space="preserve"> / </w:t>
      </w:r>
      <w:r w:rsidRPr="009C4DF9">
        <w:rPr>
          <w:rFonts w:ascii="Bahnschrift Light" w:hAnsi="Bahnschrift Light" w:cs="Calibri"/>
          <w:color w:val="77206D" w:themeColor="accent5" w:themeShade="BF"/>
          <w:highlight w:val="lightGray"/>
        </w:rPr>
        <w:t>εφαρμόσετε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συνέχεια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εργαλεία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λογισμικού</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κτλ</w:t>
      </w:r>
      <w:r w:rsidRPr="009C4DF9">
        <w:rPr>
          <w:rFonts w:ascii="Bahnschrift Light" w:hAnsi="Bahnschrift Light" w:cs="Vani"/>
          <w:color w:val="77206D" w:themeColor="accent5" w:themeShade="BF"/>
          <w:highlight w:val="lightGray"/>
        </w:rPr>
        <w:t xml:space="preserve">. </w:t>
      </w:r>
    </w:p>
    <w:p w14:paraId="7CA374BA" w14:textId="77777777" w:rsidR="00A3564F" w:rsidRPr="009C4DF9" w:rsidRDefault="00A3564F" w:rsidP="000A6F89">
      <w:pPr>
        <w:pStyle w:val="NoSpacing"/>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παρακάτω</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πληροφορία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είναι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χρήσιμη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για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κατανόηση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χρήσης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σωστών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επικεφαλίδων</w:t>
      </w:r>
      <w:r w:rsidRPr="009C4DF9">
        <w:rPr>
          <w:rFonts w:ascii="Bahnschrift Light" w:hAnsi="Bahnschrift Light" w:cs="Vani"/>
          <w:color w:val="77206D" w:themeColor="accent5" w:themeShade="BF"/>
          <w:highlight w:val="lightGray"/>
        </w:rPr>
        <w:t>.</w:t>
      </w:r>
    </w:p>
    <w:p w14:paraId="25C20B0B" w14:textId="77777777" w:rsidR="00A3564F" w:rsidRPr="009C4DF9" w:rsidRDefault="00A3564F" w:rsidP="000A6F89">
      <w:pPr>
        <w:pStyle w:val="NoSpacing"/>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Στην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ενότητα</w:t>
      </w:r>
      <w:r w:rsidRPr="009C4DF9">
        <w:rPr>
          <w:rFonts w:ascii="Bahnschrift Light" w:hAnsi="Bahnschrift Light" w:cs="Vani"/>
          <w:color w:val="77206D" w:themeColor="accent5" w:themeShade="BF"/>
          <w:highlight w:val="lightGray"/>
        </w:rPr>
        <w:t xml:space="preserve"> 1</w:t>
      </w:r>
      <w:r w:rsidRPr="009C4DF9">
        <w:rPr>
          <w:rFonts w:ascii="Bahnschrift Light" w:hAnsi="Bahnschrift Light" w:cs="Vani"/>
          <w:color w:val="77206D" w:themeColor="accent5" w:themeShade="BF"/>
          <w:highlight w:val="lightGray"/>
        </w:rPr>
        <w:tab/>
      </w:r>
      <w:r w:rsidRPr="009C4DF9">
        <w:rPr>
          <w:rFonts w:ascii="Bahnschrift Light" w:hAnsi="Bahnschrift Light" w:cs="Calibri"/>
          <w:color w:val="77206D" w:themeColor="accent5" w:themeShade="BF"/>
          <w:highlight w:val="lightGray"/>
        </w:rPr>
        <w:t>Εισαγωγή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έχει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εφαρμοστεί</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στυλ</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Επικεφαλίδα</w:t>
      </w:r>
      <w:r w:rsidRPr="009C4DF9">
        <w:rPr>
          <w:rFonts w:ascii="Bahnschrift Light" w:hAnsi="Bahnschrift Light" w:cs="Vani"/>
          <w:color w:val="77206D" w:themeColor="accent5" w:themeShade="BF"/>
          <w:highlight w:val="lightGray"/>
        </w:rPr>
        <w:t xml:space="preserve"> 1 </w:t>
      </w:r>
      <w:r w:rsidRPr="009C4DF9">
        <w:rPr>
          <w:rFonts w:ascii="Bahnschrift Light" w:hAnsi="Bahnschrift Light" w:cs="Calibri"/>
          <w:color w:val="77206D" w:themeColor="accent5" w:themeShade="BF"/>
          <w:highlight w:val="lightGray"/>
        </w:rPr>
        <w:t>ΠΤΥΧΙΑΚΗΣ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Αυτό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στυλ</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επικεφαλίδας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θα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εφαρμόζετε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κάθε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νέο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κεφάλαιο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Στην</w:t>
      </w:r>
      <w:r w:rsidRPr="009C4DF9">
        <w:rPr>
          <w:rFonts w:ascii="Bahnschrift Light" w:hAnsi="Bahnschrift Light" w:cs="Vani"/>
          <w:color w:val="77206D" w:themeColor="accent5" w:themeShade="BF"/>
          <w:highlight w:val="lightGray"/>
        </w:rPr>
        <w:t xml:space="preserve"> </w:t>
      </w:r>
      <w:proofErr w:type="spellStart"/>
      <w:r w:rsidRPr="009C4DF9">
        <w:rPr>
          <w:rFonts w:ascii="Bahnschrift Light" w:hAnsi="Bahnschrift Light" w:cs="Calibri"/>
          <w:color w:val="77206D" w:themeColor="accent5" w:themeShade="BF"/>
          <w:highlight w:val="lightGray"/>
        </w:rPr>
        <w:t>υπο</w:t>
      </w:r>
      <w:proofErr w:type="spellEnd"/>
      <w:r w:rsidRPr="009C4DF9">
        <w:rPr>
          <w:rFonts w:ascii="Bahnschrift Light" w:hAnsi="Bahnschrift Light" w:cs="Vani"/>
          <w:color w:val="77206D" w:themeColor="accent5" w:themeShade="BF"/>
          <w:highlight w:val="lightGray"/>
        </w:rPr>
        <w:t>-</w:t>
      </w:r>
      <w:r w:rsidRPr="009C4DF9">
        <w:rPr>
          <w:rFonts w:ascii="Bahnschrift Light" w:hAnsi="Bahnschrift Light" w:cs="Calibri"/>
          <w:color w:val="77206D" w:themeColor="accent5" w:themeShade="BF"/>
          <w:highlight w:val="lightGray"/>
        </w:rPr>
        <w:t>ενότητα</w:t>
      </w:r>
      <w:r w:rsidRPr="009C4DF9">
        <w:rPr>
          <w:rFonts w:ascii="Bahnschrift Light" w:hAnsi="Bahnschrift Light" w:cs="Vani"/>
          <w:color w:val="77206D" w:themeColor="accent5" w:themeShade="BF"/>
          <w:highlight w:val="lightGray"/>
        </w:rPr>
        <w:t xml:space="preserve"> 1.3</w:t>
      </w:r>
      <w:r w:rsidRPr="009C4DF9">
        <w:rPr>
          <w:rFonts w:ascii="Bahnschrift Light" w:hAnsi="Bahnschrift Light" w:cs="Vani"/>
          <w:color w:val="77206D" w:themeColor="accent5" w:themeShade="BF"/>
          <w:highlight w:val="lightGray"/>
        </w:rPr>
        <w:tab/>
      </w:r>
      <w:r w:rsidRPr="009C4DF9">
        <w:rPr>
          <w:rFonts w:ascii="Bahnschrift Light" w:hAnsi="Bahnschrift Light" w:cs="Calibri"/>
          <w:color w:val="77206D" w:themeColor="accent5" w:themeShade="BF"/>
          <w:highlight w:val="lightGray"/>
        </w:rPr>
        <w:t>Βασικοί</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ορισμοί</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βρίσκεστε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τώρα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έχει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εφαρμοστεί</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στυλ</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Επικεφαλίδα</w:t>
      </w:r>
      <w:r w:rsidRPr="009C4DF9">
        <w:rPr>
          <w:rFonts w:ascii="Bahnschrift Light" w:hAnsi="Bahnschrift Light" w:cs="Vani"/>
          <w:color w:val="77206D" w:themeColor="accent5" w:themeShade="BF"/>
          <w:highlight w:val="lightGray"/>
        </w:rPr>
        <w:t xml:space="preserve"> 2 </w:t>
      </w:r>
      <w:r w:rsidRPr="009C4DF9">
        <w:rPr>
          <w:rFonts w:ascii="Bahnschrift Light" w:hAnsi="Bahnschrift Light" w:cs="Calibri"/>
          <w:color w:val="77206D" w:themeColor="accent5" w:themeShade="BF"/>
          <w:highlight w:val="lightGray"/>
        </w:rPr>
        <w:t>ΠΤΥΧΙΑΚΗΣ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Αυτό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στυλ</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επικεφαλίδας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θα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εφαρμόζετε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κάθε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νέα</w:t>
      </w:r>
      <w:r w:rsidRPr="009C4DF9">
        <w:rPr>
          <w:rFonts w:ascii="Bahnschrift Light" w:hAnsi="Bahnschrift Light" w:cs="Vani"/>
          <w:color w:val="77206D" w:themeColor="accent5" w:themeShade="BF"/>
          <w:highlight w:val="lightGray"/>
        </w:rPr>
        <w:t xml:space="preserve"> </w:t>
      </w:r>
      <w:proofErr w:type="spellStart"/>
      <w:r w:rsidRPr="009C4DF9">
        <w:rPr>
          <w:rFonts w:ascii="Bahnschrift Light" w:hAnsi="Bahnschrift Light" w:cs="Calibri"/>
          <w:color w:val="77206D" w:themeColor="accent5" w:themeShade="BF"/>
          <w:highlight w:val="lightGray"/>
        </w:rPr>
        <w:t>υποενότητα</w:t>
      </w:r>
      <w:proofErr w:type="spellEnd"/>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δεύτερου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επιπέδου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Μπορείτε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χρησιμοποιήσετε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επιπλέον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υποενότητες</w:t>
      </w:r>
      <w:r w:rsidRPr="009C4DF9">
        <w:rPr>
          <w:rFonts w:ascii="Bahnschrift Light" w:hAnsi="Bahnschrift Light" w:cs="Vani"/>
          <w:color w:val="77206D" w:themeColor="accent5" w:themeShade="BF"/>
          <w:highlight w:val="lightGray"/>
        </w:rPr>
        <w:t xml:space="preserve"> 3</w:t>
      </w:r>
      <w:r w:rsidRPr="009C4DF9">
        <w:rPr>
          <w:rFonts w:ascii="Bahnschrift Light" w:hAnsi="Bahnschrift Light" w:cs="Calibri"/>
          <w:color w:val="77206D" w:themeColor="accent5" w:themeShade="BF"/>
          <w:highlight w:val="lightGray"/>
        </w:rPr>
        <w:t>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και</w:t>
      </w:r>
      <w:r w:rsidRPr="009C4DF9">
        <w:rPr>
          <w:rFonts w:ascii="Bahnschrift Light" w:hAnsi="Bahnschrift Light" w:cs="Vani"/>
          <w:color w:val="77206D" w:themeColor="accent5" w:themeShade="BF"/>
          <w:highlight w:val="lightGray"/>
        </w:rPr>
        <w:t xml:space="preserve"> 4</w:t>
      </w:r>
      <w:r w:rsidRPr="009C4DF9">
        <w:rPr>
          <w:rFonts w:ascii="Bahnschrift Light" w:hAnsi="Bahnschrift Light" w:cs="Calibri"/>
          <w:color w:val="77206D" w:themeColor="accent5" w:themeShade="BF"/>
          <w:highlight w:val="lightGray"/>
        </w:rPr>
        <w:t>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επιπέδου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χρειαστεί</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εφαρμόζοντας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αντίστοιχα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στυλ</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Επικεφαλίδα</w:t>
      </w:r>
      <w:r w:rsidRPr="009C4DF9">
        <w:rPr>
          <w:rFonts w:ascii="Bahnschrift Light" w:hAnsi="Bahnschrift Light" w:cs="Vani"/>
          <w:color w:val="77206D" w:themeColor="accent5" w:themeShade="BF"/>
          <w:highlight w:val="lightGray"/>
        </w:rPr>
        <w:t xml:space="preserve"> 3 </w:t>
      </w:r>
      <w:r w:rsidRPr="009C4DF9">
        <w:rPr>
          <w:rFonts w:ascii="Bahnschrift Light" w:hAnsi="Bahnschrift Light" w:cs="Calibri"/>
          <w:color w:val="77206D" w:themeColor="accent5" w:themeShade="BF"/>
          <w:highlight w:val="lightGray"/>
        </w:rPr>
        <w:t>ΠΤΥΧΙΑΚΗΣ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Επικεφαλίδα</w:t>
      </w:r>
      <w:r w:rsidRPr="009C4DF9">
        <w:rPr>
          <w:rFonts w:ascii="Bahnschrift Light" w:hAnsi="Bahnschrift Light" w:cs="Vani"/>
          <w:color w:val="77206D" w:themeColor="accent5" w:themeShade="BF"/>
          <w:highlight w:val="lightGray"/>
        </w:rPr>
        <w:t xml:space="preserve"> 4 </w:t>
      </w:r>
      <w:r w:rsidRPr="009C4DF9">
        <w:rPr>
          <w:rFonts w:ascii="Bahnschrift Light" w:hAnsi="Bahnschrift Light" w:cs="Calibri"/>
          <w:color w:val="77206D" w:themeColor="accent5" w:themeShade="BF"/>
          <w:highlight w:val="lightGray"/>
        </w:rPr>
        <w:t>ΠΤΥΧΙΑΚΗΣ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έχουν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lastRenderedPageBreak/>
        <w:t>δημιουργηθεί</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Είναι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σημαντικό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εργασία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έχει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δομηθεί</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ορθολογικό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τρόπο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ώστε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μπορείτε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συνέχεια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διαχειριστείτε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πολύ</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ευκολότερα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τις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όποιες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αναγκαίες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αλλαγές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προσθήκες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προκύψουν</w:t>
      </w:r>
      <w:r w:rsidRPr="009C4DF9">
        <w:rPr>
          <w:rFonts w:ascii="Bahnschrift Light" w:hAnsi="Bahnschrift Light" w:cs="Vani"/>
          <w:color w:val="77206D" w:themeColor="accent5" w:themeShade="BF"/>
          <w:highlight w:val="lightGray"/>
        </w:rPr>
        <w:t>.</w:t>
      </w:r>
    </w:p>
    <w:p w14:paraId="202E680F" w14:textId="77777777" w:rsidR="00A3564F" w:rsidRPr="009C4DF9" w:rsidRDefault="00A3564F" w:rsidP="000A6F89">
      <w:pPr>
        <w:pStyle w:val="NoSpacing"/>
        <w:jc w:val="both"/>
        <w:rPr>
          <w:rFonts w:ascii="Bahnschrift Light" w:hAnsi="Bahnschrift Light" w:cs="Vani"/>
          <w:color w:val="77206D" w:themeColor="accent5" w:themeShade="BF"/>
        </w:rPr>
      </w:pPr>
      <w:r w:rsidRPr="009C4DF9">
        <w:rPr>
          <w:rFonts w:ascii="Bahnschrift Light" w:hAnsi="Bahnschrift Light" w:cs="Calibri"/>
          <w:color w:val="77206D" w:themeColor="accent5" w:themeShade="BF"/>
          <w:highlight w:val="lightGray"/>
        </w:rPr>
        <w:t>Ακολουθούν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κάποια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τυχαία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παραδείγματα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ορισμού</w:t>
      </w:r>
      <w:r w:rsidRPr="009C4DF9">
        <w:rPr>
          <w:rFonts w:ascii="Bahnschrift Light" w:hAnsi="Bahnschrift Light" w:cs="Vani"/>
          <w:color w:val="77206D" w:themeColor="accent5" w:themeShade="BF"/>
          <w:highlight w:val="lightGray"/>
        </w:rPr>
        <w:t xml:space="preserve"> </w:t>
      </w:r>
      <w:proofErr w:type="spellStart"/>
      <w:r w:rsidRPr="009C4DF9">
        <w:rPr>
          <w:rFonts w:ascii="Bahnschrift Light" w:hAnsi="Bahnschrift Light" w:cs="Calibri"/>
          <w:color w:val="77206D" w:themeColor="accent5" w:themeShade="BF"/>
          <w:highlight w:val="lightGray"/>
        </w:rPr>
        <w:t>υποενοτήτων</w:t>
      </w:r>
      <w:proofErr w:type="spellEnd"/>
      <w:r w:rsidRPr="009C4DF9">
        <w:rPr>
          <w:rFonts w:ascii="Bahnschrift Light" w:hAnsi="Bahnschrift Light" w:cs="Vani"/>
          <w:color w:val="77206D" w:themeColor="accent5" w:themeShade="BF"/>
          <w:highlight w:val="lightGray"/>
        </w:rPr>
        <w:t xml:space="preserve"> 3</w:t>
      </w:r>
      <w:r w:rsidRPr="009C4DF9">
        <w:rPr>
          <w:rFonts w:ascii="Bahnschrift Light" w:hAnsi="Bahnschrift Light" w:cs="Calibri"/>
          <w:color w:val="77206D" w:themeColor="accent5" w:themeShade="BF"/>
          <w:highlight w:val="lightGray"/>
        </w:rPr>
        <w:t>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και</w:t>
      </w:r>
      <w:r w:rsidRPr="009C4DF9">
        <w:rPr>
          <w:rFonts w:ascii="Bahnschrift Light" w:hAnsi="Bahnschrift Light" w:cs="Vani"/>
          <w:color w:val="77206D" w:themeColor="accent5" w:themeShade="BF"/>
          <w:highlight w:val="lightGray"/>
        </w:rPr>
        <w:t xml:space="preserve"> 4</w:t>
      </w:r>
      <w:r w:rsidRPr="009C4DF9">
        <w:rPr>
          <w:rFonts w:ascii="Bahnschrift Light" w:hAnsi="Bahnschrift Light" w:cs="Calibri"/>
          <w:color w:val="77206D" w:themeColor="accent5" w:themeShade="BF"/>
          <w:highlight w:val="lightGray"/>
        </w:rPr>
        <w:t>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επιπέδου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ώστε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δείτε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στυλ</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επικεφαλίδων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έχουν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χρησιμοποιηθεί</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αυτό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πρότυπο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Τέλος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χρήση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δομημένων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επικεφαλίδων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βοηθά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αυτόματη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δημιουργία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πινάκων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περιεχομένων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Εφόσον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έχουν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χρησιμοποιηθεί</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σωστά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μόνο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θα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χρειαστεί</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κάνετε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για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δημιουργία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πίνακα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περιεχομένων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βρίσκεται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στην</w:t>
      </w:r>
      <w:r w:rsidRPr="009C4DF9">
        <w:rPr>
          <w:rFonts w:ascii="Bahnschrift Light" w:hAnsi="Bahnschrift Light" w:cs="Vani"/>
          <w:color w:val="77206D" w:themeColor="accent5" w:themeShade="BF"/>
          <w:highlight w:val="lightGray"/>
        </w:rPr>
        <w:t xml:space="preserve"> 4</w:t>
      </w:r>
      <w:r w:rsidRPr="009C4DF9">
        <w:rPr>
          <w:rFonts w:ascii="Bahnschrift Light" w:hAnsi="Bahnschrift Light" w:cs="Calibri"/>
          <w:color w:val="77206D" w:themeColor="accent5" w:themeShade="BF"/>
          <w:highlight w:val="lightGray"/>
        </w:rPr>
        <w:t>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σελίδα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είναι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κάνετε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στον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πίνακα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ενημέρωση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πεδίου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δεξί</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κλικ</w:t>
      </w:r>
      <w:r w:rsidRPr="009C4DF9">
        <w:rPr>
          <w:rFonts w:ascii="Bahnschrift Light" w:hAnsi="Bahnschrift Light" w:cs="Vani"/>
          <w:color w:val="77206D" w:themeColor="accent5" w:themeShade="BF"/>
          <w:highlight w:val="lightGray"/>
        </w:rPr>
        <w:t>.</w:t>
      </w:r>
      <w:r w:rsidRPr="009C4DF9">
        <w:rPr>
          <w:rFonts w:ascii="Bahnschrift Light" w:hAnsi="Bahnschrift Light" w:cs="Vani"/>
          <w:color w:val="77206D" w:themeColor="accent5" w:themeShade="BF"/>
        </w:rPr>
        <w:t xml:space="preserve"> </w:t>
      </w:r>
    </w:p>
    <w:p w14:paraId="2F5AD0BB" w14:textId="77777777" w:rsidR="00A3564F" w:rsidRPr="009C4DF9" w:rsidRDefault="00552F9B" w:rsidP="000A6F89">
      <w:pPr>
        <w:pStyle w:val="NoSpacing"/>
        <w:jc w:val="both"/>
        <w:rPr>
          <w:rFonts w:ascii="Bahnschrift Light" w:hAnsi="Bahnschrift Light" w:cs="Vani"/>
        </w:rPr>
      </w:pPr>
      <w:bookmarkStart w:id="14" w:name="__RefHeading___Toc306572104"/>
      <w:bookmarkStart w:id="15" w:name="_Toc201336597"/>
      <w:r w:rsidRPr="009C4DF9">
        <w:rPr>
          <w:rFonts w:ascii="Bahnschrift Light" w:hAnsi="Bahnschrift Light" w:cs="Calibri"/>
        </w:rPr>
        <w:t>Στόχοι</w:t>
      </w:r>
      <w:r w:rsidRPr="009C4DF9">
        <w:rPr>
          <w:rFonts w:ascii="Bahnschrift Light" w:hAnsi="Bahnschrift Light" w:cs="Vani"/>
        </w:rPr>
        <w:t xml:space="preserve"> </w:t>
      </w:r>
      <w:r w:rsidRPr="009C4DF9">
        <w:rPr>
          <w:rFonts w:ascii="Bahnschrift Light" w:hAnsi="Bahnschrift Light" w:cs="Calibri"/>
        </w:rPr>
        <w:t>εξατομικευμένων</w:t>
      </w:r>
      <w:r w:rsidRPr="009C4DF9">
        <w:rPr>
          <w:rFonts w:ascii="Bahnschrift Light" w:hAnsi="Bahnschrift Light" w:cs="Vani"/>
        </w:rPr>
        <w:t xml:space="preserve"> </w:t>
      </w:r>
      <w:r w:rsidRPr="009C4DF9">
        <w:rPr>
          <w:rFonts w:ascii="Bahnschrift Light" w:hAnsi="Bahnschrift Light" w:cs="Calibri"/>
        </w:rPr>
        <w:t>λειτουργιών</w:t>
      </w:r>
      <w:r w:rsidR="00A3564F" w:rsidRPr="009C4DF9">
        <w:rPr>
          <w:rFonts w:ascii="Bahnschrift Light" w:hAnsi="Bahnschrift Light" w:cs="Vani"/>
        </w:rPr>
        <w:t xml:space="preserve"> (</w:t>
      </w:r>
      <w:r w:rsidR="00A3564F" w:rsidRPr="009C4DF9">
        <w:rPr>
          <w:rFonts w:ascii="Bahnschrift Light" w:hAnsi="Bahnschrift Light" w:cs="Calibri"/>
        </w:rPr>
        <w:t>Παράδειγμα</w:t>
      </w:r>
      <w:r w:rsidR="00A3564F" w:rsidRPr="009C4DF9">
        <w:rPr>
          <w:rFonts w:ascii="Bahnschrift Light" w:hAnsi="Bahnschrift Light" w:cs="Vani"/>
        </w:rPr>
        <w:t xml:space="preserve"> </w:t>
      </w:r>
      <w:r w:rsidR="00A3564F" w:rsidRPr="009C4DF9">
        <w:rPr>
          <w:rFonts w:ascii="Bahnschrift Light" w:hAnsi="Bahnschrift Light" w:cs="Calibri"/>
        </w:rPr>
        <w:t>επικεφαλίδας</w:t>
      </w:r>
      <w:r w:rsidR="00A3564F" w:rsidRPr="009C4DF9">
        <w:rPr>
          <w:rFonts w:ascii="Bahnschrift Light" w:hAnsi="Bahnschrift Light" w:cs="Vani"/>
        </w:rPr>
        <w:t xml:space="preserve"> 3</w:t>
      </w:r>
      <w:r w:rsidR="00A3564F" w:rsidRPr="009C4DF9">
        <w:rPr>
          <w:rFonts w:ascii="Bahnschrift Light" w:hAnsi="Bahnschrift Light" w:cs="Calibri"/>
        </w:rPr>
        <w:t>ου</w:t>
      </w:r>
      <w:r w:rsidR="00A3564F" w:rsidRPr="009C4DF9">
        <w:rPr>
          <w:rFonts w:ascii="Bahnschrift Light" w:hAnsi="Bahnschrift Light" w:cs="Vani"/>
        </w:rPr>
        <w:t xml:space="preserve"> </w:t>
      </w:r>
      <w:r w:rsidR="00A3564F" w:rsidRPr="009C4DF9">
        <w:rPr>
          <w:rFonts w:ascii="Bahnschrift Light" w:hAnsi="Bahnschrift Light" w:cs="Calibri"/>
        </w:rPr>
        <w:t>επιπέδου</w:t>
      </w:r>
      <w:r w:rsidR="00A3564F" w:rsidRPr="009C4DF9">
        <w:rPr>
          <w:rFonts w:ascii="Bahnschrift Light" w:hAnsi="Bahnschrift Light" w:cs="Vani"/>
        </w:rPr>
        <w:t>)</w:t>
      </w:r>
      <w:bookmarkEnd w:id="14"/>
      <w:bookmarkEnd w:id="15"/>
      <w:r w:rsidR="00A3564F" w:rsidRPr="009C4DF9">
        <w:rPr>
          <w:rFonts w:ascii="Bahnschrift Light" w:hAnsi="Bahnschrift Light" w:cs="Vani"/>
        </w:rPr>
        <w:t xml:space="preserve"> </w:t>
      </w:r>
    </w:p>
    <w:p w14:paraId="4A066223" w14:textId="77777777" w:rsidR="00A3564F" w:rsidRPr="009C4DF9" w:rsidRDefault="00A3564F" w:rsidP="000A6F89">
      <w:pPr>
        <w:pStyle w:val="NoSpacing"/>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Με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χρήση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σωστών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επικεφαλίδων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είναι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πολύ</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πιο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εύκολο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δομήσετε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πληροφορία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λογικό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τρόπο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Επιπλέον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είναι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ευκολότερο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για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αναγνώστη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παρακολουθήσει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λογική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συγγραφέα</w:t>
      </w:r>
      <w:r w:rsidRPr="009C4DF9">
        <w:rPr>
          <w:rFonts w:ascii="Bahnschrift Light" w:hAnsi="Bahnschrift Light" w:cs="Vani"/>
          <w:color w:val="77206D" w:themeColor="accent5" w:themeShade="BF"/>
          <w:highlight w:val="lightGray"/>
        </w:rPr>
        <w:t xml:space="preserve">. </w:t>
      </w:r>
    </w:p>
    <w:p w14:paraId="71EFA823" w14:textId="77777777" w:rsidR="00552F9B" w:rsidRPr="009C4DF9" w:rsidRDefault="00552F9B" w:rsidP="000A6F89">
      <w:pPr>
        <w:pStyle w:val="NoSpacing"/>
        <w:jc w:val="both"/>
        <w:rPr>
          <w:rFonts w:ascii="Bahnschrift Light" w:hAnsi="Bahnschrift Light" w:cs="Vani"/>
        </w:rPr>
      </w:pPr>
      <w:bookmarkStart w:id="16" w:name="__RefHeading___Toc306572105"/>
      <w:bookmarkEnd w:id="16"/>
      <w:r w:rsidRPr="009C4DF9">
        <w:rPr>
          <w:rFonts w:ascii="Bahnschrift Light" w:hAnsi="Bahnschrift Light" w:cs="Calibri"/>
        </w:rPr>
        <w:t>Προσωπικός</w:t>
      </w:r>
      <w:r w:rsidRPr="009C4DF9">
        <w:rPr>
          <w:rFonts w:ascii="Bahnschrift Light" w:hAnsi="Bahnschrift Light" w:cs="Vani"/>
        </w:rPr>
        <w:t xml:space="preserve"> </w:t>
      </w:r>
      <w:r w:rsidRPr="009C4DF9">
        <w:rPr>
          <w:rFonts w:ascii="Bahnschrift Light" w:hAnsi="Bahnschrift Light" w:cs="Calibri"/>
        </w:rPr>
        <w:t>κατάλογος</w:t>
      </w:r>
      <w:r w:rsidRPr="009C4DF9">
        <w:rPr>
          <w:rFonts w:ascii="Bahnschrift Light" w:hAnsi="Bahnschrift Light" w:cs="Vani"/>
        </w:rPr>
        <w:t xml:space="preserve"> </w:t>
      </w:r>
      <w:r w:rsidRPr="009C4DF9">
        <w:rPr>
          <w:rFonts w:ascii="Bahnschrift Light" w:hAnsi="Bahnschrift Light" w:cs="Calibri"/>
        </w:rPr>
        <w:t>ενεργειών</w:t>
      </w:r>
    </w:p>
    <w:p w14:paraId="1212353D" w14:textId="77777777" w:rsidR="00552F9B" w:rsidRPr="009C4DF9" w:rsidRDefault="00552F9B" w:rsidP="000A6F89">
      <w:pPr>
        <w:pStyle w:val="NoSpacing"/>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προσωπικός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κατάλογος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περιλαμβάνει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μεθόδους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ενεργοποίηση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λειτουργιών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αφορά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ειδικά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ρόλο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προφίλ</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χρήστη</w:t>
      </w:r>
      <w:r w:rsidRPr="009C4DF9">
        <w:rPr>
          <w:rFonts w:ascii="Bahnschrift Light" w:hAnsi="Bahnschrift Light" w:cs="Vani"/>
          <w:color w:val="77206D" w:themeColor="accent5" w:themeShade="BF"/>
          <w:highlight w:val="lightGray"/>
        </w:rPr>
        <w:t>.</w:t>
      </w:r>
    </w:p>
    <w:p w14:paraId="5F9115A3" w14:textId="77777777" w:rsidR="00A3564F" w:rsidRPr="009C4DF9" w:rsidRDefault="00552F9B" w:rsidP="000A6F89">
      <w:pPr>
        <w:pStyle w:val="NoSpacing"/>
        <w:jc w:val="both"/>
        <w:rPr>
          <w:rFonts w:ascii="Bahnschrift Light" w:hAnsi="Bahnschrift Light" w:cs="Vani"/>
        </w:rPr>
      </w:pPr>
      <w:proofErr w:type="spellStart"/>
      <w:r w:rsidRPr="009C4DF9">
        <w:rPr>
          <w:rFonts w:ascii="Bahnschrift Light" w:hAnsi="Bahnschrift Light" w:cs="Calibri"/>
        </w:rPr>
        <w:t>Στοχευμένη</w:t>
      </w:r>
      <w:proofErr w:type="spellEnd"/>
      <w:r w:rsidRPr="009C4DF9">
        <w:rPr>
          <w:rFonts w:ascii="Bahnschrift Light" w:hAnsi="Bahnschrift Light" w:cs="Vani"/>
        </w:rPr>
        <w:t xml:space="preserve"> </w:t>
      </w:r>
      <w:r w:rsidRPr="009C4DF9">
        <w:rPr>
          <w:rFonts w:ascii="Bahnschrift Light" w:hAnsi="Bahnschrift Light" w:cs="Calibri"/>
        </w:rPr>
        <w:t>πληροφορία</w:t>
      </w:r>
    </w:p>
    <w:p w14:paraId="5BF7FC0F" w14:textId="77777777" w:rsidR="00A3564F" w:rsidRPr="009C4DF9" w:rsidRDefault="00A3564F" w:rsidP="000A6F89">
      <w:pPr>
        <w:pStyle w:val="NoSpacing"/>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Σύμφωνα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w:t>
      </w:r>
      <w:r w:rsidRPr="009C4DF9">
        <w:rPr>
          <w:rFonts w:ascii="Bahnschrift Light" w:hAnsi="Bahnschrift Light" w:cs="Vani"/>
          <w:color w:val="77206D" w:themeColor="accent5" w:themeShade="BF"/>
          <w:highlight w:val="lightGray"/>
          <w:lang w:eastAsia="en-GB"/>
        </w:rPr>
        <w:t xml:space="preserve"> (1) </w:t>
      </w:r>
      <w:proofErr w:type="spellStart"/>
      <w:r w:rsidR="00552F9B" w:rsidRPr="009C4DF9">
        <w:rPr>
          <w:rFonts w:ascii="Bahnschrift Light" w:hAnsi="Bahnschrift Light" w:cs="Calibri"/>
          <w:color w:val="77206D" w:themeColor="accent5" w:themeShade="BF"/>
          <w:highlight w:val="lightGray"/>
        </w:rPr>
        <w:t>στοχευμένη</w:t>
      </w:r>
      <w:proofErr w:type="spellEnd"/>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παρουσίαση</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πληροφορίας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είναι</w:t>
      </w:r>
      <w:r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καταγραφή</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οργάνωση</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και</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παρουσίαση</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δεδομένων</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ειδικά</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προσαρμοσμένων</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για</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την</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περίπτωση</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του</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χρήστη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βιβλιογραφία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θα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βρείτε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άλλους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παρεμφερείς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ορισμούς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εμπιστευτικότητας</w:t>
      </w:r>
      <w:r w:rsidRPr="009C4DF9">
        <w:rPr>
          <w:rFonts w:ascii="Bahnschrift Light" w:hAnsi="Bahnschrift Light" w:cs="Vani"/>
          <w:color w:val="77206D" w:themeColor="accent5" w:themeShade="BF"/>
          <w:highlight w:val="lightGray"/>
        </w:rPr>
        <w:t>.</w:t>
      </w:r>
    </w:p>
    <w:p w14:paraId="538DB03A" w14:textId="77777777" w:rsidR="00A3564F" w:rsidRPr="009C4DF9" w:rsidRDefault="00552F9B" w:rsidP="000A6F89">
      <w:pPr>
        <w:pStyle w:val="NoSpacing"/>
        <w:jc w:val="both"/>
        <w:rPr>
          <w:rFonts w:ascii="Bahnschrift Light" w:hAnsi="Bahnschrift Light" w:cs="Vani"/>
        </w:rPr>
      </w:pPr>
      <w:bookmarkStart w:id="17" w:name="__RefHeading___Toc306572106"/>
      <w:bookmarkStart w:id="18" w:name="__RefHeading___Toc306572107"/>
      <w:bookmarkStart w:id="19" w:name="__RefHeading___Toc306572108"/>
      <w:bookmarkStart w:id="20" w:name="_Toc201336598"/>
      <w:bookmarkEnd w:id="17"/>
      <w:bookmarkEnd w:id="18"/>
      <w:bookmarkEnd w:id="19"/>
      <w:r w:rsidRPr="009C4DF9">
        <w:rPr>
          <w:rFonts w:ascii="Bahnschrift Light" w:hAnsi="Bahnschrift Light" w:cs="Calibri"/>
        </w:rPr>
        <w:t>Μη</w:t>
      </w:r>
      <w:r w:rsidRPr="009C4DF9">
        <w:rPr>
          <w:rFonts w:ascii="Bahnschrift Light" w:hAnsi="Bahnschrift Light" w:cs="Vani"/>
        </w:rPr>
        <w:t xml:space="preserve"> </w:t>
      </w:r>
      <w:r w:rsidRPr="009C4DF9">
        <w:rPr>
          <w:rFonts w:ascii="Bahnschrift Light" w:hAnsi="Bahnschrift Light" w:cs="Calibri"/>
        </w:rPr>
        <w:t>λειτουργικές</w:t>
      </w:r>
      <w:r w:rsidRPr="009C4DF9">
        <w:rPr>
          <w:rFonts w:ascii="Bahnschrift Light" w:hAnsi="Bahnschrift Light" w:cs="Vani"/>
        </w:rPr>
        <w:t xml:space="preserve"> </w:t>
      </w:r>
      <w:r w:rsidRPr="009C4DF9">
        <w:rPr>
          <w:rFonts w:ascii="Bahnschrift Light" w:hAnsi="Bahnschrift Light" w:cs="Calibri"/>
        </w:rPr>
        <w:t>ανάγκες</w:t>
      </w:r>
      <w:bookmarkEnd w:id="20"/>
    </w:p>
    <w:p w14:paraId="7DAE86AB" w14:textId="77777777" w:rsidR="00A3564F" w:rsidRPr="009C4DF9" w:rsidRDefault="00A3564F" w:rsidP="000A6F89">
      <w:pPr>
        <w:pStyle w:val="NoSpacing"/>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Εφόσον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περιγράψαμε</w:t>
      </w:r>
      <w:r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τους</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στόχους</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σε</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εξατομικευμένες</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λειτουργίες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τώρα</w:t>
      </w:r>
      <w:r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χρειάζεται</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να</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περιγράψουμε</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τις</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εξατομικευμένες</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ανάγκες</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του</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χρήστη</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ως</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προς</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το</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περιβάλλον</w:t>
      </w:r>
      <w:r w:rsidR="00552F9B" w:rsidRPr="009C4DF9">
        <w:rPr>
          <w:rFonts w:ascii="Bahnschrift Light" w:hAnsi="Bahnschrift Light" w:cs="Vani"/>
          <w:color w:val="77206D" w:themeColor="accent5" w:themeShade="BF"/>
          <w:highlight w:val="lightGray"/>
        </w:rPr>
        <w:t xml:space="preserve"> </w:t>
      </w:r>
      <w:r w:rsidR="00552F9B" w:rsidRPr="009C4DF9">
        <w:rPr>
          <w:rFonts w:ascii="Bahnschrift Light" w:hAnsi="Bahnschrift Light" w:cs="Calibri"/>
          <w:color w:val="77206D" w:themeColor="accent5" w:themeShade="BF"/>
          <w:highlight w:val="lightGray"/>
        </w:rPr>
        <w:t>λειτουργίας</w:t>
      </w:r>
    </w:p>
    <w:p w14:paraId="2B715A04" w14:textId="77777777" w:rsidR="00A3564F" w:rsidRPr="009C4DF9" w:rsidRDefault="00A3564F" w:rsidP="000A6F89">
      <w:pPr>
        <w:pStyle w:val="NoSpacing"/>
        <w:jc w:val="both"/>
        <w:rPr>
          <w:rFonts w:ascii="Bahnschrift Light" w:hAnsi="Bahnschrift Light" w:cs="Vani"/>
        </w:rPr>
      </w:pPr>
      <w:bookmarkStart w:id="21" w:name="__RefHeading___Toc306572109"/>
      <w:bookmarkStart w:id="22" w:name="__RefHeading___Toc306572112"/>
      <w:bookmarkStart w:id="23" w:name="_Toc201336599"/>
      <w:bookmarkEnd w:id="21"/>
      <w:bookmarkEnd w:id="22"/>
      <w:r w:rsidRPr="009C4DF9">
        <w:rPr>
          <w:rFonts w:ascii="Bahnschrift Light" w:hAnsi="Bahnschrift Light" w:cs="Calibri"/>
        </w:rPr>
        <w:t>Παραδοτέα</w:t>
      </w:r>
      <w:r w:rsidRPr="009C4DF9">
        <w:rPr>
          <w:rFonts w:ascii="Bahnschrift Light" w:hAnsi="Bahnschrift Light" w:cs="Vani"/>
        </w:rPr>
        <w:t xml:space="preserve"> </w:t>
      </w:r>
      <w:r w:rsidRPr="009C4DF9">
        <w:rPr>
          <w:rFonts w:ascii="Bahnschrift Light" w:hAnsi="Bahnschrift Light" w:cs="Calibri"/>
        </w:rPr>
        <w:t>της</w:t>
      </w:r>
      <w:r w:rsidRPr="009C4DF9">
        <w:rPr>
          <w:rFonts w:ascii="Bahnschrift Light" w:hAnsi="Bahnschrift Light" w:cs="Vani"/>
        </w:rPr>
        <w:t xml:space="preserve"> </w:t>
      </w:r>
      <w:r w:rsidRPr="009C4DF9">
        <w:rPr>
          <w:rFonts w:ascii="Bahnschrift Light" w:hAnsi="Bahnschrift Light" w:cs="Calibri"/>
        </w:rPr>
        <w:t>εργασίας</w:t>
      </w:r>
      <w:bookmarkEnd w:id="23"/>
    </w:p>
    <w:p w14:paraId="369703BA" w14:textId="77777777" w:rsidR="00A3564F" w:rsidRPr="009C4DF9" w:rsidRDefault="00A3564F" w:rsidP="000A6F89">
      <w:pPr>
        <w:pStyle w:val="NoSpacing"/>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Στην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ενότητα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αυτή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αναφέρετε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συνοπτικά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παραδοτέα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εργασίας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όρο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παραδοτέα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εννοούμε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οτιδήποτε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συμπεριλαμβάνεται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πτυχιακή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εργασία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Δηλαδή</w:t>
      </w:r>
      <w:r w:rsidRPr="009C4DF9">
        <w:rPr>
          <w:rFonts w:ascii="Bahnschrift Light" w:hAnsi="Bahnschrift Light" w:cs="Vani"/>
          <w:color w:val="77206D" w:themeColor="accent5" w:themeShade="BF"/>
          <w:highlight w:val="lightGray"/>
        </w:rPr>
        <w:t>:</w:t>
      </w:r>
    </w:p>
    <w:p w14:paraId="5A76B9DB" w14:textId="77777777" w:rsidR="00A3564F" w:rsidRPr="009C4DF9" w:rsidRDefault="00A3564F" w:rsidP="000A6F89">
      <w:pPr>
        <w:pStyle w:val="NoSpacing"/>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έντυπο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κείμενο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πτυχιακής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εργασίας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οποίο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περιλαμβάνει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επισκόπηση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σχετικής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χώρο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βιβλιογραφίας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αποτελέσματα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μελέτης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πιθανά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αποτελέσματα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επεξεργασίας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δεδομένων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προσομοίωσης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κτλ</w:t>
      </w:r>
      <w:r w:rsidRPr="009C4DF9">
        <w:rPr>
          <w:rFonts w:ascii="Bahnschrift Light" w:hAnsi="Bahnschrift Light" w:cs="Vani"/>
          <w:color w:val="77206D" w:themeColor="accent5" w:themeShade="BF"/>
          <w:highlight w:val="lightGray"/>
        </w:rPr>
        <w:t>.</w:t>
      </w:r>
    </w:p>
    <w:p w14:paraId="17C4E4BF" w14:textId="77777777" w:rsidR="00A3564F" w:rsidRPr="009C4DF9" w:rsidRDefault="00A3564F" w:rsidP="000A6F89">
      <w:pPr>
        <w:pStyle w:val="NoSpacing"/>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Οποιοδήποτε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λογισμικό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εφαρμογή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διαμόρφωση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συστήματος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διαμόρφωση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δικτύου</w:t>
      </w:r>
      <w:r w:rsidRPr="009C4DF9">
        <w:rPr>
          <w:rFonts w:ascii="Bahnschrift Light" w:hAnsi="Bahnschrift Light" w:cs="Vani"/>
          <w:color w:val="77206D" w:themeColor="accent5" w:themeShade="BF"/>
          <w:highlight w:val="lightGray"/>
        </w:rPr>
        <w:t xml:space="preserve"> </w:t>
      </w:r>
      <w:proofErr w:type="spellStart"/>
      <w:r w:rsidRPr="009C4DF9">
        <w:rPr>
          <w:rFonts w:ascii="Bahnschrift Light" w:hAnsi="Bahnschrift Light" w:cs="Calibri"/>
          <w:color w:val="77206D" w:themeColor="accent5" w:themeShade="BF"/>
          <w:highlight w:val="lightGray"/>
        </w:rPr>
        <w:t>κτλ</w:t>
      </w:r>
      <w:proofErr w:type="spellEnd"/>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έχετε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αναπτύξει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βοηθητικά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πλαίσιο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εργασίας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σας</w:t>
      </w:r>
      <w:r w:rsidRPr="009C4DF9">
        <w:rPr>
          <w:rFonts w:ascii="Bahnschrift Light" w:hAnsi="Bahnschrift Light" w:cs="Vani"/>
          <w:color w:val="77206D" w:themeColor="accent5" w:themeShade="BF"/>
          <w:highlight w:val="lightGray"/>
        </w:rPr>
        <w:t>.</w:t>
      </w:r>
    </w:p>
    <w:p w14:paraId="77883339" w14:textId="77777777" w:rsidR="00A3564F" w:rsidRPr="009C4DF9" w:rsidRDefault="00A3564F" w:rsidP="000A6F89">
      <w:pPr>
        <w:pStyle w:val="NoSpacing"/>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συλλογή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πηγών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σχετικής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βιβλιογραφίας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για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δημιουργία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βάσης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γνώσης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σχετικά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θέμα</w:t>
      </w:r>
      <w:r w:rsidRPr="009C4DF9">
        <w:rPr>
          <w:rFonts w:ascii="Bahnschrift Light" w:hAnsi="Bahnschrift Light" w:cs="Vani"/>
          <w:color w:val="77206D" w:themeColor="accent5" w:themeShade="BF"/>
          <w:highlight w:val="lightGray"/>
        </w:rPr>
        <w:t>.</w:t>
      </w:r>
    </w:p>
    <w:p w14:paraId="3F22089E" w14:textId="77777777" w:rsidR="00A3564F" w:rsidRPr="009C4DF9" w:rsidRDefault="00A3564F" w:rsidP="000A6F89">
      <w:pPr>
        <w:pStyle w:val="NoSpacing"/>
        <w:jc w:val="both"/>
        <w:rPr>
          <w:rFonts w:ascii="Bahnschrift Light" w:hAnsi="Bahnschrift Light" w:cs="Vani"/>
        </w:rPr>
      </w:pPr>
      <w:bookmarkStart w:id="24" w:name="__RefHeading___Toc306572113"/>
      <w:bookmarkStart w:id="25" w:name="_Toc201336600"/>
      <w:bookmarkEnd w:id="24"/>
      <w:r w:rsidRPr="009C4DF9">
        <w:rPr>
          <w:rFonts w:ascii="Bahnschrift Light" w:hAnsi="Bahnschrift Light" w:cs="Calibri"/>
        </w:rPr>
        <w:t>Δομή</w:t>
      </w:r>
      <w:r w:rsidRPr="009C4DF9">
        <w:rPr>
          <w:rFonts w:ascii="Bahnschrift Light" w:hAnsi="Bahnschrift Light" w:cs="Vani"/>
        </w:rPr>
        <w:t xml:space="preserve"> </w:t>
      </w:r>
      <w:r w:rsidRPr="009C4DF9">
        <w:rPr>
          <w:rFonts w:ascii="Bahnschrift Light" w:hAnsi="Bahnschrift Light" w:cs="Calibri"/>
        </w:rPr>
        <w:t>της</w:t>
      </w:r>
      <w:r w:rsidRPr="009C4DF9">
        <w:rPr>
          <w:rFonts w:ascii="Bahnschrift Light" w:hAnsi="Bahnschrift Light" w:cs="Vani"/>
        </w:rPr>
        <w:t xml:space="preserve"> </w:t>
      </w:r>
      <w:r w:rsidRPr="009C4DF9">
        <w:rPr>
          <w:rFonts w:ascii="Bahnschrift Light" w:hAnsi="Bahnschrift Light" w:cs="Calibri"/>
        </w:rPr>
        <w:t>εργασίας</w:t>
      </w:r>
      <w:bookmarkEnd w:id="25"/>
    </w:p>
    <w:p w14:paraId="17B1796E" w14:textId="77777777" w:rsidR="00A3564F" w:rsidRPr="009C4DF9" w:rsidRDefault="00A3564F" w:rsidP="000A6F89">
      <w:pPr>
        <w:pStyle w:val="NoSpacing"/>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Τέλος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εδώ</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περιγράφετε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συνοπτικά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θα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περιλαμβάνουν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υπόλοιπα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κεφάλαια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πτυχιακής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ώστε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μπορεί</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αναγνώστης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καταλάβει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τρόπο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τον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οποίο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έχετε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επεξεργαστεί</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αποτελέσματα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έρευνάς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σας</w:t>
      </w:r>
      <w:r w:rsidRPr="009C4DF9">
        <w:rPr>
          <w:rFonts w:ascii="Bahnschrift Light" w:hAnsi="Bahnschrift Light" w:cs="Vani"/>
          <w:color w:val="77206D" w:themeColor="accent5" w:themeShade="BF"/>
          <w:highlight w:val="lightGray"/>
        </w:rPr>
        <w:t xml:space="preserve">. </w:t>
      </w:r>
    </w:p>
    <w:p w14:paraId="4581EC80" w14:textId="652603D7" w:rsidR="0080653B" w:rsidRPr="009C4DF9" w:rsidRDefault="0080653B" w:rsidP="000A6F89">
      <w:pPr>
        <w:suppressAutoHyphens w:val="0"/>
        <w:jc w:val="both"/>
        <w:rPr>
          <w:rFonts w:ascii="Bahnschrift Light" w:hAnsi="Bahnschrift Light" w:cs="Vani"/>
          <w:color w:val="77206D" w:themeColor="accent5" w:themeShade="BF"/>
          <w:highlight w:val="lightGray"/>
        </w:rPr>
      </w:pPr>
      <w:r w:rsidRPr="009C4DF9">
        <w:rPr>
          <w:rFonts w:ascii="Bahnschrift Light" w:hAnsi="Bahnschrift Light" w:cs="Vani"/>
          <w:color w:val="77206D" w:themeColor="accent5" w:themeShade="BF"/>
          <w:highlight w:val="lightGray"/>
        </w:rPr>
        <w:br w:type="page"/>
      </w:r>
    </w:p>
    <w:p w14:paraId="0E8C373F" w14:textId="77777777" w:rsidR="00A3564F" w:rsidRPr="009C4DF9" w:rsidRDefault="00A3564F" w:rsidP="000A6F89">
      <w:pPr>
        <w:pStyle w:val="Heading2"/>
        <w:rPr>
          <w:rFonts w:ascii="Bahnschrift Light" w:hAnsi="Bahnschrift Light" w:cs="Vani"/>
          <w:bCs w:val="0"/>
          <w:i/>
          <w:sz w:val="44"/>
          <w:szCs w:val="44"/>
          <w:u w:val="none"/>
        </w:rPr>
      </w:pPr>
      <w:bookmarkStart w:id="26" w:name="_Toc221961258"/>
      <w:r w:rsidRPr="009C4DF9">
        <w:rPr>
          <w:rFonts w:ascii="Bahnschrift Light" w:hAnsi="Bahnschrift Light" w:cs="Calibri"/>
          <w:bCs w:val="0"/>
          <w:i/>
          <w:sz w:val="44"/>
          <w:szCs w:val="44"/>
          <w:u w:val="none"/>
        </w:rPr>
        <w:lastRenderedPageBreak/>
        <w:t>Κεφάλαιο</w:t>
      </w:r>
      <w:r w:rsidRPr="009C4DF9">
        <w:rPr>
          <w:rFonts w:ascii="Bahnschrift Light" w:hAnsi="Bahnschrift Light" w:cs="Vani"/>
          <w:bCs w:val="0"/>
          <w:i/>
          <w:sz w:val="44"/>
          <w:szCs w:val="44"/>
          <w:u w:val="none"/>
        </w:rPr>
        <w:t xml:space="preserve"> 2</w:t>
      </w:r>
      <w:r w:rsidRPr="009C4DF9">
        <w:rPr>
          <w:rFonts w:ascii="Bahnschrift Light" w:hAnsi="Bahnschrift Light" w:cs="Calibri"/>
          <w:bCs w:val="0"/>
          <w:i/>
          <w:sz w:val="44"/>
          <w:szCs w:val="44"/>
          <w:u w:val="none"/>
        </w:rPr>
        <w:t>ο</w:t>
      </w:r>
      <w:bookmarkEnd w:id="26"/>
    </w:p>
    <w:p w14:paraId="34302DE6" w14:textId="39EDE2F1" w:rsidR="00A3564F" w:rsidRPr="009C4DF9" w:rsidRDefault="004C7A43" w:rsidP="000A6F89">
      <w:pPr>
        <w:pStyle w:val="Heading3"/>
        <w:jc w:val="both"/>
        <w:rPr>
          <w:rFonts w:ascii="Bahnschrift Light" w:hAnsi="Bahnschrift Light" w:cs="Vani"/>
        </w:rPr>
      </w:pPr>
      <w:bookmarkStart w:id="27" w:name="__RefHeading___Toc306572114"/>
      <w:bookmarkStart w:id="28" w:name="_Toc221961259"/>
      <w:bookmarkEnd w:id="27"/>
      <w:r w:rsidRPr="009C4DF9">
        <w:rPr>
          <w:rFonts w:ascii="Bahnschrift Light" w:hAnsi="Bahnschrift Light" w:cs="Calibri"/>
        </w:rPr>
        <w:t>Βιβλιογραφική</w:t>
      </w:r>
      <w:r w:rsidRPr="009C4DF9">
        <w:rPr>
          <w:rFonts w:ascii="Bahnschrift Light" w:hAnsi="Bahnschrift Light" w:cs="Vani"/>
        </w:rPr>
        <w:t xml:space="preserve"> </w:t>
      </w:r>
      <w:r w:rsidRPr="009C4DF9">
        <w:rPr>
          <w:rFonts w:ascii="Bahnschrift Light" w:hAnsi="Bahnschrift Light" w:cs="Calibri"/>
        </w:rPr>
        <w:t>Ανασκόπηση</w:t>
      </w:r>
      <w:bookmarkEnd w:id="28"/>
    </w:p>
    <w:p w14:paraId="3558D49C" w14:textId="7EE94CD4" w:rsidR="00AD4F0B" w:rsidRPr="009C4DF9" w:rsidRDefault="00C225C5" w:rsidP="000A6F89">
      <w:pPr>
        <w:pStyle w:val="Heading4"/>
        <w:jc w:val="both"/>
        <w:rPr>
          <w:rFonts w:ascii="Bahnschrift Light" w:hAnsi="Bahnschrift Light" w:cs="Vani"/>
        </w:rPr>
      </w:pPr>
      <w:bookmarkStart w:id="29" w:name="_Toc221961260"/>
      <w:r w:rsidRPr="009C4DF9">
        <w:rPr>
          <w:rFonts w:ascii="Bahnschrift Light" w:hAnsi="Bahnschrift Light" w:cs="Calibri"/>
        </w:rPr>
        <w:t>Τί</w:t>
      </w:r>
      <w:r w:rsidRPr="009C4DF9">
        <w:rPr>
          <w:rFonts w:ascii="Bahnschrift Light" w:hAnsi="Bahnschrift Light" w:cs="Vani"/>
        </w:rPr>
        <w:t xml:space="preserve"> </w:t>
      </w:r>
      <w:r w:rsidRPr="009C4DF9">
        <w:rPr>
          <w:rFonts w:ascii="Bahnschrift Light" w:hAnsi="Bahnschrift Light" w:cs="Calibri"/>
        </w:rPr>
        <w:t>είναι</w:t>
      </w:r>
      <w:r w:rsidRPr="009C4DF9">
        <w:rPr>
          <w:rFonts w:ascii="Bahnschrift Light" w:hAnsi="Bahnschrift Light" w:cs="Vani"/>
        </w:rPr>
        <w:t xml:space="preserve"> </w:t>
      </w:r>
      <w:r w:rsidRPr="009C4DF9">
        <w:rPr>
          <w:rFonts w:ascii="Bahnschrift Light" w:hAnsi="Bahnschrift Light" w:cs="Calibri"/>
        </w:rPr>
        <w:t>ο</w:t>
      </w:r>
      <w:r w:rsidRPr="009C4DF9">
        <w:rPr>
          <w:rFonts w:ascii="Bahnschrift Light" w:hAnsi="Bahnschrift Light" w:cs="Vani"/>
        </w:rPr>
        <w:t xml:space="preserve"> </w:t>
      </w:r>
      <w:r w:rsidRPr="009C4DF9">
        <w:rPr>
          <w:rFonts w:ascii="Bahnschrift Light" w:hAnsi="Bahnschrift Light" w:cs="Calibri"/>
        </w:rPr>
        <w:t>σχεδιασμός</w:t>
      </w:r>
      <w:r w:rsidRPr="009C4DF9">
        <w:rPr>
          <w:rFonts w:ascii="Bahnschrift Light" w:hAnsi="Bahnschrift Light" w:cs="Vani"/>
        </w:rPr>
        <w:t xml:space="preserve"> </w:t>
      </w:r>
      <w:r w:rsidRPr="009C4DF9">
        <w:rPr>
          <w:rFonts w:ascii="Bahnschrift Light" w:hAnsi="Bahnschrift Light" w:cs="Vani"/>
          <w:lang w:val="en-GB"/>
        </w:rPr>
        <w:t>UI</w:t>
      </w:r>
      <w:r w:rsidRPr="009C4DF9">
        <w:rPr>
          <w:rFonts w:ascii="Bahnschrift Light" w:hAnsi="Bahnschrift Light" w:cs="Vani"/>
        </w:rPr>
        <w:t>/</w:t>
      </w:r>
      <w:r w:rsidRPr="009C4DF9">
        <w:rPr>
          <w:rFonts w:ascii="Bahnschrift Light" w:hAnsi="Bahnschrift Light" w:cs="Vani"/>
          <w:lang w:val="en-GB"/>
        </w:rPr>
        <w:t>UX</w:t>
      </w:r>
      <w:r w:rsidRPr="009C4DF9">
        <w:rPr>
          <w:rFonts w:ascii="Bahnschrift Light" w:hAnsi="Bahnschrift Light" w:cs="Vani"/>
        </w:rPr>
        <w:t>;</w:t>
      </w:r>
      <w:bookmarkEnd w:id="29"/>
    </w:p>
    <w:p w14:paraId="48DCA427" w14:textId="45CB7217" w:rsidR="00F26372" w:rsidRPr="009C4DF9" w:rsidRDefault="00F26372" w:rsidP="000A6F89">
      <w:pPr>
        <w:jc w:val="both"/>
        <w:rPr>
          <w:rFonts w:ascii="Bahnschrift Light" w:hAnsi="Bahnschrift Light" w:cs="Vani"/>
        </w:rPr>
      </w:pPr>
      <w:r w:rsidRPr="009C4DF9">
        <w:rPr>
          <w:rFonts w:ascii="Bahnschrift Light" w:hAnsi="Bahnschrift Light" w:cs="Calibri"/>
        </w:rPr>
        <w:t>Κατά</w:t>
      </w:r>
      <w:r w:rsidRPr="009C4DF9">
        <w:rPr>
          <w:rFonts w:ascii="Bahnschrift Light" w:hAnsi="Bahnschrift Light" w:cs="Vani"/>
        </w:rPr>
        <w:t xml:space="preserve"> </w:t>
      </w:r>
      <w:r w:rsidRPr="009C4DF9">
        <w:rPr>
          <w:rFonts w:ascii="Bahnschrift Light" w:hAnsi="Bahnschrift Light" w:cs="Calibri"/>
        </w:rPr>
        <w:t>τον</w:t>
      </w:r>
      <w:r w:rsidRPr="009C4DF9">
        <w:rPr>
          <w:rFonts w:ascii="Bahnschrift Light" w:hAnsi="Bahnschrift Light" w:cs="Vani"/>
        </w:rPr>
        <w:t xml:space="preserve"> </w:t>
      </w:r>
      <w:r w:rsidRPr="009C4DF9">
        <w:rPr>
          <w:rFonts w:ascii="Bahnschrift Light" w:hAnsi="Bahnschrift Light" w:cs="Calibri"/>
        </w:rPr>
        <w:t>σχεδιασμό</w:t>
      </w:r>
      <w:r w:rsidRPr="009C4DF9">
        <w:rPr>
          <w:rFonts w:ascii="Bahnschrift Light" w:hAnsi="Bahnschrift Light" w:cs="Vani"/>
        </w:rPr>
        <w:t xml:space="preserve"> </w:t>
      </w:r>
      <w:r w:rsidRPr="009C4DF9">
        <w:rPr>
          <w:rFonts w:ascii="Bahnschrift Light" w:hAnsi="Bahnschrift Light" w:cs="Calibri"/>
        </w:rPr>
        <w:t>μιας</w:t>
      </w:r>
      <w:r w:rsidRPr="009C4DF9">
        <w:rPr>
          <w:rFonts w:ascii="Bahnschrift Light" w:hAnsi="Bahnschrift Light" w:cs="Vani"/>
        </w:rPr>
        <w:t xml:space="preserve"> </w:t>
      </w:r>
      <w:r w:rsidRPr="009C4DF9">
        <w:rPr>
          <w:rFonts w:ascii="Bahnschrift Light" w:hAnsi="Bahnschrift Light" w:cs="Calibri"/>
        </w:rPr>
        <w:t>ιστοσελίδας</w:t>
      </w:r>
      <w:r w:rsidRPr="009C4DF9">
        <w:rPr>
          <w:rFonts w:ascii="Bahnschrift Light" w:hAnsi="Bahnschrift Light" w:cs="Vani"/>
        </w:rPr>
        <w:t xml:space="preserve"> </w:t>
      </w:r>
      <w:r w:rsidRPr="009C4DF9">
        <w:rPr>
          <w:rFonts w:ascii="Bahnschrift Light" w:hAnsi="Bahnschrift Light" w:cs="Calibri"/>
        </w:rPr>
        <w:t>είναι</w:t>
      </w:r>
      <w:r w:rsidRPr="009C4DF9">
        <w:rPr>
          <w:rFonts w:ascii="Bahnschrift Light" w:hAnsi="Bahnschrift Light" w:cs="Vani"/>
        </w:rPr>
        <w:t xml:space="preserve"> </w:t>
      </w:r>
      <w:r w:rsidRPr="009C4DF9">
        <w:rPr>
          <w:rFonts w:ascii="Bahnschrift Light" w:hAnsi="Bahnschrift Light" w:cs="Calibri"/>
        </w:rPr>
        <w:t>απαραίτητη</w:t>
      </w:r>
      <w:r w:rsidRPr="009C4DF9">
        <w:rPr>
          <w:rFonts w:ascii="Bahnschrift Light" w:hAnsi="Bahnschrift Light" w:cs="Vani"/>
        </w:rPr>
        <w:t xml:space="preserve"> </w:t>
      </w:r>
      <w:r w:rsidRPr="009C4DF9">
        <w:rPr>
          <w:rFonts w:ascii="Bahnschrift Light" w:hAnsi="Bahnschrift Light" w:cs="Calibri"/>
        </w:rPr>
        <w:t>η</w:t>
      </w:r>
      <w:r w:rsidRPr="009C4DF9">
        <w:rPr>
          <w:rFonts w:ascii="Bahnschrift Light" w:hAnsi="Bahnschrift Light" w:cs="Vani"/>
        </w:rPr>
        <w:t xml:space="preserve"> </w:t>
      </w:r>
      <w:r w:rsidRPr="009C4DF9">
        <w:rPr>
          <w:rFonts w:ascii="Bahnschrift Light" w:hAnsi="Bahnschrift Light" w:cs="Calibri"/>
        </w:rPr>
        <w:t>χρήση</w:t>
      </w:r>
      <w:r w:rsidRPr="009C4DF9">
        <w:rPr>
          <w:rFonts w:ascii="Bahnschrift Light" w:hAnsi="Bahnschrift Light" w:cs="Vani"/>
        </w:rPr>
        <w:t xml:space="preserve"> </w:t>
      </w:r>
      <w:r w:rsidRPr="009C4DF9">
        <w:rPr>
          <w:rFonts w:ascii="Bahnschrift Light" w:hAnsi="Bahnschrift Light" w:cs="Vani"/>
          <w:lang w:val="en-GB"/>
        </w:rPr>
        <w:t>UI</w:t>
      </w:r>
      <w:r w:rsidRPr="009C4DF9">
        <w:rPr>
          <w:rFonts w:ascii="Bahnschrift Light" w:hAnsi="Bahnschrift Light" w:cs="Vani"/>
        </w:rPr>
        <w:t>/</w:t>
      </w:r>
      <w:r w:rsidRPr="009C4DF9">
        <w:rPr>
          <w:rFonts w:ascii="Bahnschrift Light" w:hAnsi="Bahnschrift Light" w:cs="Vani"/>
          <w:lang w:val="en-GB"/>
        </w:rPr>
        <w:t>UX</w:t>
      </w:r>
      <w:r w:rsidRPr="009C4DF9">
        <w:rPr>
          <w:rFonts w:ascii="Bahnschrift Light" w:hAnsi="Bahnschrift Light" w:cs="Vani"/>
        </w:rPr>
        <w:t xml:space="preserve"> </w:t>
      </w:r>
      <w:r w:rsidRPr="009C4DF9">
        <w:rPr>
          <w:rFonts w:ascii="Bahnschrift Light" w:hAnsi="Bahnschrift Light" w:cs="Calibri"/>
        </w:rPr>
        <w:t>τεχνολογιών</w:t>
      </w:r>
      <w:r w:rsidR="00887745">
        <w:rPr>
          <w:rFonts w:ascii="Bahnschrift Light" w:hAnsi="Bahnschrift Light" w:cs="Calibri"/>
        </w:rPr>
        <w:t xml:space="preserve">, είναι αυτές που καθορίζουν πως θα κινηθεί ο χρήστης μέσα στον ιστότοπο και με ποιόν τρόπο θα λάβει τις πληροφορίες που το </w:t>
      </w:r>
      <w:proofErr w:type="spellStart"/>
      <w:r w:rsidR="00887745">
        <w:rPr>
          <w:rFonts w:ascii="Bahnschrift Light" w:hAnsi="Bahnschrift Light" w:cs="Calibri"/>
        </w:rPr>
        <w:t>πρβάλλονται</w:t>
      </w:r>
      <w:proofErr w:type="spellEnd"/>
      <w:r w:rsidR="00887745">
        <w:rPr>
          <w:rFonts w:ascii="Bahnschrift Light" w:hAnsi="Bahnschrift Light" w:cs="Calibri"/>
        </w:rPr>
        <w:t xml:space="preserve"> </w:t>
      </w:r>
      <w:r w:rsidRPr="009C4DF9">
        <w:rPr>
          <w:rFonts w:ascii="Bahnschrift Light" w:hAnsi="Bahnschrift Light" w:cs="Vani"/>
        </w:rPr>
        <w:t>.</w:t>
      </w:r>
      <w:r w:rsidR="00ED5D07" w:rsidRPr="009C4DF9">
        <w:rPr>
          <w:rFonts w:ascii="Bahnschrift Light" w:hAnsi="Bahnschrift Light" w:cs="Vani"/>
        </w:rPr>
        <w:t xml:space="preserve"> </w:t>
      </w:r>
      <w:r w:rsidR="00ED5D07" w:rsidRPr="009C4DF9">
        <w:rPr>
          <w:rFonts w:ascii="Bahnschrift Light" w:hAnsi="Bahnschrift Light" w:cs="Calibri"/>
        </w:rPr>
        <w:t>Πρόκειται</w:t>
      </w:r>
      <w:r w:rsidR="00ED5D07" w:rsidRPr="009C4DF9">
        <w:rPr>
          <w:rFonts w:ascii="Bahnschrift Light" w:hAnsi="Bahnschrift Light" w:cs="Vani"/>
          <w:lang w:val="en-GB"/>
        </w:rPr>
        <w:t xml:space="preserve"> </w:t>
      </w:r>
      <w:r w:rsidR="00ED5D07" w:rsidRPr="009C4DF9">
        <w:rPr>
          <w:rFonts w:ascii="Bahnschrift Light" w:hAnsi="Bahnschrift Light" w:cs="Calibri"/>
        </w:rPr>
        <w:t>για</w:t>
      </w:r>
      <w:r w:rsidR="00ED5D07" w:rsidRPr="009C4DF9">
        <w:rPr>
          <w:rFonts w:ascii="Bahnschrift Light" w:hAnsi="Bahnschrift Light" w:cs="Vani"/>
          <w:lang w:val="en-GB"/>
        </w:rPr>
        <w:t xml:space="preserve"> </w:t>
      </w:r>
      <w:r w:rsidR="00ED5D07" w:rsidRPr="009C4DF9">
        <w:rPr>
          <w:rFonts w:ascii="Bahnschrift Light" w:hAnsi="Bahnschrift Light" w:cs="Calibri"/>
        </w:rPr>
        <w:t>τα</w:t>
      </w:r>
      <w:r w:rsidR="00ED5D07" w:rsidRPr="009C4DF9">
        <w:rPr>
          <w:rFonts w:ascii="Bahnschrift Light" w:hAnsi="Bahnschrift Light" w:cs="Vani"/>
          <w:lang w:val="en-GB"/>
        </w:rPr>
        <w:t xml:space="preserve"> User Interface (UI) </w:t>
      </w:r>
      <w:r w:rsidR="00ED5D07" w:rsidRPr="009C4DF9">
        <w:rPr>
          <w:rFonts w:ascii="Bahnschrift Light" w:hAnsi="Bahnschrift Light" w:cs="Calibri"/>
        </w:rPr>
        <w:t>και</w:t>
      </w:r>
      <w:r w:rsidR="00ED5D07" w:rsidRPr="009C4DF9">
        <w:rPr>
          <w:rFonts w:ascii="Bahnschrift Light" w:hAnsi="Bahnschrift Light" w:cs="Vani"/>
          <w:lang w:val="en-GB"/>
        </w:rPr>
        <w:t xml:space="preserve"> User Experience (UX). </w:t>
      </w:r>
      <w:r w:rsidR="00ED5D07" w:rsidRPr="009C4DF9">
        <w:rPr>
          <w:rFonts w:ascii="Bahnschrift Light" w:hAnsi="Bahnschrift Light" w:cs="Calibri"/>
        </w:rPr>
        <w:t>Όταν</w:t>
      </w:r>
      <w:r w:rsidR="00ED5D07" w:rsidRPr="009C4DF9">
        <w:rPr>
          <w:rFonts w:ascii="Bahnschrift Light" w:hAnsi="Bahnschrift Light" w:cs="Vani"/>
        </w:rPr>
        <w:t xml:space="preserve"> </w:t>
      </w:r>
      <w:r w:rsidR="00ED5D07" w:rsidRPr="009C4DF9">
        <w:rPr>
          <w:rFonts w:ascii="Bahnschrift Light" w:hAnsi="Bahnschrift Light" w:cs="Calibri"/>
        </w:rPr>
        <w:t>μιλάμε</w:t>
      </w:r>
      <w:r w:rsidR="00ED5D07" w:rsidRPr="009C4DF9">
        <w:rPr>
          <w:rFonts w:ascii="Bahnschrift Light" w:hAnsi="Bahnschrift Light" w:cs="Vani"/>
        </w:rPr>
        <w:t xml:space="preserve"> </w:t>
      </w:r>
      <w:r w:rsidR="00ED5D07" w:rsidRPr="009C4DF9">
        <w:rPr>
          <w:rFonts w:ascii="Bahnschrift Light" w:hAnsi="Bahnschrift Light" w:cs="Calibri"/>
        </w:rPr>
        <w:t>για</w:t>
      </w:r>
      <w:r w:rsidR="00ED5D07" w:rsidRPr="009C4DF9">
        <w:rPr>
          <w:rFonts w:ascii="Bahnschrift Light" w:hAnsi="Bahnschrift Light" w:cs="Vani"/>
        </w:rPr>
        <w:t xml:space="preserve"> User </w:t>
      </w:r>
      <w:proofErr w:type="spellStart"/>
      <w:r w:rsidR="00ED5D07" w:rsidRPr="009C4DF9">
        <w:rPr>
          <w:rFonts w:ascii="Bahnschrift Light" w:hAnsi="Bahnschrift Light" w:cs="Vani"/>
        </w:rPr>
        <w:t>Interface</w:t>
      </w:r>
      <w:proofErr w:type="spellEnd"/>
      <w:r w:rsidR="00ED5D07" w:rsidRPr="009C4DF9">
        <w:rPr>
          <w:rFonts w:ascii="Bahnschrift Light" w:hAnsi="Bahnschrift Light" w:cs="Vani"/>
        </w:rPr>
        <w:t xml:space="preserve"> </w:t>
      </w:r>
      <w:r w:rsidR="00ED5D07" w:rsidRPr="009C4DF9">
        <w:rPr>
          <w:rFonts w:ascii="Bahnschrift Light" w:hAnsi="Bahnschrift Light" w:cs="Calibri"/>
        </w:rPr>
        <w:t>αναφερόμαστε</w:t>
      </w:r>
      <w:r w:rsidR="00ED5D07" w:rsidRPr="009C4DF9">
        <w:rPr>
          <w:rFonts w:ascii="Bahnschrift Light" w:hAnsi="Bahnschrift Light" w:cs="Vani"/>
        </w:rPr>
        <w:t xml:space="preserve"> </w:t>
      </w:r>
      <w:r w:rsidR="00ED5D07" w:rsidRPr="009C4DF9">
        <w:rPr>
          <w:rFonts w:ascii="Bahnschrift Light" w:hAnsi="Bahnschrift Light" w:cs="Calibri"/>
        </w:rPr>
        <w:t>στο</w:t>
      </w:r>
      <w:r w:rsidR="00ED5D07" w:rsidRPr="009C4DF9">
        <w:rPr>
          <w:rFonts w:ascii="Bahnschrift Light" w:hAnsi="Bahnschrift Light" w:cs="Vani"/>
        </w:rPr>
        <w:t xml:space="preserve"> </w:t>
      </w:r>
      <w:r w:rsidR="00ED5D07" w:rsidRPr="009C4DF9">
        <w:rPr>
          <w:rFonts w:ascii="Bahnschrift Light" w:hAnsi="Bahnschrift Light" w:cs="Calibri"/>
        </w:rPr>
        <w:t>οπτικό</w:t>
      </w:r>
      <w:r w:rsidR="00ED5D07" w:rsidRPr="009C4DF9">
        <w:rPr>
          <w:rFonts w:ascii="Bahnschrift Light" w:hAnsi="Bahnschrift Light" w:cs="Vani"/>
        </w:rPr>
        <w:t xml:space="preserve"> </w:t>
      </w:r>
      <w:r w:rsidR="00ED5D07" w:rsidRPr="009C4DF9">
        <w:rPr>
          <w:rFonts w:ascii="Bahnschrift Light" w:hAnsi="Bahnschrift Light" w:cs="Calibri"/>
        </w:rPr>
        <w:t>στοιχείο</w:t>
      </w:r>
      <w:r w:rsidR="00ED5D07" w:rsidRPr="009C4DF9">
        <w:rPr>
          <w:rFonts w:ascii="Bahnschrift Light" w:hAnsi="Bahnschrift Light" w:cs="Vani"/>
        </w:rPr>
        <w:t xml:space="preserve">, </w:t>
      </w:r>
      <w:r w:rsidR="00ED5D07" w:rsidRPr="009C4DF9">
        <w:rPr>
          <w:rFonts w:ascii="Bahnschrift Light" w:hAnsi="Bahnschrift Light" w:cs="Calibri"/>
        </w:rPr>
        <w:t>αυτό</w:t>
      </w:r>
      <w:r w:rsidR="00ED5D07" w:rsidRPr="009C4DF9">
        <w:rPr>
          <w:rFonts w:ascii="Bahnschrift Light" w:hAnsi="Bahnschrift Light" w:cs="Vani"/>
        </w:rPr>
        <w:t xml:space="preserve"> </w:t>
      </w:r>
      <w:r w:rsidR="00ED5D07" w:rsidRPr="009C4DF9">
        <w:rPr>
          <w:rFonts w:ascii="Bahnschrift Light" w:hAnsi="Bahnschrift Light" w:cs="Calibri"/>
        </w:rPr>
        <w:t>με</w:t>
      </w:r>
      <w:r w:rsidR="00ED5D07" w:rsidRPr="009C4DF9">
        <w:rPr>
          <w:rFonts w:ascii="Bahnschrift Light" w:hAnsi="Bahnschrift Light" w:cs="Vani"/>
        </w:rPr>
        <w:t xml:space="preserve"> </w:t>
      </w:r>
      <w:r w:rsidR="00ED5D07" w:rsidRPr="009C4DF9">
        <w:rPr>
          <w:rFonts w:ascii="Bahnschrift Light" w:hAnsi="Bahnschrift Light" w:cs="Calibri"/>
        </w:rPr>
        <w:t>το</w:t>
      </w:r>
      <w:r w:rsidR="00ED5D07" w:rsidRPr="009C4DF9">
        <w:rPr>
          <w:rFonts w:ascii="Bahnschrift Light" w:hAnsi="Bahnschrift Light" w:cs="Vani"/>
        </w:rPr>
        <w:t xml:space="preserve"> </w:t>
      </w:r>
      <w:r w:rsidR="00ED5D07" w:rsidRPr="009C4DF9">
        <w:rPr>
          <w:rFonts w:ascii="Bahnschrift Light" w:hAnsi="Bahnschrift Light" w:cs="Calibri"/>
        </w:rPr>
        <w:t>οποίο</w:t>
      </w:r>
      <w:r w:rsidR="00ED5D07" w:rsidRPr="009C4DF9">
        <w:rPr>
          <w:rFonts w:ascii="Bahnschrift Light" w:hAnsi="Bahnschrift Light" w:cs="Vani"/>
        </w:rPr>
        <w:t xml:space="preserve"> </w:t>
      </w:r>
      <w:r w:rsidR="00ED5D07" w:rsidRPr="009C4DF9">
        <w:rPr>
          <w:rFonts w:ascii="Bahnschrift Light" w:hAnsi="Bahnschrift Light" w:cs="Calibri"/>
        </w:rPr>
        <w:t>αλληλεπιδρά</w:t>
      </w:r>
      <w:r w:rsidR="00ED5D07" w:rsidRPr="009C4DF9">
        <w:rPr>
          <w:rFonts w:ascii="Bahnschrift Light" w:hAnsi="Bahnschrift Light" w:cs="Vani"/>
        </w:rPr>
        <w:t xml:space="preserve"> </w:t>
      </w:r>
      <w:r w:rsidR="00ED5D07" w:rsidRPr="009C4DF9">
        <w:rPr>
          <w:rFonts w:ascii="Bahnschrift Light" w:hAnsi="Bahnschrift Light" w:cs="Calibri"/>
        </w:rPr>
        <w:t>ο</w:t>
      </w:r>
      <w:r w:rsidR="00ED5D07" w:rsidRPr="009C4DF9">
        <w:rPr>
          <w:rFonts w:ascii="Bahnschrift Light" w:hAnsi="Bahnschrift Light" w:cs="Vani"/>
        </w:rPr>
        <w:t xml:space="preserve"> </w:t>
      </w:r>
      <w:r w:rsidR="00ED5D07" w:rsidRPr="009C4DF9">
        <w:rPr>
          <w:rFonts w:ascii="Bahnschrift Light" w:hAnsi="Bahnschrift Light" w:cs="Calibri"/>
        </w:rPr>
        <w:t>χρήστης</w:t>
      </w:r>
      <w:r w:rsidR="00ED5D07" w:rsidRPr="009C4DF9">
        <w:rPr>
          <w:rFonts w:ascii="Bahnschrift Light" w:hAnsi="Bahnschrift Light" w:cs="Vani"/>
        </w:rPr>
        <w:t xml:space="preserve">, </w:t>
      </w:r>
      <w:r w:rsidR="00ED5D07" w:rsidRPr="009C4DF9">
        <w:rPr>
          <w:rFonts w:ascii="Bahnschrift Light" w:hAnsi="Bahnschrift Light" w:cs="Calibri"/>
        </w:rPr>
        <w:t>την</w:t>
      </w:r>
      <w:r w:rsidR="00ED5D07" w:rsidRPr="009C4DF9">
        <w:rPr>
          <w:rFonts w:ascii="Bahnschrift Light" w:hAnsi="Bahnschrift Light" w:cs="Vani"/>
        </w:rPr>
        <w:t xml:space="preserve"> </w:t>
      </w:r>
      <w:r w:rsidR="00ED5D07" w:rsidRPr="009C4DF9">
        <w:rPr>
          <w:rFonts w:ascii="Bahnschrift Light" w:hAnsi="Bahnschrift Light" w:cs="Calibri"/>
        </w:rPr>
        <w:t>αισθητική</w:t>
      </w:r>
      <w:r w:rsidR="00ED5D07" w:rsidRPr="009C4DF9">
        <w:rPr>
          <w:rFonts w:ascii="Bahnschrift Light" w:hAnsi="Bahnschrift Light" w:cs="Vani"/>
        </w:rPr>
        <w:t xml:space="preserve"> </w:t>
      </w:r>
      <w:r w:rsidR="00ED5D07" w:rsidRPr="009C4DF9">
        <w:rPr>
          <w:rFonts w:ascii="Bahnschrift Light" w:hAnsi="Bahnschrift Light" w:cs="Calibri"/>
        </w:rPr>
        <w:t>μιας</w:t>
      </w:r>
      <w:r w:rsidR="00ED5D07" w:rsidRPr="009C4DF9">
        <w:rPr>
          <w:rFonts w:ascii="Bahnschrift Light" w:hAnsi="Bahnschrift Light" w:cs="Vani"/>
        </w:rPr>
        <w:t xml:space="preserve"> </w:t>
      </w:r>
      <w:r w:rsidR="00ED5D07" w:rsidRPr="009C4DF9">
        <w:rPr>
          <w:rFonts w:ascii="Bahnschrift Light" w:hAnsi="Bahnschrift Light" w:cs="Calibri"/>
        </w:rPr>
        <w:t>ιστοσελίδας</w:t>
      </w:r>
      <w:r w:rsidR="00ED5D07" w:rsidRPr="009C4DF9">
        <w:rPr>
          <w:rFonts w:ascii="Bahnschrift Light" w:hAnsi="Bahnschrift Light" w:cs="Vani"/>
        </w:rPr>
        <w:t xml:space="preserve"> </w:t>
      </w:r>
      <w:r w:rsidR="00ED5D07" w:rsidRPr="009C4DF9">
        <w:rPr>
          <w:rFonts w:ascii="Bahnschrift Light" w:hAnsi="Bahnschrift Light" w:cs="Calibri"/>
        </w:rPr>
        <w:t>και</w:t>
      </w:r>
      <w:r w:rsidR="00ED5D07" w:rsidRPr="009C4DF9">
        <w:rPr>
          <w:rFonts w:ascii="Bahnschrift Light" w:hAnsi="Bahnschrift Light" w:cs="Vani"/>
        </w:rPr>
        <w:t xml:space="preserve"> </w:t>
      </w:r>
      <w:r w:rsidR="00ED5D07" w:rsidRPr="009C4DF9">
        <w:rPr>
          <w:rFonts w:ascii="Bahnschrift Light" w:hAnsi="Bahnschrift Light" w:cs="Calibri"/>
        </w:rPr>
        <w:t>την</w:t>
      </w:r>
      <w:r w:rsidR="00ED5D07" w:rsidRPr="009C4DF9">
        <w:rPr>
          <w:rFonts w:ascii="Bahnschrift Light" w:hAnsi="Bahnschrift Light" w:cs="Vani"/>
        </w:rPr>
        <w:t xml:space="preserve"> </w:t>
      </w:r>
      <w:r w:rsidR="00ED5D07" w:rsidRPr="009C4DF9">
        <w:rPr>
          <w:rFonts w:ascii="Bahnschrift Light" w:hAnsi="Bahnschrift Light" w:cs="Calibri"/>
        </w:rPr>
        <w:t>διάταξη</w:t>
      </w:r>
      <w:r w:rsidR="00ED5D07" w:rsidRPr="009C4DF9">
        <w:rPr>
          <w:rFonts w:ascii="Bahnschrift Light" w:hAnsi="Bahnschrift Light" w:cs="Vani"/>
        </w:rPr>
        <w:t xml:space="preserve"> </w:t>
      </w:r>
      <w:r w:rsidR="00ED5D07" w:rsidRPr="009C4DF9">
        <w:rPr>
          <w:rFonts w:ascii="Bahnschrift Light" w:hAnsi="Bahnschrift Light" w:cs="Calibri"/>
        </w:rPr>
        <w:t>που</w:t>
      </w:r>
      <w:r w:rsidR="00ED5D07" w:rsidRPr="009C4DF9">
        <w:rPr>
          <w:rFonts w:ascii="Bahnschrift Light" w:hAnsi="Bahnschrift Light" w:cs="Vani"/>
        </w:rPr>
        <w:t xml:space="preserve"> </w:t>
      </w:r>
      <w:r w:rsidR="00ED5D07" w:rsidRPr="009C4DF9">
        <w:rPr>
          <w:rFonts w:ascii="Bahnschrift Light" w:hAnsi="Bahnschrift Light" w:cs="Calibri"/>
        </w:rPr>
        <w:t>προτιμάται</w:t>
      </w:r>
      <w:r w:rsidR="00ED5D07" w:rsidRPr="009C4DF9">
        <w:rPr>
          <w:rFonts w:ascii="Bahnschrift Light" w:hAnsi="Bahnschrift Light" w:cs="Vani"/>
        </w:rPr>
        <w:t xml:space="preserve"> </w:t>
      </w:r>
      <w:r w:rsidR="00ED5D07" w:rsidRPr="009C4DF9">
        <w:rPr>
          <w:rFonts w:ascii="Bahnschrift Light" w:hAnsi="Bahnschrift Light" w:cs="Calibri"/>
        </w:rPr>
        <w:t>κατά</w:t>
      </w:r>
      <w:r w:rsidR="00ED5D07" w:rsidRPr="009C4DF9">
        <w:rPr>
          <w:rFonts w:ascii="Bahnschrift Light" w:hAnsi="Bahnschrift Light" w:cs="Vani"/>
        </w:rPr>
        <w:t xml:space="preserve"> </w:t>
      </w:r>
      <w:proofErr w:type="spellStart"/>
      <w:r w:rsidR="00ED5D07" w:rsidRPr="009C4DF9">
        <w:rPr>
          <w:rFonts w:ascii="Bahnschrift Light" w:hAnsi="Bahnschrift Light" w:cs="Calibri"/>
        </w:rPr>
        <w:t>κατά</w:t>
      </w:r>
      <w:proofErr w:type="spellEnd"/>
      <w:r w:rsidR="00ED5D07" w:rsidRPr="009C4DF9">
        <w:rPr>
          <w:rFonts w:ascii="Bahnschrift Light" w:hAnsi="Bahnschrift Light" w:cs="Vani"/>
        </w:rPr>
        <w:t xml:space="preserve"> </w:t>
      </w:r>
      <w:r w:rsidR="00ED5D07" w:rsidRPr="009C4DF9">
        <w:rPr>
          <w:rFonts w:ascii="Bahnschrift Light" w:hAnsi="Bahnschrift Light" w:cs="Calibri"/>
        </w:rPr>
        <w:t>την</w:t>
      </w:r>
      <w:r w:rsidR="00ED5D07" w:rsidRPr="009C4DF9">
        <w:rPr>
          <w:rFonts w:ascii="Bahnschrift Light" w:hAnsi="Bahnschrift Light" w:cs="Vani"/>
        </w:rPr>
        <w:t xml:space="preserve"> </w:t>
      </w:r>
      <w:r w:rsidR="00ED5D07" w:rsidRPr="009C4DF9">
        <w:rPr>
          <w:rFonts w:ascii="Bahnschrift Light" w:hAnsi="Bahnschrift Light" w:cs="Calibri"/>
        </w:rPr>
        <w:t>κατασκευή</w:t>
      </w:r>
      <w:r w:rsidR="00ED5D07" w:rsidRPr="009C4DF9">
        <w:rPr>
          <w:rFonts w:ascii="Bahnschrift Light" w:hAnsi="Bahnschrift Light" w:cs="Vani"/>
        </w:rPr>
        <w:t xml:space="preserve"> </w:t>
      </w:r>
      <w:r w:rsidR="00ED5D07" w:rsidRPr="009C4DF9">
        <w:rPr>
          <w:rFonts w:ascii="Bahnschrift Light" w:hAnsi="Bahnschrift Light" w:cs="Calibri"/>
        </w:rPr>
        <w:t>της</w:t>
      </w:r>
      <w:r w:rsidR="00ED5D07" w:rsidRPr="009C4DF9">
        <w:rPr>
          <w:rFonts w:ascii="Bahnschrift Light" w:hAnsi="Bahnschrift Light" w:cs="Vani"/>
        </w:rPr>
        <w:t xml:space="preserve">. </w:t>
      </w:r>
      <w:r w:rsidR="00ED5D07" w:rsidRPr="009C4DF9">
        <w:rPr>
          <w:rFonts w:ascii="Bahnschrift Light" w:hAnsi="Bahnschrift Light" w:cs="Calibri"/>
        </w:rPr>
        <w:t>Αντίστοιχα</w:t>
      </w:r>
      <w:r w:rsidR="00ED5D07" w:rsidRPr="009C4DF9">
        <w:rPr>
          <w:rFonts w:ascii="Bahnschrift Light" w:hAnsi="Bahnschrift Light" w:cs="Vani"/>
        </w:rPr>
        <w:t xml:space="preserve"> </w:t>
      </w:r>
      <w:r w:rsidR="00E902BF" w:rsidRPr="009C4DF9">
        <w:rPr>
          <w:rFonts w:ascii="Bahnschrift Light" w:hAnsi="Bahnschrift Light" w:cs="Calibri"/>
        </w:rPr>
        <w:t>ως</w:t>
      </w:r>
      <w:r w:rsidR="00E902BF" w:rsidRPr="009C4DF9">
        <w:rPr>
          <w:rFonts w:ascii="Bahnschrift Light" w:hAnsi="Bahnschrift Light" w:cs="Vani"/>
        </w:rPr>
        <w:t xml:space="preserve"> </w:t>
      </w:r>
      <w:r w:rsidR="00ED5D07" w:rsidRPr="009C4DF9">
        <w:rPr>
          <w:rFonts w:ascii="Bahnschrift Light" w:hAnsi="Bahnschrift Light" w:cs="Vani"/>
          <w:lang w:val="en-GB"/>
        </w:rPr>
        <w:t>User</w:t>
      </w:r>
      <w:r w:rsidR="00ED5D07" w:rsidRPr="009C4DF9">
        <w:rPr>
          <w:rFonts w:ascii="Bahnschrift Light" w:hAnsi="Bahnschrift Light" w:cs="Vani"/>
        </w:rPr>
        <w:t xml:space="preserve"> </w:t>
      </w:r>
      <w:r w:rsidR="00ED5D07" w:rsidRPr="009C4DF9">
        <w:rPr>
          <w:rFonts w:ascii="Bahnschrift Light" w:hAnsi="Bahnschrift Light" w:cs="Vani"/>
          <w:lang w:val="en-GB"/>
        </w:rPr>
        <w:t>Experience</w:t>
      </w:r>
      <w:r w:rsidR="00E902BF" w:rsidRPr="009C4DF9">
        <w:rPr>
          <w:rFonts w:ascii="Bahnschrift Light" w:hAnsi="Bahnschrift Light" w:cs="Vani"/>
        </w:rPr>
        <w:t xml:space="preserve"> </w:t>
      </w:r>
      <w:r w:rsidR="00E902BF" w:rsidRPr="009C4DF9">
        <w:rPr>
          <w:rFonts w:ascii="Bahnschrift Light" w:hAnsi="Bahnschrift Light" w:cs="Calibri"/>
        </w:rPr>
        <w:t>χαρακτηρίζεται</w:t>
      </w:r>
      <w:r w:rsidR="00E902BF" w:rsidRPr="009C4DF9">
        <w:rPr>
          <w:rFonts w:ascii="Bahnschrift Light" w:hAnsi="Bahnschrift Light" w:cs="Vani"/>
        </w:rPr>
        <w:t xml:space="preserve"> </w:t>
      </w:r>
      <w:r w:rsidR="00ED5D07" w:rsidRPr="009C4DF9">
        <w:rPr>
          <w:rFonts w:ascii="Bahnschrift Light" w:hAnsi="Bahnschrift Light" w:cs="Calibri"/>
        </w:rPr>
        <w:t>η</w:t>
      </w:r>
      <w:r w:rsidR="00ED5D07" w:rsidRPr="009C4DF9">
        <w:rPr>
          <w:rFonts w:ascii="Bahnschrift Light" w:hAnsi="Bahnschrift Light" w:cs="Vani"/>
        </w:rPr>
        <w:t xml:space="preserve"> </w:t>
      </w:r>
      <w:r w:rsidR="00ED5D07" w:rsidRPr="009C4DF9">
        <w:rPr>
          <w:rFonts w:ascii="Bahnschrift Light" w:hAnsi="Bahnschrift Light" w:cs="Calibri"/>
        </w:rPr>
        <w:t>εμπειρία</w:t>
      </w:r>
      <w:r w:rsidR="00ED5D07" w:rsidRPr="009C4DF9">
        <w:rPr>
          <w:rFonts w:ascii="Bahnschrift Light" w:hAnsi="Bahnschrift Light" w:cs="Vani"/>
        </w:rPr>
        <w:t xml:space="preserve"> </w:t>
      </w:r>
      <w:r w:rsidR="00ED5D07" w:rsidRPr="009C4DF9">
        <w:rPr>
          <w:rFonts w:ascii="Bahnschrift Light" w:hAnsi="Bahnschrift Light" w:cs="Calibri"/>
        </w:rPr>
        <w:t>που</w:t>
      </w:r>
      <w:r w:rsidR="00ED5D07" w:rsidRPr="009C4DF9">
        <w:rPr>
          <w:rFonts w:ascii="Bahnschrift Light" w:hAnsi="Bahnschrift Light" w:cs="Vani"/>
        </w:rPr>
        <w:t xml:space="preserve"> </w:t>
      </w:r>
      <w:r w:rsidR="00ED5D07" w:rsidRPr="009C4DF9">
        <w:rPr>
          <w:rFonts w:ascii="Bahnschrift Light" w:hAnsi="Bahnschrift Light" w:cs="Calibri"/>
        </w:rPr>
        <w:t>έχει</w:t>
      </w:r>
      <w:r w:rsidR="00ED5D07" w:rsidRPr="009C4DF9">
        <w:rPr>
          <w:rFonts w:ascii="Bahnschrift Light" w:hAnsi="Bahnschrift Light" w:cs="Vani"/>
        </w:rPr>
        <w:t xml:space="preserve"> </w:t>
      </w:r>
      <w:r w:rsidR="00ED5D07" w:rsidRPr="009C4DF9">
        <w:rPr>
          <w:rFonts w:ascii="Bahnschrift Light" w:hAnsi="Bahnschrift Light" w:cs="Calibri"/>
        </w:rPr>
        <w:t>ο</w:t>
      </w:r>
      <w:r w:rsidR="00ED5D07" w:rsidRPr="009C4DF9">
        <w:rPr>
          <w:rFonts w:ascii="Bahnschrift Light" w:hAnsi="Bahnschrift Light" w:cs="Vani"/>
        </w:rPr>
        <w:t xml:space="preserve"> </w:t>
      </w:r>
      <w:r w:rsidR="00ED5D07" w:rsidRPr="009C4DF9">
        <w:rPr>
          <w:rFonts w:ascii="Bahnschrift Light" w:hAnsi="Bahnschrift Light" w:cs="Calibri"/>
        </w:rPr>
        <w:t>χρήστης</w:t>
      </w:r>
      <w:r w:rsidR="00ED5D07" w:rsidRPr="009C4DF9">
        <w:rPr>
          <w:rFonts w:ascii="Bahnschrift Light" w:hAnsi="Bahnschrift Light" w:cs="Vani"/>
        </w:rPr>
        <w:t xml:space="preserve"> </w:t>
      </w:r>
      <w:r w:rsidR="00E902BF" w:rsidRPr="009C4DF9">
        <w:rPr>
          <w:rFonts w:ascii="Bahnschrift Light" w:hAnsi="Bahnschrift Light" w:cs="Calibri"/>
        </w:rPr>
        <w:t>κατά</w:t>
      </w:r>
      <w:r w:rsidR="00E902BF" w:rsidRPr="009C4DF9">
        <w:rPr>
          <w:rFonts w:ascii="Bahnschrift Light" w:hAnsi="Bahnschrift Light" w:cs="Vani"/>
        </w:rPr>
        <w:t xml:space="preserve"> </w:t>
      </w:r>
      <w:r w:rsidR="00ED5D07" w:rsidRPr="009C4DF9">
        <w:rPr>
          <w:rFonts w:ascii="Bahnschrift Light" w:hAnsi="Bahnschrift Light" w:cs="Calibri"/>
        </w:rPr>
        <w:t>την</w:t>
      </w:r>
      <w:r w:rsidR="00ED5D07" w:rsidRPr="009C4DF9">
        <w:rPr>
          <w:rFonts w:ascii="Bahnschrift Light" w:hAnsi="Bahnschrift Light" w:cs="Vani"/>
        </w:rPr>
        <w:t xml:space="preserve"> </w:t>
      </w:r>
      <w:r w:rsidR="00ED5D07" w:rsidRPr="009C4DF9">
        <w:rPr>
          <w:rFonts w:ascii="Bahnschrift Light" w:hAnsi="Bahnschrift Light" w:cs="Calibri"/>
        </w:rPr>
        <w:t>πλοήγησή</w:t>
      </w:r>
      <w:r w:rsidR="00ED5D07" w:rsidRPr="009C4DF9">
        <w:rPr>
          <w:rFonts w:ascii="Bahnschrift Light" w:hAnsi="Bahnschrift Light" w:cs="Vani"/>
        </w:rPr>
        <w:t xml:space="preserve"> </w:t>
      </w:r>
      <w:r w:rsidR="00ED5D07" w:rsidRPr="009C4DF9">
        <w:rPr>
          <w:rFonts w:ascii="Bahnschrift Light" w:hAnsi="Bahnschrift Light" w:cs="Calibri"/>
        </w:rPr>
        <w:t>του</w:t>
      </w:r>
      <w:r w:rsidR="00ED5D07" w:rsidRPr="009C4DF9">
        <w:rPr>
          <w:rFonts w:ascii="Bahnschrift Light" w:hAnsi="Bahnschrift Light" w:cs="Vani"/>
        </w:rPr>
        <w:t xml:space="preserve"> </w:t>
      </w:r>
      <w:r w:rsidR="00ED5D07" w:rsidRPr="009C4DF9">
        <w:rPr>
          <w:rFonts w:ascii="Bahnschrift Light" w:hAnsi="Bahnschrift Light" w:cs="Calibri"/>
        </w:rPr>
        <w:t>σε</w:t>
      </w:r>
      <w:r w:rsidR="00ED5D07" w:rsidRPr="009C4DF9">
        <w:rPr>
          <w:rFonts w:ascii="Bahnschrift Light" w:hAnsi="Bahnschrift Light" w:cs="Vani"/>
        </w:rPr>
        <w:t xml:space="preserve"> </w:t>
      </w:r>
      <w:r w:rsidR="00ED5D07" w:rsidRPr="009C4DF9">
        <w:rPr>
          <w:rFonts w:ascii="Bahnschrift Light" w:hAnsi="Bahnschrift Light" w:cs="Calibri"/>
        </w:rPr>
        <w:t>έναν</w:t>
      </w:r>
      <w:r w:rsidR="00ED5D07" w:rsidRPr="009C4DF9">
        <w:rPr>
          <w:rFonts w:ascii="Bahnschrift Light" w:hAnsi="Bahnschrift Light" w:cs="Vani"/>
        </w:rPr>
        <w:t xml:space="preserve"> </w:t>
      </w:r>
      <w:r w:rsidR="00ED5D07" w:rsidRPr="009C4DF9">
        <w:rPr>
          <w:rFonts w:ascii="Bahnschrift Light" w:hAnsi="Bahnschrift Light" w:cs="Calibri"/>
        </w:rPr>
        <w:t>ιστότοπο</w:t>
      </w:r>
      <w:r w:rsidR="00ED5D07" w:rsidRPr="009C4DF9">
        <w:rPr>
          <w:rFonts w:ascii="Bahnschrift Light" w:hAnsi="Bahnschrift Light" w:cs="Vani"/>
        </w:rPr>
        <w:t xml:space="preserve"> (</w:t>
      </w:r>
      <w:r w:rsidR="00ED5D07" w:rsidRPr="009C4DF9">
        <w:rPr>
          <w:rFonts w:ascii="Bahnschrift Light" w:hAnsi="Bahnschrift Light" w:cs="Calibri"/>
        </w:rPr>
        <w:t>ή</w:t>
      </w:r>
      <w:r w:rsidR="00ED5D07" w:rsidRPr="009C4DF9">
        <w:rPr>
          <w:rFonts w:ascii="Bahnschrift Light" w:hAnsi="Bahnschrift Light" w:cs="Vani"/>
        </w:rPr>
        <w:t xml:space="preserve"> </w:t>
      </w:r>
      <w:r w:rsidR="00ED5D07" w:rsidRPr="009C4DF9">
        <w:rPr>
          <w:rFonts w:ascii="Bahnschrift Light" w:hAnsi="Bahnschrift Light" w:cs="Calibri"/>
        </w:rPr>
        <w:t>μια</w:t>
      </w:r>
      <w:r w:rsidR="00ED5D07" w:rsidRPr="009C4DF9">
        <w:rPr>
          <w:rFonts w:ascii="Bahnschrift Light" w:hAnsi="Bahnschrift Light" w:cs="Vani"/>
        </w:rPr>
        <w:t xml:space="preserve"> </w:t>
      </w:r>
      <w:r w:rsidR="00ED5D07" w:rsidRPr="009C4DF9">
        <w:rPr>
          <w:rFonts w:ascii="Bahnschrift Light" w:hAnsi="Bahnschrift Light" w:cs="Calibri"/>
        </w:rPr>
        <w:t>εφαρμογή</w:t>
      </w:r>
      <w:r w:rsidR="00ED5D07" w:rsidRPr="009C4DF9">
        <w:rPr>
          <w:rFonts w:ascii="Bahnschrift Light" w:hAnsi="Bahnschrift Light" w:cs="Vani"/>
        </w:rPr>
        <w:t>).</w:t>
      </w:r>
    </w:p>
    <w:p w14:paraId="28D2FCE4" w14:textId="4B2158C0" w:rsidR="006D6E4C" w:rsidRPr="009C4DF9" w:rsidRDefault="00ED5D07" w:rsidP="000A6F89">
      <w:pPr>
        <w:jc w:val="both"/>
        <w:rPr>
          <w:rFonts w:ascii="Bahnschrift Light" w:hAnsi="Bahnschrift Light" w:cs="Vani"/>
        </w:rPr>
      </w:pPr>
      <w:r w:rsidRPr="009C4DF9">
        <w:rPr>
          <w:rFonts w:ascii="Bahnschrift Light" w:hAnsi="Bahnschrift Light" w:cs="Calibri"/>
        </w:rPr>
        <w:t>Η</w:t>
      </w:r>
      <w:r w:rsidRPr="009C4DF9">
        <w:rPr>
          <w:rFonts w:ascii="Bahnschrift Light" w:hAnsi="Bahnschrift Light" w:cs="Vani"/>
        </w:rPr>
        <w:t xml:space="preserve"> </w:t>
      </w:r>
      <w:r w:rsidR="00E902BF" w:rsidRPr="009C4DF9">
        <w:rPr>
          <w:rFonts w:ascii="Bahnschrift Light" w:hAnsi="Bahnschrift Light" w:cs="Calibri"/>
        </w:rPr>
        <w:t>έρευνα</w:t>
      </w:r>
      <w:r w:rsidRPr="009C4DF9">
        <w:rPr>
          <w:rFonts w:ascii="Bahnschrift Light" w:hAnsi="Bahnschrift Light" w:cs="Vani"/>
        </w:rPr>
        <w:t xml:space="preserve"> </w:t>
      </w:r>
      <w:r w:rsidRPr="009C4DF9">
        <w:rPr>
          <w:rFonts w:ascii="Bahnschrift Light" w:hAnsi="Bahnschrift Light" w:cs="Calibri"/>
        </w:rPr>
        <w:t>στις</w:t>
      </w:r>
      <w:r w:rsidRPr="009C4DF9">
        <w:rPr>
          <w:rFonts w:ascii="Bahnschrift Light" w:hAnsi="Bahnschrift Light" w:cs="Vani"/>
        </w:rPr>
        <w:t xml:space="preserve"> </w:t>
      </w:r>
      <w:r w:rsidRPr="009C4DF9">
        <w:rPr>
          <w:rFonts w:ascii="Bahnschrift Light" w:hAnsi="Bahnschrift Light" w:cs="Calibri"/>
        </w:rPr>
        <w:t>πρακτικές</w:t>
      </w:r>
      <w:r w:rsidRPr="009C4DF9">
        <w:rPr>
          <w:rFonts w:ascii="Bahnschrift Light" w:hAnsi="Bahnschrift Light" w:cs="Vani"/>
        </w:rPr>
        <w:t xml:space="preserve"> </w:t>
      </w:r>
      <w:r w:rsidRPr="009C4DF9">
        <w:rPr>
          <w:rFonts w:ascii="Bahnschrift Light" w:hAnsi="Bahnschrift Light" w:cs="Calibri"/>
        </w:rPr>
        <w:t>του</w:t>
      </w:r>
      <w:r w:rsidRPr="009C4DF9">
        <w:rPr>
          <w:rFonts w:ascii="Bahnschrift Light" w:hAnsi="Bahnschrift Light" w:cs="Vani"/>
        </w:rPr>
        <w:t xml:space="preserve"> </w:t>
      </w:r>
      <w:r w:rsidRPr="009C4DF9">
        <w:rPr>
          <w:rFonts w:ascii="Bahnschrift Light" w:hAnsi="Bahnschrift Light" w:cs="Vani"/>
          <w:lang w:val="en-GB"/>
        </w:rPr>
        <w:t>UI</w:t>
      </w:r>
      <w:r w:rsidRPr="009C4DF9">
        <w:rPr>
          <w:rFonts w:ascii="Bahnschrift Light" w:hAnsi="Bahnschrift Light" w:cs="Vani"/>
        </w:rPr>
        <w:t xml:space="preserve"> </w:t>
      </w:r>
      <w:r w:rsidRPr="009C4DF9">
        <w:rPr>
          <w:rFonts w:ascii="Bahnschrift Light" w:hAnsi="Bahnschrift Light" w:cs="Calibri"/>
        </w:rPr>
        <w:t>μας</w:t>
      </w:r>
      <w:r w:rsidRPr="009C4DF9">
        <w:rPr>
          <w:rFonts w:ascii="Bahnschrift Light" w:hAnsi="Bahnschrift Light" w:cs="Vani"/>
        </w:rPr>
        <w:t xml:space="preserve"> </w:t>
      </w:r>
      <w:r w:rsidRPr="009C4DF9">
        <w:rPr>
          <w:rFonts w:ascii="Bahnschrift Light" w:hAnsi="Bahnschrift Light" w:cs="Calibri"/>
        </w:rPr>
        <w:t>επιτρέπ</w:t>
      </w:r>
      <w:r w:rsidR="00E902BF" w:rsidRPr="009C4DF9">
        <w:rPr>
          <w:rFonts w:ascii="Bahnschrift Light" w:hAnsi="Bahnschrift Light" w:cs="Calibri"/>
        </w:rPr>
        <w:t>ει</w:t>
      </w:r>
      <w:r w:rsidRPr="009C4DF9">
        <w:rPr>
          <w:rFonts w:ascii="Bahnschrift Light" w:hAnsi="Bahnschrift Light" w:cs="Vani"/>
        </w:rPr>
        <w:t xml:space="preserve"> </w:t>
      </w:r>
      <w:r w:rsidRPr="009C4DF9">
        <w:rPr>
          <w:rFonts w:ascii="Bahnschrift Light" w:hAnsi="Bahnschrift Light" w:cs="Calibri"/>
        </w:rPr>
        <w:t>να</w:t>
      </w:r>
      <w:r w:rsidRPr="009C4DF9">
        <w:rPr>
          <w:rFonts w:ascii="Bahnschrift Light" w:hAnsi="Bahnschrift Light" w:cs="Vani"/>
        </w:rPr>
        <w:t xml:space="preserve"> </w:t>
      </w:r>
      <w:r w:rsidRPr="009C4DF9">
        <w:rPr>
          <w:rFonts w:ascii="Bahnschrift Light" w:hAnsi="Bahnschrift Light" w:cs="Calibri"/>
        </w:rPr>
        <w:t>βελτιστοποιούμε</w:t>
      </w:r>
      <w:r w:rsidRPr="009C4DF9">
        <w:rPr>
          <w:rFonts w:ascii="Bahnschrift Light" w:hAnsi="Bahnschrift Light" w:cs="Vani"/>
        </w:rPr>
        <w:t xml:space="preserve"> </w:t>
      </w:r>
      <w:r w:rsidRPr="009C4DF9">
        <w:rPr>
          <w:rFonts w:ascii="Bahnschrift Light" w:hAnsi="Bahnschrift Light" w:cs="Calibri"/>
        </w:rPr>
        <w:t>το</w:t>
      </w:r>
      <w:r w:rsidRPr="009C4DF9">
        <w:rPr>
          <w:rFonts w:ascii="Bahnschrift Light" w:hAnsi="Bahnschrift Light" w:cs="Vani"/>
        </w:rPr>
        <w:t xml:space="preserve"> </w:t>
      </w:r>
      <w:r w:rsidRPr="009C4DF9">
        <w:rPr>
          <w:rFonts w:ascii="Bahnschrift Light" w:hAnsi="Bahnschrift Light" w:cs="Vani"/>
          <w:lang w:val="en-GB"/>
        </w:rPr>
        <w:t>UX</w:t>
      </w:r>
      <w:r w:rsidR="00E902BF" w:rsidRPr="009C4DF9">
        <w:rPr>
          <w:rFonts w:ascii="Bahnschrift Light" w:hAnsi="Bahnschrift Light" w:cs="Vani"/>
        </w:rPr>
        <w:t>.</w:t>
      </w:r>
      <w:r w:rsidR="006D6E4C" w:rsidRPr="009C4DF9">
        <w:rPr>
          <w:rFonts w:ascii="Bahnschrift Light" w:hAnsi="Bahnschrift Light" w:cs="Vani"/>
        </w:rPr>
        <w:t xml:space="preserve"> </w:t>
      </w:r>
      <w:r w:rsidR="00E902BF" w:rsidRPr="009C4DF9">
        <w:rPr>
          <w:rFonts w:ascii="Bahnschrift Light" w:hAnsi="Bahnschrift Light" w:cs="Calibri"/>
        </w:rPr>
        <w:t>Μ</w:t>
      </w:r>
      <w:r w:rsidR="006D6E4C" w:rsidRPr="009C4DF9">
        <w:rPr>
          <w:rFonts w:ascii="Bahnschrift Light" w:hAnsi="Bahnschrift Light" w:cs="Calibri"/>
        </w:rPr>
        <w:t>έσα</w:t>
      </w:r>
      <w:r w:rsidR="006D6E4C" w:rsidRPr="009C4DF9">
        <w:rPr>
          <w:rFonts w:ascii="Bahnschrift Light" w:hAnsi="Bahnschrift Light" w:cs="Vani"/>
        </w:rPr>
        <w:t xml:space="preserve"> </w:t>
      </w:r>
      <w:r w:rsidR="006D6E4C" w:rsidRPr="009C4DF9">
        <w:rPr>
          <w:rFonts w:ascii="Bahnschrift Light" w:hAnsi="Bahnschrift Light" w:cs="Calibri"/>
        </w:rPr>
        <w:t>από</w:t>
      </w:r>
      <w:r w:rsidR="006D6E4C" w:rsidRPr="009C4DF9">
        <w:rPr>
          <w:rFonts w:ascii="Bahnschrift Light" w:hAnsi="Bahnschrift Light" w:cs="Vani"/>
        </w:rPr>
        <w:t xml:space="preserve"> </w:t>
      </w:r>
      <w:r w:rsidR="00E902BF" w:rsidRPr="009C4DF9">
        <w:rPr>
          <w:rFonts w:ascii="Bahnschrift Light" w:hAnsi="Bahnschrift Light" w:cs="Calibri"/>
        </w:rPr>
        <w:t>την</w:t>
      </w:r>
      <w:r w:rsidR="00E902BF" w:rsidRPr="009C4DF9">
        <w:rPr>
          <w:rFonts w:ascii="Bahnschrift Light" w:hAnsi="Bahnschrift Light" w:cs="Vani"/>
        </w:rPr>
        <w:t xml:space="preserve"> </w:t>
      </w:r>
      <w:r w:rsidR="00E902BF" w:rsidRPr="009C4DF9">
        <w:rPr>
          <w:rFonts w:ascii="Bahnschrift Light" w:hAnsi="Bahnschrift Light" w:cs="Calibri"/>
        </w:rPr>
        <w:t>ανάλυσ</w:t>
      </w:r>
      <w:r w:rsidR="00887745">
        <w:rPr>
          <w:rFonts w:ascii="Bahnschrift Light" w:hAnsi="Bahnschrift Light" w:cs="Calibri"/>
        </w:rPr>
        <w:t>η</w:t>
      </w:r>
      <w:r w:rsidR="00E902BF" w:rsidRPr="009C4DF9">
        <w:rPr>
          <w:rFonts w:ascii="Bahnschrift Light" w:hAnsi="Bahnschrift Light" w:cs="Vani"/>
        </w:rPr>
        <w:t xml:space="preserve"> </w:t>
      </w:r>
      <w:r w:rsidR="00887745" w:rsidRPr="00887745">
        <w:rPr>
          <w:rFonts w:ascii="Bahnschrift Light" w:hAnsi="Bahnschrift Light" w:cs="Calibri"/>
        </w:rPr>
        <w:t>της ιεράρχησης και της αλληλουχίας των ενεργειών</w:t>
      </w:r>
      <w:r w:rsidR="00887745">
        <w:rPr>
          <w:rFonts w:ascii="Bahnschrift Light" w:hAnsi="Bahnschrift Light" w:cs="Calibri"/>
        </w:rPr>
        <w:t xml:space="preserve"> </w:t>
      </w:r>
      <w:r w:rsidR="006D6E4C" w:rsidRPr="009C4DF9">
        <w:rPr>
          <w:rFonts w:ascii="Bahnschrift Light" w:hAnsi="Bahnschrift Light" w:cs="Calibri"/>
        </w:rPr>
        <w:t>μπορούμε</w:t>
      </w:r>
      <w:r w:rsidR="006D6E4C" w:rsidRPr="009C4DF9">
        <w:rPr>
          <w:rFonts w:ascii="Bahnschrift Light" w:hAnsi="Bahnschrift Light" w:cs="Vani"/>
        </w:rPr>
        <w:t xml:space="preserve"> </w:t>
      </w:r>
      <w:r w:rsidR="006D6E4C" w:rsidRPr="009C4DF9">
        <w:rPr>
          <w:rFonts w:ascii="Bahnschrift Light" w:hAnsi="Bahnschrift Light" w:cs="Calibri"/>
        </w:rPr>
        <w:t>να</w:t>
      </w:r>
      <w:r w:rsidR="006D6E4C" w:rsidRPr="009C4DF9">
        <w:rPr>
          <w:rFonts w:ascii="Bahnschrift Light" w:hAnsi="Bahnschrift Light" w:cs="Vani"/>
        </w:rPr>
        <w:t xml:space="preserve"> </w:t>
      </w:r>
      <w:r w:rsidR="00887745">
        <w:rPr>
          <w:rFonts w:ascii="Bahnschrift Light" w:hAnsi="Bahnschrift Light" w:cs="Calibri"/>
        </w:rPr>
        <w:t>προβλέπουμε</w:t>
      </w:r>
      <w:r w:rsidR="006D6E4C" w:rsidRPr="009C4DF9">
        <w:rPr>
          <w:rFonts w:ascii="Bahnschrift Light" w:hAnsi="Bahnschrift Light" w:cs="Vani"/>
        </w:rPr>
        <w:t xml:space="preserve"> </w:t>
      </w:r>
      <w:r w:rsidR="006D6E4C" w:rsidRPr="009C4DF9">
        <w:rPr>
          <w:rFonts w:ascii="Bahnschrift Light" w:hAnsi="Bahnschrift Light" w:cs="Calibri"/>
        </w:rPr>
        <w:t>την</w:t>
      </w:r>
      <w:r w:rsidR="006D6E4C" w:rsidRPr="009C4DF9">
        <w:rPr>
          <w:rFonts w:ascii="Bahnschrift Light" w:hAnsi="Bahnschrift Light" w:cs="Vani"/>
        </w:rPr>
        <w:t xml:space="preserve"> </w:t>
      </w:r>
      <w:r w:rsidR="006D6E4C" w:rsidRPr="009C4DF9">
        <w:rPr>
          <w:rFonts w:ascii="Bahnschrift Light" w:hAnsi="Bahnschrift Light" w:cs="Calibri"/>
        </w:rPr>
        <w:t>εμπειρία</w:t>
      </w:r>
      <w:r w:rsidR="006D6E4C" w:rsidRPr="009C4DF9">
        <w:rPr>
          <w:rFonts w:ascii="Bahnschrift Light" w:hAnsi="Bahnschrift Light" w:cs="Vani"/>
        </w:rPr>
        <w:t xml:space="preserve"> </w:t>
      </w:r>
      <w:r w:rsidR="006D6E4C" w:rsidRPr="009C4DF9">
        <w:rPr>
          <w:rFonts w:ascii="Bahnschrift Light" w:hAnsi="Bahnschrift Light" w:cs="Calibri"/>
        </w:rPr>
        <w:t>πλοήγησης</w:t>
      </w:r>
      <w:r w:rsidR="006D6E4C" w:rsidRPr="009C4DF9">
        <w:rPr>
          <w:rFonts w:ascii="Bahnschrift Light" w:hAnsi="Bahnschrift Light" w:cs="Vani"/>
        </w:rPr>
        <w:t xml:space="preserve"> </w:t>
      </w:r>
      <w:r w:rsidR="006D6E4C" w:rsidRPr="009C4DF9">
        <w:rPr>
          <w:rFonts w:ascii="Bahnschrift Light" w:hAnsi="Bahnschrift Light" w:cs="Calibri"/>
        </w:rPr>
        <w:t>σε</w:t>
      </w:r>
      <w:r w:rsidR="006D6E4C" w:rsidRPr="009C4DF9">
        <w:rPr>
          <w:rFonts w:ascii="Bahnschrift Light" w:hAnsi="Bahnschrift Light" w:cs="Vani"/>
        </w:rPr>
        <w:t xml:space="preserve"> </w:t>
      </w:r>
      <w:r w:rsidR="006D6E4C" w:rsidRPr="009C4DF9">
        <w:rPr>
          <w:rFonts w:ascii="Bahnschrift Light" w:hAnsi="Bahnschrift Light" w:cs="Calibri"/>
        </w:rPr>
        <w:t>μια</w:t>
      </w:r>
      <w:r w:rsidR="006D6E4C" w:rsidRPr="009C4DF9">
        <w:rPr>
          <w:rFonts w:ascii="Bahnschrift Light" w:hAnsi="Bahnschrift Light" w:cs="Vani"/>
        </w:rPr>
        <w:t xml:space="preserve"> </w:t>
      </w:r>
      <w:r w:rsidR="006D6E4C" w:rsidRPr="009C4DF9">
        <w:rPr>
          <w:rFonts w:ascii="Bahnschrift Light" w:hAnsi="Bahnschrift Light" w:cs="Calibri"/>
        </w:rPr>
        <w:t>σελίδα</w:t>
      </w:r>
      <w:r w:rsidR="00887745">
        <w:rPr>
          <w:rFonts w:ascii="Bahnschrift Light" w:hAnsi="Bahnschrift Light" w:cs="Calibri"/>
        </w:rPr>
        <w:t xml:space="preserve"> και να την βελτιώσουμε</w:t>
      </w:r>
      <w:r w:rsidR="006D6E4C" w:rsidRPr="009C4DF9">
        <w:rPr>
          <w:rFonts w:ascii="Bahnschrift Light" w:hAnsi="Bahnschrift Light" w:cs="Vani"/>
        </w:rPr>
        <w:t xml:space="preserve"> </w:t>
      </w:r>
      <w:r w:rsidR="006D6E4C" w:rsidRPr="009C4DF9">
        <w:rPr>
          <w:rFonts w:ascii="Bahnschrift Light" w:hAnsi="Bahnschrift Light" w:cs="Calibri"/>
        </w:rPr>
        <w:t>ώστε</w:t>
      </w:r>
      <w:r w:rsidR="006D6E4C" w:rsidRPr="009C4DF9">
        <w:rPr>
          <w:rFonts w:ascii="Bahnschrift Light" w:hAnsi="Bahnschrift Light" w:cs="Vani"/>
        </w:rPr>
        <w:t xml:space="preserve"> </w:t>
      </w:r>
      <w:r w:rsidR="006D6E4C" w:rsidRPr="009C4DF9">
        <w:rPr>
          <w:rFonts w:ascii="Bahnschrift Light" w:hAnsi="Bahnschrift Light" w:cs="Calibri"/>
        </w:rPr>
        <w:t>να</w:t>
      </w:r>
      <w:r w:rsidR="006D6E4C" w:rsidRPr="009C4DF9">
        <w:rPr>
          <w:rFonts w:ascii="Bahnschrift Light" w:hAnsi="Bahnschrift Light" w:cs="Vani"/>
        </w:rPr>
        <w:t xml:space="preserve"> </w:t>
      </w:r>
      <w:r w:rsidR="006D6E4C" w:rsidRPr="009C4DF9">
        <w:rPr>
          <w:rFonts w:ascii="Bahnschrift Light" w:hAnsi="Bahnschrift Light" w:cs="Calibri"/>
        </w:rPr>
        <w:t>είναι</w:t>
      </w:r>
      <w:r w:rsidR="006D6E4C" w:rsidRPr="009C4DF9">
        <w:rPr>
          <w:rFonts w:ascii="Bahnschrift Light" w:hAnsi="Bahnschrift Light" w:cs="Vani"/>
        </w:rPr>
        <w:t xml:space="preserve"> </w:t>
      </w:r>
      <w:r w:rsidR="006D6E4C" w:rsidRPr="009C4DF9">
        <w:rPr>
          <w:rFonts w:ascii="Bahnschrift Light" w:hAnsi="Bahnschrift Light" w:cs="Calibri"/>
        </w:rPr>
        <w:t>όσο</w:t>
      </w:r>
      <w:r w:rsidR="006D6E4C" w:rsidRPr="009C4DF9">
        <w:rPr>
          <w:rFonts w:ascii="Bahnschrift Light" w:hAnsi="Bahnschrift Light" w:cs="Vani"/>
        </w:rPr>
        <w:t xml:space="preserve"> </w:t>
      </w:r>
      <w:r w:rsidR="006D6E4C" w:rsidRPr="009C4DF9">
        <w:rPr>
          <w:rFonts w:ascii="Bahnschrift Light" w:hAnsi="Bahnschrift Light" w:cs="Calibri"/>
        </w:rPr>
        <w:t>το</w:t>
      </w:r>
      <w:r w:rsidR="006D6E4C" w:rsidRPr="009C4DF9">
        <w:rPr>
          <w:rFonts w:ascii="Bahnschrift Light" w:hAnsi="Bahnschrift Light" w:cs="Vani"/>
        </w:rPr>
        <w:t xml:space="preserve"> </w:t>
      </w:r>
      <w:r w:rsidR="006D6E4C" w:rsidRPr="009C4DF9">
        <w:rPr>
          <w:rFonts w:ascii="Bahnschrift Light" w:hAnsi="Bahnschrift Light" w:cs="Calibri"/>
        </w:rPr>
        <w:t>δυνατόν</w:t>
      </w:r>
      <w:r w:rsidR="006D6E4C" w:rsidRPr="009C4DF9">
        <w:rPr>
          <w:rFonts w:ascii="Bahnschrift Light" w:hAnsi="Bahnschrift Light" w:cs="Vani"/>
        </w:rPr>
        <w:t xml:space="preserve"> </w:t>
      </w:r>
      <w:r w:rsidR="006D6E4C" w:rsidRPr="009C4DF9">
        <w:rPr>
          <w:rFonts w:ascii="Bahnschrift Light" w:hAnsi="Bahnschrift Light" w:cs="Calibri"/>
        </w:rPr>
        <w:t>πιο</w:t>
      </w:r>
      <w:r w:rsidR="006D6E4C" w:rsidRPr="009C4DF9">
        <w:rPr>
          <w:rFonts w:ascii="Bahnschrift Light" w:hAnsi="Bahnschrift Light" w:cs="Vani"/>
        </w:rPr>
        <w:t xml:space="preserve"> </w:t>
      </w:r>
      <w:r w:rsidR="006D6E4C" w:rsidRPr="009C4DF9">
        <w:rPr>
          <w:rFonts w:ascii="Bahnschrift Light" w:hAnsi="Bahnschrift Light" w:cs="Calibri"/>
        </w:rPr>
        <w:t>ευχάριστη</w:t>
      </w:r>
      <w:r w:rsidR="006D6E4C" w:rsidRPr="009C4DF9">
        <w:rPr>
          <w:rFonts w:ascii="Bahnschrift Light" w:hAnsi="Bahnschrift Light" w:cs="Vani"/>
        </w:rPr>
        <w:t xml:space="preserve"> </w:t>
      </w:r>
      <w:r w:rsidR="006D6E4C" w:rsidRPr="009C4DF9">
        <w:rPr>
          <w:rFonts w:ascii="Bahnschrift Light" w:hAnsi="Bahnschrift Light" w:cs="Calibri"/>
        </w:rPr>
        <w:t>και</w:t>
      </w:r>
      <w:r w:rsidR="006D6E4C" w:rsidRPr="009C4DF9">
        <w:rPr>
          <w:rFonts w:ascii="Bahnschrift Light" w:hAnsi="Bahnschrift Light" w:cs="Vani"/>
        </w:rPr>
        <w:t xml:space="preserve"> </w:t>
      </w:r>
      <w:r w:rsidR="006D6E4C" w:rsidRPr="009C4DF9">
        <w:rPr>
          <w:rFonts w:ascii="Bahnschrift Light" w:hAnsi="Bahnschrift Light" w:cs="Calibri"/>
        </w:rPr>
        <w:t>αποτελεσματική</w:t>
      </w:r>
      <w:r w:rsidR="006D6E4C" w:rsidRPr="009C4DF9">
        <w:rPr>
          <w:rFonts w:ascii="Bahnschrift Light" w:hAnsi="Bahnschrift Light" w:cs="Vani"/>
        </w:rPr>
        <w:t>.</w:t>
      </w:r>
    </w:p>
    <w:p w14:paraId="5C74C368" w14:textId="77777777" w:rsidR="00AD4F0B" w:rsidRPr="009C4DF9" w:rsidRDefault="00AD4F0B" w:rsidP="000A6F89">
      <w:pPr>
        <w:pStyle w:val="-"/>
        <w:rPr>
          <w:rFonts w:ascii="Bahnschrift Light" w:hAnsi="Bahnschrift Light" w:cs="Vani"/>
        </w:rPr>
      </w:pPr>
    </w:p>
    <w:p w14:paraId="1179481D" w14:textId="71119A09" w:rsidR="0015113A" w:rsidRPr="009C4DF9" w:rsidRDefault="009C2643" w:rsidP="000A6F89">
      <w:pPr>
        <w:pStyle w:val="Heading4"/>
        <w:jc w:val="both"/>
        <w:rPr>
          <w:rFonts w:ascii="Bahnschrift Light" w:hAnsi="Bahnschrift Light" w:cs="Vani"/>
        </w:rPr>
      </w:pPr>
      <w:bookmarkStart w:id="30" w:name="_Toc221961261"/>
      <w:r w:rsidRPr="009C4DF9">
        <w:rPr>
          <w:rFonts w:ascii="Bahnschrift Light" w:hAnsi="Bahnschrift Light" w:cs="Calibri"/>
        </w:rPr>
        <w:t>Πρακτικές</w:t>
      </w:r>
      <w:r w:rsidRPr="009C4DF9">
        <w:rPr>
          <w:rFonts w:ascii="Bahnschrift Light" w:hAnsi="Bahnschrift Light" w:cs="Vani"/>
        </w:rPr>
        <w:t xml:space="preserve"> </w:t>
      </w:r>
      <w:r w:rsidRPr="009C4DF9">
        <w:rPr>
          <w:rFonts w:ascii="Bahnschrift Light" w:hAnsi="Bahnschrift Light" w:cs="Calibri"/>
        </w:rPr>
        <w:t>που</w:t>
      </w:r>
      <w:r w:rsidRPr="009C4DF9">
        <w:rPr>
          <w:rFonts w:ascii="Bahnschrift Light" w:hAnsi="Bahnschrift Light" w:cs="Vani"/>
        </w:rPr>
        <w:t xml:space="preserve"> </w:t>
      </w:r>
      <w:r w:rsidRPr="009C4DF9">
        <w:rPr>
          <w:rFonts w:ascii="Bahnschrift Light" w:hAnsi="Bahnschrift Light" w:cs="Calibri"/>
        </w:rPr>
        <w:t>ακολουθούνται</w:t>
      </w:r>
      <w:r w:rsidRPr="009C4DF9">
        <w:rPr>
          <w:rFonts w:ascii="Bahnschrift Light" w:hAnsi="Bahnschrift Light" w:cs="Vani"/>
        </w:rPr>
        <w:t xml:space="preserve"> </w:t>
      </w:r>
      <w:r w:rsidRPr="009C4DF9">
        <w:rPr>
          <w:rFonts w:ascii="Bahnschrift Light" w:hAnsi="Bahnschrift Light" w:cs="Calibri"/>
        </w:rPr>
        <w:t>στον</w:t>
      </w:r>
      <w:r w:rsidRPr="009C4DF9">
        <w:rPr>
          <w:rFonts w:ascii="Bahnschrift Light" w:hAnsi="Bahnschrift Light" w:cs="Vani"/>
        </w:rPr>
        <w:t xml:space="preserve"> </w:t>
      </w:r>
      <w:r w:rsidRPr="009C4DF9">
        <w:rPr>
          <w:rFonts w:ascii="Bahnschrift Light" w:hAnsi="Bahnschrift Light" w:cs="Calibri"/>
        </w:rPr>
        <w:t>σχεδιασμό</w:t>
      </w:r>
      <w:r w:rsidRPr="009C4DF9">
        <w:rPr>
          <w:rFonts w:ascii="Bahnschrift Light" w:hAnsi="Bahnschrift Light" w:cs="Vani"/>
        </w:rPr>
        <w:t xml:space="preserve"> </w:t>
      </w:r>
      <w:r w:rsidRPr="009C4DF9">
        <w:rPr>
          <w:rFonts w:ascii="Bahnschrift Light" w:hAnsi="Bahnschrift Light" w:cs="Calibri"/>
        </w:rPr>
        <w:t>ιστοσελίδων</w:t>
      </w:r>
      <w:bookmarkEnd w:id="30"/>
    </w:p>
    <w:p w14:paraId="67829ACA" w14:textId="77777777" w:rsidR="00E902BF" w:rsidRPr="009C4DF9" w:rsidRDefault="0015113A" w:rsidP="000A6F89">
      <w:pPr>
        <w:jc w:val="both"/>
        <w:rPr>
          <w:rFonts w:ascii="Bahnschrift Light" w:hAnsi="Bahnschrift Light" w:cs="Vani"/>
        </w:rPr>
      </w:pPr>
      <w:r w:rsidRPr="009C4DF9">
        <w:rPr>
          <w:rFonts w:ascii="Bahnschrift Light" w:hAnsi="Bahnschrift Light" w:cs="Calibri"/>
        </w:rPr>
        <w:t>Από</w:t>
      </w:r>
      <w:r w:rsidRPr="009C4DF9">
        <w:rPr>
          <w:rFonts w:ascii="Bahnschrift Light" w:hAnsi="Bahnschrift Light" w:cs="Vani"/>
        </w:rPr>
        <w:t xml:space="preserve"> </w:t>
      </w:r>
      <w:r w:rsidRPr="009C4DF9">
        <w:rPr>
          <w:rFonts w:ascii="Bahnschrift Light" w:hAnsi="Bahnschrift Light" w:cs="Calibri"/>
        </w:rPr>
        <w:t>την</w:t>
      </w:r>
      <w:r w:rsidRPr="009C4DF9">
        <w:rPr>
          <w:rFonts w:ascii="Bahnschrift Light" w:hAnsi="Bahnschrift Light" w:cs="Vani"/>
        </w:rPr>
        <w:t xml:space="preserve"> </w:t>
      </w:r>
      <w:r w:rsidRPr="009C4DF9">
        <w:rPr>
          <w:rFonts w:ascii="Bahnschrift Light" w:hAnsi="Bahnschrift Light" w:cs="Calibri"/>
        </w:rPr>
        <w:t>δημιουργία</w:t>
      </w:r>
      <w:r w:rsidRPr="009C4DF9">
        <w:rPr>
          <w:rFonts w:ascii="Bahnschrift Light" w:hAnsi="Bahnschrift Light" w:cs="Vani"/>
        </w:rPr>
        <w:t xml:space="preserve"> </w:t>
      </w:r>
      <w:r w:rsidRPr="009C4DF9">
        <w:rPr>
          <w:rFonts w:ascii="Bahnschrift Light" w:hAnsi="Bahnschrift Light" w:cs="Calibri"/>
        </w:rPr>
        <w:t>των</w:t>
      </w:r>
      <w:r w:rsidRPr="009C4DF9">
        <w:rPr>
          <w:rFonts w:ascii="Bahnschrift Light" w:hAnsi="Bahnschrift Light" w:cs="Vani"/>
        </w:rPr>
        <w:t xml:space="preserve"> </w:t>
      </w:r>
      <w:r w:rsidR="00DD5F04" w:rsidRPr="009C4DF9">
        <w:rPr>
          <w:rFonts w:ascii="Bahnschrift Light" w:hAnsi="Bahnschrift Light" w:cs="Calibri"/>
        </w:rPr>
        <w:t>πρώτων</w:t>
      </w:r>
      <w:r w:rsidR="00DD5F04" w:rsidRPr="009C4DF9">
        <w:rPr>
          <w:rFonts w:ascii="Bahnschrift Light" w:hAnsi="Bahnschrift Light" w:cs="Vani"/>
        </w:rPr>
        <w:t xml:space="preserve"> </w:t>
      </w:r>
      <w:r w:rsidR="00DD5F04" w:rsidRPr="009C4DF9">
        <w:rPr>
          <w:rFonts w:ascii="Bahnschrift Light" w:hAnsi="Bahnschrift Light" w:cs="Calibri"/>
        </w:rPr>
        <w:t>ιστοσελίδων</w:t>
      </w:r>
      <w:r w:rsidR="00DD5F04" w:rsidRPr="009C4DF9">
        <w:rPr>
          <w:rFonts w:ascii="Bahnschrift Light" w:hAnsi="Bahnschrift Light" w:cs="Vani"/>
        </w:rPr>
        <w:t xml:space="preserve"> </w:t>
      </w:r>
      <w:r w:rsidR="00DD5F04" w:rsidRPr="009C4DF9">
        <w:rPr>
          <w:rFonts w:ascii="Bahnschrift Light" w:hAnsi="Bahnschrift Light" w:cs="Calibri"/>
        </w:rPr>
        <w:t>έχει</w:t>
      </w:r>
      <w:r w:rsidR="00DD5F04" w:rsidRPr="009C4DF9">
        <w:rPr>
          <w:rFonts w:ascii="Bahnschrift Light" w:hAnsi="Bahnschrift Light" w:cs="Vani"/>
        </w:rPr>
        <w:t xml:space="preserve"> </w:t>
      </w:r>
      <w:r w:rsidR="00DD5F04" w:rsidRPr="009C4DF9">
        <w:rPr>
          <w:rFonts w:ascii="Bahnschrift Light" w:hAnsi="Bahnschrift Light" w:cs="Calibri"/>
        </w:rPr>
        <w:t>αναπτυχθεί</w:t>
      </w:r>
      <w:r w:rsidR="00DD5F04" w:rsidRPr="009C4DF9">
        <w:rPr>
          <w:rFonts w:ascii="Bahnschrift Light" w:hAnsi="Bahnschrift Light" w:cs="Vani"/>
        </w:rPr>
        <w:t xml:space="preserve"> </w:t>
      </w:r>
      <w:r w:rsidR="00DD5F04" w:rsidRPr="009C4DF9">
        <w:rPr>
          <w:rFonts w:ascii="Bahnschrift Light" w:hAnsi="Bahnschrift Light" w:cs="Calibri"/>
        </w:rPr>
        <w:t>η</w:t>
      </w:r>
      <w:r w:rsidR="00DD5F04" w:rsidRPr="009C4DF9">
        <w:rPr>
          <w:rFonts w:ascii="Bahnschrift Light" w:hAnsi="Bahnschrift Light" w:cs="Vani"/>
        </w:rPr>
        <w:t xml:space="preserve"> </w:t>
      </w:r>
      <w:r w:rsidR="00DD5F04" w:rsidRPr="009C4DF9">
        <w:rPr>
          <w:rFonts w:ascii="Bahnschrift Light" w:hAnsi="Bahnschrift Light" w:cs="Calibri"/>
        </w:rPr>
        <w:t>μελέτη</w:t>
      </w:r>
      <w:r w:rsidR="00DD5F04" w:rsidRPr="009C4DF9">
        <w:rPr>
          <w:rFonts w:ascii="Bahnschrift Light" w:hAnsi="Bahnschrift Light" w:cs="Vani"/>
        </w:rPr>
        <w:t xml:space="preserve"> </w:t>
      </w:r>
      <w:r w:rsidR="00DD5F04" w:rsidRPr="009C4DF9">
        <w:rPr>
          <w:rFonts w:ascii="Bahnschrift Light" w:hAnsi="Bahnschrift Light" w:cs="Calibri"/>
        </w:rPr>
        <w:t>για</w:t>
      </w:r>
      <w:r w:rsidR="00DD5F04" w:rsidRPr="009C4DF9">
        <w:rPr>
          <w:rFonts w:ascii="Bahnschrift Light" w:hAnsi="Bahnschrift Light" w:cs="Vani"/>
        </w:rPr>
        <w:t xml:space="preserve"> </w:t>
      </w:r>
      <w:r w:rsidR="00DD5F04" w:rsidRPr="009C4DF9">
        <w:rPr>
          <w:rFonts w:ascii="Bahnschrift Light" w:hAnsi="Bahnschrift Light" w:cs="Calibri"/>
        </w:rPr>
        <w:t>την</w:t>
      </w:r>
      <w:r w:rsidR="00DD5F04" w:rsidRPr="009C4DF9">
        <w:rPr>
          <w:rFonts w:ascii="Bahnschrift Light" w:hAnsi="Bahnschrift Light" w:cs="Vani"/>
        </w:rPr>
        <w:t xml:space="preserve"> </w:t>
      </w:r>
      <w:r w:rsidR="00DD5F04" w:rsidRPr="009C4DF9">
        <w:rPr>
          <w:rFonts w:ascii="Bahnschrift Light" w:hAnsi="Bahnschrift Light" w:cs="Calibri"/>
        </w:rPr>
        <w:t>βελτιστοποίηση</w:t>
      </w:r>
      <w:r w:rsidR="00DD5F04" w:rsidRPr="009C4DF9">
        <w:rPr>
          <w:rFonts w:ascii="Bahnschrift Light" w:hAnsi="Bahnschrift Light" w:cs="Vani"/>
        </w:rPr>
        <w:t xml:space="preserve"> </w:t>
      </w:r>
      <w:r w:rsidR="00DD5F04" w:rsidRPr="009C4DF9">
        <w:rPr>
          <w:rFonts w:ascii="Bahnschrift Light" w:hAnsi="Bahnschrift Light" w:cs="Calibri"/>
        </w:rPr>
        <w:t>του</w:t>
      </w:r>
      <w:r w:rsidR="00DD5F04" w:rsidRPr="009C4DF9">
        <w:rPr>
          <w:rFonts w:ascii="Bahnschrift Light" w:hAnsi="Bahnschrift Light" w:cs="Vani"/>
        </w:rPr>
        <w:t xml:space="preserve"> </w:t>
      </w:r>
      <w:r w:rsidR="00DD5F04" w:rsidRPr="009C4DF9">
        <w:rPr>
          <w:rFonts w:ascii="Bahnschrift Light" w:hAnsi="Bahnschrift Light" w:cs="Calibri"/>
        </w:rPr>
        <w:t>σχεδιασμού</w:t>
      </w:r>
      <w:r w:rsidR="00DD5F04" w:rsidRPr="009C4DF9">
        <w:rPr>
          <w:rFonts w:ascii="Bahnschrift Light" w:hAnsi="Bahnschrift Light" w:cs="Vani"/>
        </w:rPr>
        <w:t xml:space="preserve"> </w:t>
      </w:r>
      <w:r w:rsidR="00DD5F04" w:rsidRPr="009C4DF9">
        <w:rPr>
          <w:rFonts w:ascii="Bahnschrift Light" w:hAnsi="Bahnschrift Light" w:cs="Calibri"/>
        </w:rPr>
        <w:t>τους</w:t>
      </w:r>
      <w:r w:rsidR="00DD5F04" w:rsidRPr="009C4DF9">
        <w:rPr>
          <w:rFonts w:ascii="Bahnschrift Light" w:hAnsi="Bahnschrift Light" w:cs="Vani"/>
        </w:rPr>
        <w:t xml:space="preserve">. </w:t>
      </w:r>
    </w:p>
    <w:p w14:paraId="0A2A23C4" w14:textId="3C595B12" w:rsidR="00D427EB" w:rsidRPr="00A101AD" w:rsidRDefault="00DD5F04" w:rsidP="000A6F89">
      <w:pPr>
        <w:jc w:val="both"/>
        <w:rPr>
          <w:rFonts w:ascii="Bahnschrift Light" w:hAnsi="Bahnschrift Light" w:cs="Calibri"/>
        </w:rPr>
      </w:pPr>
      <w:r w:rsidRPr="009C4DF9">
        <w:rPr>
          <w:rFonts w:ascii="Bahnschrift Light" w:hAnsi="Bahnschrift Light" w:cs="Calibri"/>
        </w:rPr>
        <w:t>Η</w:t>
      </w:r>
      <w:r w:rsidRPr="009C4DF9">
        <w:rPr>
          <w:rFonts w:ascii="Bahnschrift Light" w:hAnsi="Bahnschrift Light" w:cs="Vani"/>
        </w:rPr>
        <w:t xml:space="preserve"> </w:t>
      </w:r>
      <w:r w:rsidRPr="009C4DF9">
        <w:rPr>
          <w:rFonts w:ascii="Bahnschrift Light" w:hAnsi="Bahnschrift Light" w:cs="Calibri"/>
        </w:rPr>
        <w:t>αποτελεσματικότητα</w:t>
      </w:r>
      <w:r w:rsidRPr="009C4DF9">
        <w:rPr>
          <w:rFonts w:ascii="Bahnschrift Light" w:hAnsi="Bahnschrift Light" w:cs="Vani"/>
        </w:rPr>
        <w:t xml:space="preserve"> </w:t>
      </w:r>
      <w:r w:rsidRPr="009C4DF9">
        <w:rPr>
          <w:rFonts w:ascii="Bahnschrift Light" w:hAnsi="Bahnschrift Light" w:cs="Calibri"/>
        </w:rPr>
        <w:t>μιας</w:t>
      </w:r>
      <w:r w:rsidRPr="009C4DF9">
        <w:rPr>
          <w:rFonts w:ascii="Bahnschrift Light" w:hAnsi="Bahnschrift Light" w:cs="Vani"/>
        </w:rPr>
        <w:t xml:space="preserve"> </w:t>
      </w:r>
      <w:r w:rsidRPr="009C4DF9">
        <w:rPr>
          <w:rFonts w:ascii="Bahnschrift Light" w:hAnsi="Bahnschrift Light" w:cs="Calibri"/>
        </w:rPr>
        <w:t>σελίδας</w:t>
      </w:r>
      <w:r w:rsidRPr="009C4DF9">
        <w:rPr>
          <w:rFonts w:ascii="Bahnschrift Light" w:hAnsi="Bahnschrift Light" w:cs="Vani"/>
        </w:rPr>
        <w:t xml:space="preserve"> </w:t>
      </w:r>
      <w:r w:rsidRPr="009C4DF9">
        <w:rPr>
          <w:rFonts w:ascii="Bahnschrift Light" w:hAnsi="Bahnschrift Light" w:cs="Calibri"/>
        </w:rPr>
        <w:t>εξαρτάται</w:t>
      </w:r>
      <w:r w:rsidR="004621BB">
        <w:rPr>
          <w:rFonts w:ascii="Bahnschrift Light" w:hAnsi="Bahnschrift Light" w:cs="Calibri"/>
        </w:rPr>
        <w:t xml:space="preserve"> σε μεγάλο βαθμό </w:t>
      </w:r>
      <w:r w:rsidRPr="009C4DF9">
        <w:rPr>
          <w:rFonts w:ascii="Bahnschrift Light" w:hAnsi="Bahnschrift Light" w:cs="Calibri"/>
        </w:rPr>
        <w:t>από</w:t>
      </w:r>
      <w:r w:rsidRPr="009C4DF9">
        <w:rPr>
          <w:rFonts w:ascii="Bahnschrift Light" w:hAnsi="Bahnschrift Light" w:cs="Vani"/>
        </w:rPr>
        <w:t xml:space="preserve"> </w:t>
      </w:r>
      <w:r w:rsidRPr="009C4DF9">
        <w:rPr>
          <w:rFonts w:ascii="Bahnschrift Light" w:hAnsi="Bahnschrift Light" w:cs="Calibri"/>
        </w:rPr>
        <w:t>το</w:t>
      </w:r>
      <w:r w:rsidRPr="009C4DF9">
        <w:rPr>
          <w:rFonts w:ascii="Bahnschrift Light" w:hAnsi="Bahnschrift Light" w:cs="Vani"/>
        </w:rPr>
        <w:t xml:space="preserve"> </w:t>
      </w:r>
      <w:r w:rsidRPr="009C4DF9">
        <w:rPr>
          <w:rFonts w:ascii="Bahnschrift Light" w:hAnsi="Bahnschrift Light" w:cs="Calibri"/>
        </w:rPr>
        <w:t>πόσο</w:t>
      </w:r>
      <w:r w:rsidRPr="009C4DF9">
        <w:rPr>
          <w:rFonts w:ascii="Bahnschrift Light" w:hAnsi="Bahnschrift Light" w:cs="Vani"/>
        </w:rPr>
        <w:t xml:space="preserve"> </w:t>
      </w:r>
      <w:r w:rsidRPr="009C4DF9">
        <w:rPr>
          <w:rFonts w:ascii="Bahnschrift Light" w:hAnsi="Bahnschrift Light" w:cs="Calibri"/>
        </w:rPr>
        <w:t>ομαλή</w:t>
      </w:r>
      <w:r w:rsidRPr="009C4DF9">
        <w:rPr>
          <w:rFonts w:ascii="Bahnschrift Light" w:hAnsi="Bahnschrift Light" w:cs="Vani"/>
        </w:rPr>
        <w:t xml:space="preserve"> </w:t>
      </w:r>
      <w:r w:rsidRPr="009C4DF9">
        <w:rPr>
          <w:rFonts w:ascii="Bahnschrift Light" w:hAnsi="Bahnschrift Light" w:cs="Calibri"/>
        </w:rPr>
        <w:t>θα</w:t>
      </w:r>
      <w:r w:rsidRPr="009C4DF9">
        <w:rPr>
          <w:rFonts w:ascii="Bahnschrift Light" w:hAnsi="Bahnschrift Light" w:cs="Vani"/>
        </w:rPr>
        <w:t xml:space="preserve"> </w:t>
      </w:r>
      <w:r w:rsidRPr="009C4DF9">
        <w:rPr>
          <w:rFonts w:ascii="Bahnschrift Light" w:hAnsi="Bahnschrift Light" w:cs="Calibri"/>
        </w:rPr>
        <w:t>είναι</w:t>
      </w:r>
      <w:r w:rsidRPr="009C4DF9">
        <w:rPr>
          <w:rFonts w:ascii="Bahnschrift Light" w:hAnsi="Bahnschrift Light" w:cs="Vani"/>
        </w:rPr>
        <w:t xml:space="preserve"> </w:t>
      </w:r>
      <w:r w:rsidRPr="009C4DF9">
        <w:rPr>
          <w:rFonts w:ascii="Bahnschrift Light" w:hAnsi="Bahnschrift Light" w:cs="Calibri"/>
        </w:rPr>
        <w:t>η</w:t>
      </w:r>
      <w:r w:rsidRPr="009C4DF9">
        <w:rPr>
          <w:rFonts w:ascii="Bahnschrift Light" w:hAnsi="Bahnschrift Light" w:cs="Vani"/>
        </w:rPr>
        <w:t xml:space="preserve"> </w:t>
      </w:r>
      <w:r w:rsidRPr="009C4DF9">
        <w:rPr>
          <w:rFonts w:ascii="Bahnschrift Light" w:hAnsi="Bahnschrift Light" w:cs="Calibri"/>
        </w:rPr>
        <w:t>αλληλεπίδραση</w:t>
      </w:r>
      <w:r w:rsidRPr="009C4DF9">
        <w:rPr>
          <w:rFonts w:ascii="Bahnschrift Light" w:hAnsi="Bahnschrift Light" w:cs="Vani"/>
        </w:rPr>
        <w:t xml:space="preserve"> </w:t>
      </w:r>
      <w:r w:rsidRPr="009C4DF9">
        <w:rPr>
          <w:rFonts w:ascii="Bahnschrift Light" w:hAnsi="Bahnschrift Light" w:cs="Calibri"/>
        </w:rPr>
        <w:t>με</w:t>
      </w:r>
      <w:r w:rsidRPr="009C4DF9">
        <w:rPr>
          <w:rFonts w:ascii="Bahnschrift Light" w:hAnsi="Bahnschrift Light" w:cs="Vani"/>
        </w:rPr>
        <w:t xml:space="preserve"> </w:t>
      </w:r>
      <w:r w:rsidRPr="009C4DF9">
        <w:rPr>
          <w:rFonts w:ascii="Bahnschrift Light" w:hAnsi="Bahnschrift Light" w:cs="Calibri"/>
        </w:rPr>
        <w:t>τον</w:t>
      </w:r>
      <w:r w:rsidRPr="009C4DF9">
        <w:rPr>
          <w:rFonts w:ascii="Bahnschrift Light" w:hAnsi="Bahnschrift Light" w:cs="Vani"/>
        </w:rPr>
        <w:t xml:space="preserve"> </w:t>
      </w:r>
      <w:r w:rsidRPr="009C4DF9">
        <w:rPr>
          <w:rFonts w:ascii="Bahnschrift Light" w:hAnsi="Bahnschrift Light" w:cs="Calibri"/>
        </w:rPr>
        <w:t>χρήστη</w:t>
      </w:r>
      <w:r w:rsidRPr="009C4DF9">
        <w:rPr>
          <w:rFonts w:ascii="Bahnschrift Light" w:hAnsi="Bahnschrift Light" w:cs="Vani"/>
        </w:rPr>
        <w:t xml:space="preserve"> </w:t>
      </w:r>
      <w:r w:rsidRPr="009C4DF9">
        <w:rPr>
          <w:rFonts w:ascii="Bahnschrift Light" w:hAnsi="Bahnschrift Light" w:cs="Calibri"/>
        </w:rPr>
        <w:t>και</w:t>
      </w:r>
      <w:r w:rsidRPr="009C4DF9">
        <w:rPr>
          <w:rFonts w:ascii="Bahnschrift Light" w:hAnsi="Bahnschrift Light" w:cs="Vani"/>
        </w:rPr>
        <w:t xml:space="preserve"> </w:t>
      </w:r>
      <w:r w:rsidR="004621BB">
        <w:rPr>
          <w:rFonts w:ascii="Bahnschrift Light" w:hAnsi="Bahnschrift Light" w:cs="Vani"/>
        </w:rPr>
        <w:t xml:space="preserve"> με το </w:t>
      </w:r>
      <w:r w:rsidRPr="009C4DF9">
        <w:rPr>
          <w:rFonts w:ascii="Bahnschrift Light" w:hAnsi="Bahnschrift Light" w:cs="Calibri"/>
        </w:rPr>
        <w:t>πόσος</w:t>
      </w:r>
      <w:r w:rsidRPr="009C4DF9">
        <w:rPr>
          <w:rFonts w:ascii="Bahnschrift Light" w:hAnsi="Bahnschrift Light" w:cs="Vani"/>
        </w:rPr>
        <w:t xml:space="preserve"> </w:t>
      </w:r>
      <w:r w:rsidRPr="009C4DF9">
        <w:rPr>
          <w:rFonts w:ascii="Bahnschrift Light" w:hAnsi="Bahnschrift Light" w:cs="Calibri"/>
        </w:rPr>
        <w:t>χρόνος</w:t>
      </w:r>
      <w:r w:rsidRPr="009C4DF9">
        <w:rPr>
          <w:rFonts w:ascii="Bahnschrift Light" w:hAnsi="Bahnschrift Light" w:cs="Vani"/>
        </w:rPr>
        <w:t xml:space="preserve"> </w:t>
      </w:r>
      <w:r w:rsidRPr="009C4DF9">
        <w:rPr>
          <w:rFonts w:ascii="Bahnschrift Light" w:hAnsi="Bahnschrift Light" w:cs="Calibri"/>
        </w:rPr>
        <w:t>θα</w:t>
      </w:r>
      <w:r w:rsidRPr="009C4DF9">
        <w:rPr>
          <w:rFonts w:ascii="Bahnschrift Light" w:hAnsi="Bahnschrift Light" w:cs="Vani"/>
        </w:rPr>
        <w:t xml:space="preserve"> </w:t>
      </w:r>
      <w:r w:rsidRPr="009C4DF9">
        <w:rPr>
          <w:rFonts w:ascii="Bahnschrift Light" w:hAnsi="Bahnschrift Light" w:cs="Calibri"/>
        </w:rPr>
        <w:t>καταναλωθεί</w:t>
      </w:r>
      <w:r w:rsidRPr="009C4DF9">
        <w:rPr>
          <w:rFonts w:ascii="Bahnschrift Light" w:hAnsi="Bahnschrift Light" w:cs="Vani"/>
        </w:rPr>
        <w:t xml:space="preserve"> </w:t>
      </w:r>
      <w:r w:rsidRPr="009C4DF9">
        <w:rPr>
          <w:rFonts w:ascii="Bahnschrift Light" w:hAnsi="Bahnschrift Light" w:cs="Calibri"/>
        </w:rPr>
        <w:t>μέχρι</w:t>
      </w:r>
      <w:r w:rsidRPr="009C4DF9">
        <w:rPr>
          <w:rFonts w:ascii="Bahnschrift Light" w:hAnsi="Bahnschrift Light" w:cs="Vani"/>
        </w:rPr>
        <w:t xml:space="preserve"> </w:t>
      </w:r>
      <w:r w:rsidRPr="009C4DF9">
        <w:rPr>
          <w:rFonts w:ascii="Bahnschrift Light" w:hAnsi="Bahnschrift Light" w:cs="Calibri"/>
        </w:rPr>
        <w:t>να</w:t>
      </w:r>
      <w:r w:rsidRPr="009C4DF9">
        <w:rPr>
          <w:rFonts w:ascii="Bahnschrift Light" w:hAnsi="Bahnschrift Light" w:cs="Vani"/>
        </w:rPr>
        <w:t xml:space="preserve"> </w:t>
      </w:r>
      <w:r w:rsidR="00D427EB">
        <w:rPr>
          <w:rFonts w:ascii="Bahnschrift Light" w:hAnsi="Bahnschrift Light" w:cs="Calibri"/>
        </w:rPr>
        <w:t>επιτύχει</w:t>
      </w:r>
      <w:r w:rsidRPr="009C4DF9">
        <w:rPr>
          <w:rFonts w:ascii="Bahnschrift Light" w:hAnsi="Bahnschrift Light" w:cs="Vani"/>
        </w:rPr>
        <w:t xml:space="preserve"> </w:t>
      </w:r>
      <w:r w:rsidRPr="009C4DF9">
        <w:rPr>
          <w:rFonts w:ascii="Bahnschrift Light" w:hAnsi="Bahnschrift Light" w:cs="Calibri"/>
        </w:rPr>
        <w:t>τον</w:t>
      </w:r>
      <w:r w:rsidRPr="009C4DF9">
        <w:rPr>
          <w:rFonts w:ascii="Bahnschrift Light" w:hAnsi="Bahnschrift Light" w:cs="Vani"/>
        </w:rPr>
        <w:t xml:space="preserve"> </w:t>
      </w:r>
      <w:r w:rsidRPr="009C4DF9">
        <w:rPr>
          <w:rFonts w:ascii="Bahnschrift Light" w:hAnsi="Bahnschrift Light" w:cs="Calibri"/>
        </w:rPr>
        <w:t>σκοπό</w:t>
      </w:r>
      <w:r w:rsidRPr="009C4DF9">
        <w:rPr>
          <w:rFonts w:ascii="Bahnschrift Light" w:hAnsi="Bahnschrift Light" w:cs="Vani"/>
        </w:rPr>
        <w:t xml:space="preserve"> </w:t>
      </w:r>
      <w:r w:rsidRPr="009C4DF9">
        <w:rPr>
          <w:rFonts w:ascii="Bahnschrift Light" w:hAnsi="Bahnschrift Light" w:cs="Calibri"/>
        </w:rPr>
        <w:t>για</w:t>
      </w:r>
      <w:r w:rsidRPr="009C4DF9">
        <w:rPr>
          <w:rFonts w:ascii="Bahnschrift Light" w:hAnsi="Bahnschrift Light" w:cs="Vani"/>
        </w:rPr>
        <w:t xml:space="preserve"> </w:t>
      </w:r>
      <w:r w:rsidRPr="009C4DF9">
        <w:rPr>
          <w:rFonts w:ascii="Bahnschrift Light" w:hAnsi="Bahnschrift Light" w:cs="Calibri"/>
        </w:rPr>
        <w:t>τον</w:t>
      </w:r>
      <w:r w:rsidRPr="009C4DF9">
        <w:rPr>
          <w:rFonts w:ascii="Bahnschrift Light" w:hAnsi="Bahnschrift Light" w:cs="Vani"/>
        </w:rPr>
        <w:t xml:space="preserve"> </w:t>
      </w:r>
      <w:r w:rsidRPr="009C4DF9">
        <w:rPr>
          <w:rFonts w:ascii="Bahnschrift Light" w:hAnsi="Bahnschrift Light" w:cs="Calibri"/>
        </w:rPr>
        <w:t>οποίο</w:t>
      </w:r>
      <w:r w:rsidRPr="009C4DF9">
        <w:rPr>
          <w:rFonts w:ascii="Bahnschrift Light" w:hAnsi="Bahnschrift Light" w:cs="Vani"/>
        </w:rPr>
        <w:t xml:space="preserve"> </w:t>
      </w:r>
      <w:r w:rsidRPr="009C4DF9">
        <w:rPr>
          <w:rFonts w:ascii="Bahnschrift Light" w:hAnsi="Bahnschrift Light" w:cs="Calibri"/>
        </w:rPr>
        <w:t>επισκέφθηκε</w:t>
      </w:r>
      <w:r w:rsidRPr="009C4DF9">
        <w:rPr>
          <w:rFonts w:ascii="Bahnschrift Light" w:hAnsi="Bahnschrift Light" w:cs="Vani"/>
        </w:rPr>
        <w:t xml:space="preserve"> </w:t>
      </w:r>
      <w:r w:rsidRPr="009C4DF9">
        <w:rPr>
          <w:rFonts w:ascii="Bahnschrift Light" w:hAnsi="Bahnschrift Light" w:cs="Calibri"/>
        </w:rPr>
        <w:t>το</w:t>
      </w:r>
      <w:r w:rsidRPr="009C4DF9">
        <w:rPr>
          <w:rFonts w:ascii="Bahnschrift Light" w:hAnsi="Bahnschrift Light" w:cs="Vani"/>
        </w:rPr>
        <w:t xml:space="preserve"> </w:t>
      </w:r>
      <w:r w:rsidRPr="009C4DF9">
        <w:rPr>
          <w:rFonts w:ascii="Bahnschrift Light" w:hAnsi="Bahnschrift Light" w:cs="Calibri"/>
        </w:rPr>
        <w:t>περιβάλλον</w:t>
      </w:r>
      <w:r w:rsidRPr="009C4DF9">
        <w:rPr>
          <w:rFonts w:ascii="Bahnschrift Light" w:hAnsi="Bahnschrift Light" w:cs="Vani"/>
        </w:rPr>
        <w:t xml:space="preserve"> </w:t>
      </w:r>
      <w:r w:rsidRPr="009C4DF9">
        <w:rPr>
          <w:rFonts w:ascii="Bahnschrift Light" w:hAnsi="Bahnschrift Light" w:cs="Calibri"/>
        </w:rPr>
        <w:t>αυτό</w:t>
      </w:r>
      <w:r w:rsidRPr="009C4DF9">
        <w:rPr>
          <w:rFonts w:ascii="Bahnschrift Light" w:hAnsi="Bahnschrift Light" w:cs="Vani"/>
        </w:rPr>
        <w:t>.</w:t>
      </w:r>
      <w:r w:rsidR="00D427EB">
        <w:rPr>
          <w:rFonts w:ascii="Bahnschrift Light" w:hAnsi="Bahnschrift Light" w:cs="Vani"/>
        </w:rPr>
        <w:t xml:space="preserve"> </w:t>
      </w:r>
      <w:r w:rsidR="00D427EB" w:rsidRPr="00074893">
        <w:rPr>
          <w:rFonts w:ascii="Bahnschrift Light" w:hAnsi="Bahnschrift Light" w:cs="Calibri"/>
        </w:rPr>
        <w:t xml:space="preserve">Όσο λιγότερα βήματα χρειάζονται και όσο πιο σαφής είναι η δομή, τόσο πιο επιτυχημένη θεωρείται </w:t>
      </w:r>
      <w:r w:rsidR="00D427EB">
        <w:rPr>
          <w:rFonts w:ascii="Bahnschrift Light" w:hAnsi="Bahnschrift Light" w:cs="Calibri"/>
        </w:rPr>
        <w:t xml:space="preserve">το </w:t>
      </w:r>
      <w:r w:rsidR="00D427EB">
        <w:rPr>
          <w:rFonts w:ascii="Bahnschrift Light" w:hAnsi="Bahnschrift Light" w:cs="Calibri"/>
          <w:lang w:val="en-GB"/>
        </w:rPr>
        <w:t>interface</w:t>
      </w:r>
      <w:r w:rsidR="00D427EB" w:rsidRPr="00074893">
        <w:rPr>
          <w:rFonts w:ascii="Bahnschrift Light" w:hAnsi="Bahnschrift Light" w:cs="Calibri"/>
        </w:rPr>
        <w:t>.</w:t>
      </w:r>
    </w:p>
    <w:p w14:paraId="286A4086" w14:textId="39DDE597" w:rsidR="00A101AD" w:rsidRDefault="009C4D76" w:rsidP="000A6F89">
      <w:pPr>
        <w:jc w:val="both"/>
        <w:rPr>
          <w:rFonts w:ascii="Bahnschrift Light" w:hAnsi="Bahnschrift Light" w:cs="Calibri"/>
        </w:rPr>
      </w:pPr>
      <w:r>
        <w:rPr>
          <w:rFonts w:ascii="Bahnschrift Light" w:hAnsi="Bahnschrift Light" w:cs="Calibri"/>
        </w:rPr>
        <w:t>Ακόμα η</w:t>
      </w:r>
      <w:r w:rsidR="00A101AD">
        <w:rPr>
          <w:rFonts w:ascii="Bahnschrift Light" w:hAnsi="Bahnschrift Light" w:cs="Calibri"/>
        </w:rPr>
        <w:t xml:space="preserve"> </w:t>
      </w:r>
      <w:r>
        <w:rPr>
          <w:rFonts w:ascii="Bahnschrift Light" w:hAnsi="Bahnschrift Light" w:cs="Calibri"/>
        </w:rPr>
        <w:t>πιο ξεκάθαρη</w:t>
      </w:r>
      <w:r w:rsidR="00A101AD">
        <w:rPr>
          <w:rFonts w:ascii="Bahnschrift Light" w:hAnsi="Bahnschrift Light" w:cs="Calibri"/>
        </w:rPr>
        <w:t xml:space="preserve"> ιεράρχηση των ενοτήτων συμβάλλει στην </w:t>
      </w:r>
      <w:r>
        <w:rPr>
          <w:rFonts w:ascii="Bahnschrift Light" w:hAnsi="Bahnschrift Light" w:cs="Calibri"/>
        </w:rPr>
        <w:t>βέλτιστη</w:t>
      </w:r>
      <w:r w:rsidR="00A101AD">
        <w:rPr>
          <w:rFonts w:ascii="Bahnschrift Light" w:hAnsi="Bahnschrift Light" w:cs="Calibri"/>
        </w:rPr>
        <w:t xml:space="preserve"> κατανόηση του αντικειμένου</w:t>
      </w:r>
      <w:r>
        <w:rPr>
          <w:rFonts w:ascii="Bahnschrift Light" w:hAnsi="Bahnschrift Light" w:cs="Calibri"/>
        </w:rPr>
        <w:t xml:space="preserve">. Οι τίτλοι και οι επικεφαλίδες με μεγαλύτερη γραμματοσειρά προσελκύουν πρώτα το μάτι και καθοδηγούν τον χρήστη προς τις σημαντικότερες πληροφορίες χωρίς να χρειάζεται μεγάλη προσπάθεια για την αναζήτησή τους. </w:t>
      </w:r>
    </w:p>
    <w:p w14:paraId="26C53DEA" w14:textId="684E4CA8" w:rsidR="00AF2EE8" w:rsidRPr="00AF2EE8" w:rsidRDefault="00596616" w:rsidP="000A6F89">
      <w:pPr>
        <w:jc w:val="both"/>
        <w:rPr>
          <w:rFonts w:ascii="Bahnschrift Light" w:hAnsi="Bahnschrift Light" w:cs="Calibri"/>
        </w:rPr>
      </w:pPr>
      <w:r>
        <w:rPr>
          <w:rFonts w:ascii="Bahnschrift Light" w:hAnsi="Bahnschrift Light" w:cs="Calibri"/>
        </w:rPr>
        <w:t xml:space="preserve">Εξίσου σημαντική σημαντική είναι και η παροχή ερεθισμάτων μετά από κάθε ενέργεια του χρήστη. Κάθε «κλικ» είναι σημαντικό να ακολουθείται από μια αντίδραση στην πλευρά του συστήματος, όπως για παράδειγμα ένα </w:t>
      </w:r>
      <w:r>
        <w:rPr>
          <w:rFonts w:ascii="Bahnschrift Light" w:hAnsi="Bahnschrift Light" w:cs="Calibri"/>
          <w:lang w:val="en-GB"/>
        </w:rPr>
        <w:t>popup</w:t>
      </w:r>
      <w:r w:rsidRPr="00596616">
        <w:rPr>
          <w:rFonts w:ascii="Bahnschrift Light" w:hAnsi="Bahnschrift Light" w:cs="Calibri"/>
        </w:rPr>
        <w:t xml:space="preserve"> </w:t>
      </w:r>
      <w:r>
        <w:rPr>
          <w:rFonts w:ascii="Bahnschrift Light" w:hAnsi="Bahnschrift Light" w:cs="Calibri"/>
        </w:rPr>
        <w:t xml:space="preserve">παράθυρο, ένα μήνυμα επιβεβαίωσης ή μια ανακατεύθυνση σε άλλη σελίδα. Με αυτό τον τρόπο δημιουργείται μια ροή και αποτρέπονται </w:t>
      </w:r>
      <w:r w:rsidRPr="00074893">
        <w:rPr>
          <w:rFonts w:ascii="Bahnschrift Light" w:hAnsi="Bahnschrift Light" w:cs="Calibri"/>
        </w:rPr>
        <w:t>λανθασμένες ενέργειες.</w:t>
      </w:r>
    </w:p>
    <w:p w14:paraId="026A21A6" w14:textId="33FA1297" w:rsidR="00E902BF" w:rsidRPr="009C4DF9" w:rsidRDefault="00DD5F04" w:rsidP="000A6F89">
      <w:pPr>
        <w:jc w:val="both"/>
        <w:rPr>
          <w:rFonts w:ascii="Bahnschrift Light" w:hAnsi="Bahnschrift Light" w:cs="Vani"/>
        </w:rPr>
      </w:pPr>
      <w:r w:rsidRPr="009C4DF9">
        <w:rPr>
          <w:rFonts w:ascii="Bahnschrift Light" w:hAnsi="Bahnschrift Light" w:cs="Calibri"/>
        </w:rPr>
        <w:t>Εάν</w:t>
      </w:r>
      <w:r w:rsidRPr="009C4DF9">
        <w:rPr>
          <w:rFonts w:ascii="Bahnschrift Light" w:hAnsi="Bahnschrift Light" w:cs="Vani"/>
        </w:rPr>
        <w:t xml:space="preserve"> </w:t>
      </w:r>
      <w:r w:rsidR="00AF2EE8">
        <w:rPr>
          <w:rFonts w:ascii="Bahnschrift Light" w:hAnsi="Bahnschrift Light" w:cs="Calibri"/>
        </w:rPr>
        <w:t>οι</w:t>
      </w:r>
      <w:r w:rsidRPr="009C4DF9">
        <w:rPr>
          <w:rFonts w:ascii="Bahnschrift Light" w:hAnsi="Bahnschrift Light" w:cs="Vani"/>
        </w:rPr>
        <w:t xml:space="preserve"> </w:t>
      </w:r>
      <w:r w:rsidRPr="009C4DF9">
        <w:rPr>
          <w:rFonts w:ascii="Bahnschrift Light" w:hAnsi="Bahnschrift Light" w:cs="Calibri"/>
        </w:rPr>
        <w:t>λειτουργείες</w:t>
      </w:r>
      <w:r w:rsidRPr="009C4DF9">
        <w:rPr>
          <w:rFonts w:ascii="Bahnschrift Light" w:hAnsi="Bahnschrift Light" w:cs="Vani"/>
        </w:rPr>
        <w:t xml:space="preserve"> </w:t>
      </w:r>
      <w:r w:rsidRPr="009C4DF9">
        <w:rPr>
          <w:rFonts w:ascii="Bahnschrift Light" w:hAnsi="Bahnschrift Light" w:cs="Calibri"/>
        </w:rPr>
        <w:t>είναι</w:t>
      </w:r>
      <w:r w:rsidRPr="009C4DF9">
        <w:rPr>
          <w:rFonts w:ascii="Bahnschrift Light" w:hAnsi="Bahnschrift Light" w:cs="Vani"/>
        </w:rPr>
        <w:t xml:space="preserve"> </w:t>
      </w:r>
      <w:r w:rsidRPr="009C4DF9">
        <w:rPr>
          <w:rFonts w:ascii="Bahnschrift Light" w:hAnsi="Bahnschrift Light" w:cs="Calibri"/>
        </w:rPr>
        <w:t>ελκυστικές</w:t>
      </w:r>
      <w:r w:rsidRPr="009C4DF9">
        <w:rPr>
          <w:rFonts w:ascii="Bahnschrift Light" w:hAnsi="Bahnschrift Light" w:cs="Vani"/>
        </w:rPr>
        <w:t xml:space="preserve"> </w:t>
      </w:r>
      <w:r w:rsidRPr="009C4DF9">
        <w:rPr>
          <w:rFonts w:ascii="Bahnschrift Light" w:hAnsi="Bahnschrift Light" w:cs="Calibri"/>
        </w:rPr>
        <w:t>προς</w:t>
      </w:r>
      <w:r w:rsidRPr="009C4DF9">
        <w:rPr>
          <w:rFonts w:ascii="Bahnschrift Light" w:hAnsi="Bahnschrift Light" w:cs="Vani"/>
        </w:rPr>
        <w:t xml:space="preserve"> </w:t>
      </w:r>
      <w:r w:rsidRPr="009C4DF9">
        <w:rPr>
          <w:rFonts w:ascii="Bahnschrift Light" w:hAnsi="Bahnschrift Light" w:cs="Calibri"/>
        </w:rPr>
        <w:t>τον</w:t>
      </w:r>
      <w:r w:rsidRPr="009C4DF9">
        <w:rPr>
          <w:rFonts w:ascii="Bahnschrift Light" w:hAnsi="Bahnschrift Light" w:cs="Vani"/>
        </w:rPr>
        <w:t xml:space="preserve"> </w:t>
      </w:r>
      <w:r w:rsidRPr="009C4DF9">
        <w:rPr>
          <w:rFonts w:ascii="Bahnschrift Light" w:hAnsi="Bahnschrift Light" w:cs="Calibri"/>
        </w:rPr>
        <w:t>χρήστη</w:t>
      </w:r>
      <w:r w:rsidRPr="009C4DF9">
        <w:rPr>
          <w:rFonts w:ascii="Bahnschrift Light" w:hAnsi="Bahnschrift Light" w:cs="Vani"/>
        </w:rPr>
        <w:t xml:space="preserve"> </w:t>
      </w:r>
      <w:r w:rsidRPr="009C4DF9">
        <w:rPr>
          <w:rFonts w:ascii="Bahnschrift Light" w:hAnsi="Bahnschrift Light" w:cs="Calibri"/>
        </w:rPr>
        <w:t>και</w:t>
      </w:r>
      <w:r w:rsidRPr="009C4DF9">
        <w:rPr>
          <w:rFonts w:ascii="Bahnschrift Light" w:hAnsi="Bahnschrift Light" w:cs="Vani"/>
        </w:rPr>
        <w:t xml:space="preserve"> </w:t>
      </w:r>
      <w:r w:rsidRPr="009C4DF9">
        <w:rPr>
          <w:rFonts w:ascii="Bahnschrift Light" w:hAnsi="Bahnschrift Light" w:cs="Calibri"/>
        </w:rPr>
        <w:t>η</w:t>
      </w:r>
      <w:r w:rsidRPr="009C4DF9">
        <w:rPr>
          <w:rFonts w:ascii="Bahnschrift Light" w:hAnsi="Bahnschrift Light" w:cs="Vani"/>
        </w:rPr>
        <w:t xml:space="preserve"> </w:t>
      </w:r>
      <w:r w:rsidR="00807679" w:rsidRPr="009C4DF9">
        <w:rPr>
          <w:rFonts w:ascii="Bahnschrift Light" w:hAnsi="Bahnschrift Light" w:cs="Calibri"/>
        </w:rPr>
        <w:t>οπτική</w:t>
      </w:r>
      <w:r w:rsidR="00807679" w:rsidRPr="009C4DF9">
        <w:rPr>
          <w:rFonts w:ascii="Bahnschrift Light" w:hAnsi="Bahnschrift Light" w:cs="Vani"/>
        </w:rPr>
        <w:t xml:space="preserve"> </w:t>
      </w:r>
      <w:r w:rsidRPr="009C4DF9">
        <w:rPr>
          <w:rFonts w:ascii="Bahnschrift Light" w:hAnsi="Bahnschrift Light" w:cs="Calibri"/>
        </w:rPr>
        <w:t>ιεράρχηση</w:t>
      </w:r>
      <w:r w:rsidRPr="009C4DF9">
        <w:rPr>
          <w:rFonts w:ascii="Bahnschrift Light" w:hAnsi="Bahnschrift Light" w:cs="Vani"/>
        </w:rPr>
        <w:t xml:space="preserve"> </w:t>
      </w:r>
      <w:r w:rsidRPr="009C4DF9">
        <w:rPr>
          <w:rFonts w:ascii="Bahnschrift Light" w:hAnsi="Bahnschrift Light" w:cs="Calibri"/>
        </w:rPr>
        <w:t>σωστή</w:t>
      </w:r>
      <w:r w:rsidR="00807679" w:rsidRPr="009C4DF9">
        <w:rPr>
          <w:rFonts w:ascii="Bahnschrift Light" w:hAnsi="Bahnschrift Light" w:cs="Vani"/>
        </w:rPr>
        <w:t>,</w:t>
      </w:r>
      <w:r w:rsidRPr="009C4DF9">
        <w:rPr>
          <w:rFonts w:ascii="Bahnschrift Light" w:hAnsi="Bahnschrift Light" w:cs="Vani"/>
        </w:rPr>
        <w:t xml:space="preserve"> </w:t>
      </w:r>
      <w:r w:rsidRPr="009C4DF9">
        <w:rPr>
          <w:rFonts w:ascii="Bahnschrift Light" w:hAnsi="Bahnschrift Light" w:cs="Calibri"/>
        </w:rPr>
        <w:t>τότε</w:t>
      </w:r>
      <w:r w:rsidRPr="009C4DF9">
        <w:rPr>
          <w:rFonts w:ascii="Bahnschrift Light" w:hAnsi="Bahnschrift Light" w:cs="Vani"/>
        </w:rPr>
        <w:t xml:space="preserve"> </w:t>
      </w:r>
      <w:r w:rsidRPr="009C4DF9">
        <w:rPr>
          <w:rFonts w:ascii="Bahnschrift Light" w:hAnsi="Bahnschrift Light" w:cs="Calibri"/>
        </w:rPr>
        <w:t>η</w:t>
      </w:r>
      <w:r w:rsidRPr="009C4DF9">
        <w:rPr>
          <w:rFonts w:ascii="Bahnschrift Light" w:hAnsi="Bahnschrift Light" w:cs="Vani"/>
        </w:rPr>
        <w:t xml:space="preserve"> </w:t>
      </w:r>
      <w:r w:rsidRPr="009C4DF9">
        <w:rPr>
          <w:rFonts w:ascii="Bahnschrift Light" w:hAnsi="Bahnschrift Light" w:cs="Calibri"/>
        </w:rPr>
        <w:t>πλατφόρμα</w:t>
      </w:r>
      <w:r w:rsidRPr="009C4DF9">
        <w:rPr>
          <w:rFonts w:ascii="Bahnschrift Light" w:hAnsi="Bahnschrift Light" w:cs="Vani"/>
        </w:rPr>
        <w:t xml:space="preserve"> </w:t>
      </w:r>
      <w:r w:rsidRPr="009C4DF9">
        <w:rPr>
          <w:rFonts w:ascii="Bahnschrift Light" w:hAnsi="Bahnschrift Light" w:cs="Calibri"/>
        </w:rPr>
        <w:t>θα</w:t>
      </w:r>
      <w:r w:rsidRPr="009C4DF9">
        <w:rPr>
          <w:rFonts w:ascii="Bahnschrift Light" w:hAnsi="Bahnschrift Light" w:cs="Vani"/>
        </w:rPr>
        <w:t xml:space="preserve"> </w:t>
      </w:r>
      <w:r w:rsidRPr="009C4DF9">
        <w:rPr>
          <w:rFonts w:ascii="Bahnschrift Light" w:hAnsi="Bahnschrift Light" w:cs="Calibri"/>
        </w:rPr>
        <w:t>έχει</w:t>
      </w:r>
      <w:r w:rsidRPr="009C4DF9">
        <w:rPr>
          <w:rFonts w:ascii="Bahnschrift Light" w:hAnsi="Bahnschrift Light" w:cs="Vani"/>
        </w:rPr>
        <w:t xml:space="preserve"> </w:t>
      </w:r>
      <w:r w:rsidRPr="009C4DF9">
        <w:rPr>
          <w:rFonts w:ascii="Bahnschrift Light" w:hAnsi="Bahnschrift Light" w:cs="Calibri"/>
        </w:rPr>
        <w:t>επιτύχει</w:t>
      </w:r>
      <w:r w:rsidRPr="009C4DF9">
        <w:rPr>
          <w:rFonts w:ascii="Bahnschrift Light" w:hAnsi="Bahnschrift Light" w:cs="Vani"/>
        </w:rPr>
        <w:t xml:space="preserve"> </w:t>
      </w:r>
      <w:r w:rsidRPr="009C4DF9">
        <w:rPr>
          <w:rFonts w:ascii="Bahnschrift Light" w:hAnsi="Bahnschrift Light" w:cs="Calibri"/>
        </w:rPr>
        <w:t>τον</w:t>
      </w:r>
      <w:r w:rsidRPr="009C4DF9">
        <w:rPr>
          <w:rFonts w:ascii="Bahnschrift Light" w:hAnsi="Bahnschrift Light" w:cs="Vani"/>
        </w:rPr>
        <w:t xml:space="preserve"> </w:t>
      </w:r>
      <w:r w:rsidRPr="009C4DF9">
        <w:rPr>
          <w:rFonts w:ascii="Bahnschrift Light" w:hAnsi="Bahnschrift Light" w:cs="Calibri"/>
        </w:rPr>
        <w:t>σκοπό</w:t>
      </w:r>
      <w:r w:rsidRPr="009C4DF9">
        <w:rPr>
          <w:rFonts w:ascii="Bahnschrift Light" w:hAnsi="Bahnschrift Light" w:cs="Vani"/>
        </w:rPr>
        <w:t xml:space="preserve"> </w:t>
      </w:r>
      <w:r w:rsidRPr="009C4DF9">
        <w:rPr>
          <w:rFonts w:ascii="Bahnschrift Light" w:hAnsi="Bahnschrift Light" w:cs="Calibri"/>
        </w:rPr>
        <w:t>της</w:t>
      </w:r>
      <w:r w:rsidRPr="009C4DF9">
        <w:rPr>
          <w:rFonts w:ascii="Bahnschrift Light" w:hAnsi="Bahnschrift Light" w:cs="Vani"/>
        </w:rPr>
        <w:t xml:space="preserve"> </w:t>
      </w:r>
    </w:p>
    <w:p w14:paraId="45EC524F" w14:textId="7D54DDB5" w:rsidR="00A15A5C" w:rsidRPr="009C4DF9" w:rsidRDefault="00A15A5C" w:rsidP="000A6F89">
      <w:pPr>
        <w:jc w:val="both"/>
        <w:rPr>
          <w:rFonts w:ascii="Bahnschrift Light" w:hAnsi="Bahnschrift Light" w:cs="Vani"/>
        </w:rPr>
      </w:pPr>
      <w:r w:rsidRPr="009C4DF9">
        <w:rPr>
          <w:rFonts w:ascii="Bahnschrift Light" w:hAnsi="Bahnschrift Light" w:cs="Calibri"/>
        </w:rPr>
        <w:t>Η</w:t>
      </w:r>
      <w:r w:rsidRPr="009C4DF9">
        <w:rPr>
          <w:rFonts w:ascii="Bahnschrift Light" w:hAnsi="Bahnschrift Light" w:cs="Vani"/>
        </w:rPr>
        <w:t xml:space="preserve"> </w:t>
      </w:r>
      <w:r w:rsidRPr="009C4DF9">
        <w:rPr>
          <w:rFonts w:ascii="Bahnschrift Light" w:hAnsi="Bahnschrift Light" w:cs="Calibri"/>
        </w:rPr>
        <w:t>σύντομη</w:t>
      </w:r>
      <w:r w:rsidRPr="009C4DF9">
        <w:rPr>
          <w:rFonts w:ascii="Bahnschrift Light" w:hAnsi="Bahnschrift Light" w:cs="Vani"/>
        </w:rPr>
        <w:t xml:space="preserve"> </w:t>
      </w:r>
      <w:r w:rsidRPr="009C4DF9">
        <w:rPr>
          <w:rFonts w:ascii="Bahnschrift Light" w:hAnsi="Bahnschrift Light" w:cs="Calibri"/>
        </w:rPr>
        <w:t>πλοήγηση</w:t>
      </w:r>
      <w:r w:rsidRPr="009C4DF9">
        <w:rPr>
          <w:rFonts w:ascii="Bahnschrift Light" w:hAnsi="Bahnschrift Light" w:cs="Vani"/>
        </w:rPr>
        <w:t xml:space="preserve"> </w:t>
      </w:r>
      <w:r w:rsidRPr="009C4DF9">
        <w:rPr>
          <w:rFonts w:ascii="Bahnschrift Light" w:hAnsi="Bahnschrift Light" w:cs="Calibri"/>
        </w:rPr>
        <w:t>με</w:t>
      </w:r>
      <w:r w:rsidRPr="009C4DF9">
        <w:rPr>
          <w:rFonts w:ascii="Bahnschrift Light" w:hAnsi="Bahnschrift Light" w:cs="Vani"/>
        </w:rPr>
        <w:t xml:space="preserve"> </w:t>
      </w:r>
      <w:r w:rsidRPr="009C4DF9">
        <w:rPr>
          <w:rFonts w:ascii="Bahnschrift Light" w:hAnsi="Bahnschrift Light" w:cs="Calibri"/>
        </w:rPr>
        <w:t>λογική</w:t>
      </w:r>
      <w:r w:rsidRPr="009C4DF9">
        <w:rPr>
          <w:rFonts w:ascii="Bahnschrift Light" w:hAnsi="Bahnschrift Light" w:cs="Vani"/>
        </w:rPr>
        <w:t xml:space="preserve"> </w:t>
      </w:r>
      <w:r w:rsidRPr="009C4DF9">
        <w:rPr>
          <w:rFonts w:ascii="Bahnschrift Light" w:hAnsi="Bahnschrift Light" w:cs="Calibri"/>
        </w:rPr>
        <w:t>δομή</w:t>
      </w:r>
      <w:r w:rsidRPr="009C4DF9">
        <w:rPr>
          <w:rFonts w:ascii="Bahnschrift Light" w:hAnsi="Bahnschrift Light" w:cs="Vani"/>
        </w:rPr>
        <w:t xml:space="preserve"> </w:t>
      </w:r>
      <w:r w:rsidRPr="009C4DF9">
        <w:rPr>
          <w:rFonts w:ascii="Bahnschrift Light" w:hAnsi="Bahnschrift Light" w:cs="Calibri"/>
        </w:rPr>
        <w:t>και</w:t>
      </w:r>
      <w:r w:rsidRPr="009C4DF9">
        <w:rPr>
          <w:rFonts w:ascii="Bahnschrift Light" w:hAnsi="Bahnschrift Light" w:cs="Vani"/>
        </w:rPr>
        <w:t xml:space="preserve"> </w:t>
      </w:r>
      <w:r w:rsidRPr="009C4DF9">
        <w:rPr>
          <w:rFonts w:ascii="Bahnschrift Light" w:hAnsi="Bahnschrift Light" w:cs="Calibri"/>
        </w:rPr>
        <w:t>συνοπτικές</w:t>
      </w:r>
      <w:r w:rsidRPr="009C4DF9">
        <w:rPr>
          <w:rFonts w:ascii="Bahnschrift Light" w:hAnsi="Bahnschrift Light" w:cs="Vani"/>
        </w:rPr>
        <w:t xml:space="preserve"> </w:t>
      </w:r>
      <w:r w:rsidRPr="009C4DF9">
        <w:rPr>
          <w:rFonts w:ascii="Bahnschrift Light" w:hAnsi="Bahnschrift Light" w:cs="Calibri"/>
        </w:rPr>
        <w:t>ετικέτες</w:t>
      </w:r>
      <w:r w:rsidRPr="009C4DF9">
        <w:rPr>
          <w:rFonts w:ascii="Bahnschrift Light" w:hAnsi="Bahnschrift Light" w:cs="Vani"/>
        </w:rPr>
        <w:t xml:space="preserve"> </w:t>
      </w:r>
      <w:r w:rsidRPr="009C4DF9">
        <w:rPr>
          <w:rFonts w:ascii="Bahnschrift Light" w:hAnsi="Bahnschrift Light" w:cs="Calibri"/>
        </w:rPr>
        <w:t>βοηθά</w:t>
      </w:r>
      <w:r w:rsidRPr="009C4DF9">
        <w:rPr>
          <w:rFonts w:ascii="Bahnschrift Light" w:hAnsi="Bahnschrift Light" w:cs="Vani"/>
        </w:rPr>
        <w:t xml:space="preserve"> </w:t>
      </w:r>
      <w:r w:rsidRPr="009C4DF9">
        <w:rPr>
          <w:rFonts w:ascii="Bahnschrift Light" w:hAnsi="Bahnschrift Light" w:cs="Calibri"/>
        </w:rPr>
        <w:t>τους</w:t>
      </w:r>
      <w:r w:rsidRPr="009C4DF9">
        <w:rPr>
          <w:rFonts w:ascii="Bahnschrift Light" w:hAnsi="Bahnschrift Light" w:cs="Vani"/>
        </w:rPr>
        <w:t xml:space="preserve"> </w:t>
      </w:r>
      <w:r w:rsidRPr="009C4DF9">
        <w:rPr>
          <w:rFonts w:ascii="Bahnschrift Light" w:hAnsi="Bahnschrift Light" w:cs="Calibri"/>
        </w:rPr>
        <w:t>χρήστες</w:t>
      </w:r>
      <w:r w:rsidRPr="009C4DF9">
        <w:rPr>
          <w:rFonts w:ascii="Bahnschrift Light" w:hAnsi="Bahnschrift Light" w:cs="Vani"/>
        </w:rPr>
        <w:t xml:space="preserve"> </w:t>
      </w:r>
      <w:r w:rsidRPr="009C4DF9">
        <w:rPr>
          <w:rFonts w:ascii="Bahnschrift Light" w:hAnsi="Bahnschrift Light" w:cs="Calibri"/>
        </w:rPr>
        <w:t>να</w:t>
      </w:r>
      <w:r w:rsidRPr="009C4DF9">
        <w:rPr>
          <w:rFonts w:ascii="Bahnschrift Light" w:hAnsi="Bahnschrift Light" w:cs="Vani"/>
        </w:rPr>
        <w:t xml:space="preserve"> </w:t>
      </w:r>
      <w:r w:rsidRPr="009C4DF9">
        <w:rPr>
          <w:rFonts w:ascii="Bahnschrift Light" w:hAnsi="Bahnschrift Light" w:cs="Calibri"/>
        </w:rPr>
        <w:t>εντοπίζουν</w:t>
      </w:r>
      <w:r w:rsidRPr="009C4DF9">
        <w:rPr>
          <w:rFonts w:ascii="Bahnschrift Light" w:hAnsi="Bahnschrift Light" w:cs="Vani"/>
        </w:rPr>
        <w:t xml:space="preserve"> </w:t>
      </w:r>
      <w:r w:rsidRPr="009C4DF9">
        <w:rPr>
          <w:rFonts w:ascii="Bahnschrift Light" w:hAnsi="Bahnschrift Light" w:cs="Calibri"/>
        </w:rPr>
        <w:t>εύκολα</w:t>
      </w:r>
      <w:r w:rsidRPr="009C4DF9">
        <w:rPr>
          <w:rFonts w:ascii="Bahnschrift Light" w:hAnsi="Bahnschrift Light" w:cs="Vani"/>
        </w:rPr>
        <w:t xml:space="preserve"> </w:t>
      </w:r>
      <w:r w:rsidRPr="009C4DF9">
        <w:rPr>
          <w:rFonts w:ascii="Bahnschrift Light" w:hAnsi="Bahnschrift Light" w:cs="Calibri"/>
        </w:rPr>
        <w:t>τις</w:t>
      </w:r>
      <w:r w:rsidRPr="009C4DF9">
        <w:rPr>
          <w:rFonts w:ascii="Bahnschrift Light" w:hAnsi="Bahnschrift Light" w:cs="Vani"/>
        </w:rPr>
        <w:t xml:space="preserve"> </w:t>
      </w:r>
      <w:r w:rsidRPr="009C4DF9">
        <w:rPr>
          <w:rFonts w:ascii="Bahnschrift Light" w:hAnsi="Bahnschrift Light" w:cs="Calibri"/>
        </w:rPr>
        <w:t>πληροφορίες</w:t>
      </w:r>
      <w:r w:rsidRPr="009C4DF9">
        <w:rPr>
          <w:rFonts w:ascii="Bahnschrift Light" w:hAnsi="Bahnschrift Light" w:cs="Vani"/>
        </w:rPr>
        <w:t xml:space="preserve"> </w:t>
      </w:r>
      <w:r w:rsidRPr="009C4DF9">
        <w:rPr>
          <w:rFonts w:ascii="Bahnschrift Light" w:hAnsi="Bahnschrift Light" w:cs="Calibri"/>
        </w:rPr>
        <w:t>που</w:t>
      </w:r>
      <w:r w:rsidRPr="009C4DF9">
        <w:rPr>
          <w:rFonts w:ascii="Bahnschrift Light" w:hAnsi="Bahnschrift Light" w:cs="Vani"/>
        </w:rPr>
        <w:t xml:space="preserve"> </w:t>
      </w:r>
      <w:r w:rsidRPr="009C4DF9">
        <w:rPr>
          <w:rFonts w:ascii="Bahnschrift Light" w:hAnsi="Bahnschrift Light" w:cs="Calibri"/>
        </w:rPr>
        <w:t>αναζητούν</w:t>
      </w:r>
      <w:r w:rsidRPr="009C4DF9">
        <w:rPr>
          <w:rFonts w:ascii="Bahnschrift Light" w:hAnsi="Bahnschrift Light" w:cs="Vani"/>
        </w:rPr>
        <w:t xml:space="preserve">. </w:t>
      </w:r>
    </w:p>
    <w:p w14:paraId="5A1E98C0" w14:textId="24061AC1" w:rsidR="00AF2EE8" w:rsidRPr="00AF2EE8" w:rsidRDefault="00A15A5C" w:rsidP="000A6F89">
      <w:pPr>
        <w:pStyle w:val="Heading4"/>
        <w:jc w:val="both"/>
        <w:rPr>
          <w:rFonts w:ascii="Bahnschrift Light" w:hAnsi="Bahnschrift Light" w:cs="Vani"/>
        </w:rPr>
      </w:pPr>
      <w:bookmarkStart w:id="31" w:name="_Toc221961262"/>
      <w:r w:rsidRPr="009C4DF9">
        <w:rPr>
          <w:rFonts w:ascii="Bahnschrift Light" w:hAnsi="Bahnschrift Light" w:cs="Calibri"/>
        </w:rPr>
        <w:lastRenderedPageBreak/>
        <w:t>Παραγωγικός</w:t>
      </w:r>
      <w:r w:rsidRPr="009C4DF9">
        <w:rPr>
          <w:rFonts w:ascii="Bahnschrift Light" w:hAnsi="Bahnschrift Light" w:cs="Vani"/>
        </w:rPr>
        <w:t xml:space="preserve"> </w:t>
      </w:r>
      <w:r w:rsidRPr="009C4DF9">
        <w:rPr>
          <w:rFonts w:ascii="Bahnschrift Light" w:hAnsi="Bahnschrift Light" w:cs="Calibri"/>
        </w:rPr>
        <w:t>σχεδιασμός</w:t>
      </w:r>
      <w:r w:rsidRPr="009C4DF9">
        <w:rPr>
          <w:rFonts w:ascii="Bahnschrift Light" w:hAnsi="Bahnschrift Light" w:cs="Vani"/>
        </w:rPr>
        <w:t xml:space="preserve"> </w:t>
      </w:r>
      <w:r w:rsidRPr="009C4DF9">
        <w:rPr>
          <w:rFonts w:ascii="Bahnschrift Light" w:hAnsi="Bahnschrift Light" w:cs="Calibri"/>
        </w:rPr>
        <w:t>ιστοσελίδων</w:t>
      </w:r>
      <w:bookmarkEnd w:id="31"/>
      <w:r w:rsidRPr="009C4DF9">
        <w:rPr>
          <w:rFonts w:ascii="Bahnschrift Light" w:hAnsi="Bahnschrift Light" w:cs="Vani"/>
        </w:rPr>
        <w:t xml:space="preserve"> </w:t>
      </w:r>
    </w:p>
    <w:p w14:paraId="1C8099CB" w14:textId="77777777" w:rsidR="000A6F89" w:rsidRDefault="00AF2EE8" w:rsidP="000A6F89">
      <w:pPr>
        <w:spacing w:line="259" w:lineRule="auto"/>
        <w:jc w:val="both"/>
        <w:rPr>
          <w:rFonts w:ascii="Bahnschrift Light" w:hAnsi="Bahnschrift Light" w:cs="Vani"/>
        </w:rPr>
      </w:pPr>
      <w:r w:rsidRPr="00473108">
        <w:rPr>
          <w:rFonts w:ascii="Bahnschrift Light" w:hAnsi="Bahnschrift Light" w:cs="Calibri"/>
        </w:rPr>
        <w:t xml:space="preserve">Η ποιότητα σχεδιασμού UI/UX επηρεάζει άμεσα την απόδοση του χρήστη μέσα σε έναν ιστότοπο. Ο χρόνος ολοκλήρωσης εργασιών, τα ποσοστά σφαλμάτων και το επίπεδο ικανοποίησης συνδέονται στενά με τη σαφήνεια </w:t>
      </w:r>
      <w:r w:rsidR="008754AF" w:rsidRPr="000A6F89">
        <w:rPr>
          <w:rFonts w:ascii="Bahnschrift Light" w:hAnsi="Bahnschrift Light" w:cs="Calibri"/>
        </w:rPr>
        <w:t xml:space="preserve">και </w:t>
      </w:r>
      <w:r w:rsidR="002773EA" w:rsidRPr="000A6F89">
        <w:rPr>
          <w:rFonts w:ascii="Bahnschrift Light" w:hAnsi="Bahnschrift Light" w:cs="Calibri"/>
        </w:rPr>
        <w:t>συντελούν</w:t>
      </w:r>
      <w:r w:rsidR="002773EA" w:rsidRPr="000A6F89">
        <w:rPr>
          <w:rFonts w:ascii="Bahnschrift Light" w:hAnsi="Bahnschrift Light" w:cs="Vani"/>
        </w:rPr>
        <w:t xml:space="preserve"> </w:t>
      </w:r>
      <w:r w:rsidR="002773EA" w:rsidRPr="000A6F89">
        <w:rPr>
          <w:rFonts w:ascii="Bahnschrift Light" w:hAnsi="Bahnschrift Light" w:cs="Calibri"/>
        </w:rPr>
        <w:t>στην</w:t>
      </w:r>
      <w:r w:rsidR="002773EA" w:rsidRPr="000A6F89">
        <w:rPr>
          <w:rFonts w:ascii="Bahnschrift Light" w:hAnsi="Bahnschrift Light" w:cs="Vani"/>
        </w:rPr>
        <w:t xml:space="preserve"> </w:t>
      </w:r>
      <w:r w:rsidR="002773EA" w:rsidRPr="000A6F89">
        <w:rPr>
          <w:rFonts w:ascii="Bahnschrift Light" w:hAnsi="Bahnschrift Light" w:cs="Calibri"/>
        </w:rPr>
        <w:t>συνολική</w:t>
      </w:r>
      <w:r w:rsidR="002773EA" w:rsidRPr="000A6F89">
        <w:rPr>
          <w:rFonts w:ascii="Bahnschrift Light" w:hAnsi="Bahnschrift Light" w:cs="Vani"/>
        </w:rPr>
        <w:t xml:space="preserve"> </w:t>
      </w:r>
      <w:r w:rsidR="00841946" w:rsidRPr="000A6F89">
        <w:rPr>
          <w:rFonts w:ascii="Bahnschrift Light" w:hAnsi="Bahnschrift Light" w:cs="Calibri"/>
        </w:rPr>
        <w:t>εμπειρία</w:t>
      </w:r>
      <w:r w:rsidR="002773EA" w:rsidRPr="000A6F89">
        <w:rPr>
          <w:rFonts w:ascii="Bahnschrift Light" w:hAnsi="Bahnschrift Light" w:cs="Vani"/>
        </w:rPr>
        <w:t xml:space="preserve"> </w:t>
      </w:r>
      <w:r w:rsidR="002773EA" w:rsidRPr="000A6F89">
        <w:rPr>
          <w:rFonts w:ascii="Bahnschrift Light" w:hAnsi="Bahnschrift Light" w:cs="Calibri"/>
        </w:rPr>
        <w:t>των</w:t>
      </w:r>
      <w:r w:rsidR="002773EA" w:rsidRPr="000A6F89">
        <w:rPr>
          <w:rFonts w:ascii="Bahnschrift Light" w:hAnsi="Bahnschrift Light" w:cs="Vani"/>
        </w:rPr>
        <w:t xml:space="preserve"> </w:t>
      </w:r>
      <w:r w:rsidR="002773EA" w:rsidRPr="000A6F89">
        <w:rPr>
          <w:rFonts w:ascii="Bahnschrift Light" w:hAnsi="Bahnschrift Light" w:cs="Calibri"/>
        </w:rPr>
        <w:t>χρηστών</w:t>
      </w:r>
      <w:r w:rsidR="002773EA" w:rsidRPr="000A6F89">
        <w:rPr>
          <w:rFonts w:ascii="Bahnschrift Light" w:hAnsi="Bahnschrift Light" w:cs="Vani"/>
        </w:rPr>
        <w:t xml:space="preserve">. </w:t>
      </w:r>
    </w:p>
    <w:p w14:paraId="592CE18B" w14:textId="77777777" w:rsidR="000A6F89" w:rsidRDefault="00841946" w:rsidP="000A6F89">
      <w:pPr>
        <w:spacing w:line="259" w:lineRule="auto"/>
        <w:jc w:val="both"/>
        <w:rPr>
          <w:rFonts w:ascii="Bahnschrift Light" w:hAnsi="Bahnschrift Light" w:cs="Calibri"/>
        </w:rPr>
      </w:pPr>
      <w:r w:rsidRPr="000A6F89">
        <w:rPr>
          <w:rFonts w:ascii="Bahnschrift Light" w:hAnsi="Bahnschrift Light" w:cs="Calibri"/>
        </w:rPr>
        <w:t>Ένα</w:t>
      </w:r>
      <w:r w:rsidRPr="000A6F89">
        <w:rPr>
          <w:rFonts w:ascii="Bahnschrift Light" w:hAnsi="Bahnschrift Light" w:cs="Vani"/>
        </w:rPr>
        <w:t xml:space="preserve"> </w:t>
      </w:r>
      <w:r w:rsidRPr="000A6F89">
        <w:rPr>
          <w:rFonts w:ascii="Bahnschrift Light" w:hAnsi="Bahnschrift Light" w:cs="Calibri"/>
        </w:rPr>
        <w:t>καλά</w:t>
      </w:r>
      <w:r w:rsidRPr="000A6F89">
        <w:rPr>
          <w:rFonts w:ascii="Bahnschrift Light" w:hAnsi="Bahnschrift Light" w:cs="Vani"/>
        </w:rPr>
        <w:t xml:space="preserve"> </w:t>
      </w:r>
      <w:r w:rsidRPr="000A6F89">
        <w:rPr>
          <w:rFonts w:ascii="Bahnschrift Light" w:hAnsi="Bahnschrift Light" w:cs="Calibri"/>
        </w:rPr>
        <w:t>δομημένο</w:t>
      </w:r>
      <w:r w:rsidRPr="000A6F89">
        <w:rPr>
          <w:rFonts w:ascii="Bahnschrift Light" w:hAnsi="Bahnschrift Light" w:cs="Vani"/>
        </w:rPr>
        <w:t xml:space="preserve"> </w:t>
      </w:r>
      <w:r w:rsidRPr="000A6F89">
        <w:rPr>
          <w:rFonts w:ascii="Bahnschrift Light" w:hAnsi="Bahnschrift Light" w:cs="Vani"/>
          <w:lang w:val="en-GB"/>
        </w:rPr>
        <w:t>UI</w:t>
      </w:r>
      <w:r w:rsidR="002773EA" w:rsidRPr="000A6F89">
        <w:rPr>
          <w:rFonts w:ascii="Bahnschrift Light" w:hAnsi="Bahnschrift Light" w:cs="Vani"/>
        </w:rPr>
        <w:t xml:space="preserve"> </w:t>
      </w:r>
      <w:r w:rsidR="002773EA" w:rsidRPr="000A6F89">
        <w:rPr>
          <w:rFonts w:ascii="Bahnschrift Light" w:hAnsi="Bahnschrift Light" w:cs="Calibri"/>
        </w:rPr>
        <w:t>μειώ</w:t>
      </w:r>
      <w:r w:rsidRPr="000A6F89">
        <w:rPr>
          <w:rFonts w:ascii="Bahnschrift Light" w:hAnsi="Bahnschrift Light" w:cs="Calibri"/>
        </w:rPr>
        <w:t>νει</w:t>
      </w:r>
      <w:r w:rsidRPr="000A6F89">
        <w:rPr>
          <w:rFonts w:ascii="Bahnschrift Light" w:hAnsi="Bahnschrift Light" w:cs="Vani"/>
        </w:rPr>
        <w:t xml:space="preserve"> </w:t>
      </w:r>
      <w:r w:rsidRPr="000A6F89">
        <w:rPr>
          <w:rFonts w:ascii="Bahnschrift Light" w:hAnsi="Bahnschrift Light" w:cs="Calibri"/>
        </w:rPr>
        <w:t>τον</w:t>
      </w:r>
      <w:r w:rsidRPr="000A6F89">
        <w:rPr>
          <w:rFonts w:ascii="Bahnschrift Light" w:hAnsi="Bahnschrift Light" w:cs="Vani"/>
        </w:rPr>
        <w:t xml:space="preserve"> «</w:t>
      </w:r>
      <w:r w:rsidRPr="000A6F89">
        <w:rPr>
          <w:rFonts w:ascii="Bahnschrift Light" w:hAnsi="Bahnschrift Light" w:cs="Calibri"/>
        </w:rPr>
        <w:t>νεκρό</w:t>
      </w:r>
      <w:r w:rsidRPr="000A6F89">
        <w:rPr>
          <w:rFonts w:ascii="Bahnschrift Light" w:hAnsi="Bahnschrift Light" w:cs="Vani"/>
        </w:rPr>
        <w:t xml:space="preserve"> </w:t>
      </w:r>
      <w:r w:rsidRPr="000A6F89">
        <w:rPr>
          <w:rFonts w:ascii="Bahnschrift Light" w:hAnsi="Bahnschrift Light" w:cs="Calibri"/>
        </w:rPr>
        <w:t>χρόνο</w:t>
      </w:r>
      <w:r w:rsidRPr="000A6F89">
        <w:rPr>
          <w:rFonts w:ascii="Bahnschrift Light" w:hAnsi="Bahnschrift Light" w:cs="Vani"/>
        </w:rPr>
        <w:t xml:space="preserve">» </w:t>
      </w:r>
      <w:r w:rsidRPr="000A6F89">
        <w:rPr>
          <w:rFonts w:ascii="Bahnschrift Light" w:hAnsi="Bahnschrift Light" w:cs="Calibri"/>
        </w:rPr>
        <w:t>περιήγησης</w:t>
      </w:r>
      <w:r w:rsidR="00AF2EE8" w:rsidRPr="000A6F89">
        <w:rPr>
          <w:rFonts w:ascii="Bahnschrift Light" w:hAnsi="Bahnschrift Light" w:cs="Calibri"/>
        </w:rPr>
        <w:t xml:space="preserve"> </w:t>
      </w:r>
      <w:r w:rsidR="008754AF" w:rsidRPr="000A6F89">
        <w:rPr>
          <w:rFonts w:ascii="Bahnschrift Light" w:hAnsi="Bahnschrift Light" w:cs="Calibri"/>
        </w:rPr>
        <w:t xml:space="preserve">καθώς </w:t>
      </w:r>
      <w:r w:rsidR="00AF2EE8" w:rsidRPr="000A6F89">
        <w:rPr>
          <w:rFonts w:ascii="Bahnschrift Light" w:hAnsi="Bahnschrift Light" w:cs="Calibri"/>
        </w:rPr>
        <w:t>δεν χρειάζεται να γίνει εκτενής εξέταση της σελίδας για βρεθεί η επιθυμητή λειτουργία.</w:t>
      </w:r>
      <w:r w:rsidR="008754AF" w:rsidRPr="000A6F89">
        <w:rPr>
          <w:rFonts w:ascii="Bahnschrift Light" w:hAnsi="Bahnschrift Light" w:cs="Calibri"/>
        </w:rPr>
        <w:t xml:space="preserve"> Οι ξεκάθαρες ενδείξεις για το ποια θα πρέπει να είναι η επόμενη ενέργεια κάνουν την σελίδα πιο σαφή</w:t>
      </w:r>
      <w:r w:rsidR="00E02483" w:rsidRPr="000A6F89">
        <w:rPr>
          <w:rFonts w:ascii="Bahnschrift Light" w:hAnsi="Bahnschrift Light" w:cs="Calibri"/>
        </w:rPr>
        <w:t xml:space="preserve">, ο χρήστης δεν μένει αδρανής ψάχνοντας ποια θα πρέπει να είναι η επόμενη κίνησή του. </w:t>
      </w:r>
    </w:p>
    <w:p w14:paraId="21C8A564" w14:textId="0C98B38D" w:rsidR="000A6F89" w:rsidRPr="000A6F89" w:rsidRDefault="00E02483" w:rsidP="000A6F89">
      <w:pPr>
        <w:spacing w:line="259" w:lineRule="auto"/>
        <w:jc w:val="both"/>
        <w:rPr>
          <w:rFonts w:ascii="Bahnschrift Light" w:hAnsi="Bahnschrift Light" w:cs="Calibri"/>
        </w:rPr>
      </w:pPr>
      <w:r w:rsidRPr="000A6F89">
        <w:rPr>
          <w:rFonts w:ascii="Bahnschrift Light" w:hAnsi="Bahnschrift Light" w:cs="Calibri"/>
        </w:rPr>
        <w:t>Η αποδοτικότητα όμως δεν εξαρτάται μόνο από την ταχύτητα με την οποία ανακατευθύνεται κάποιος ανάμεσα στις λειτουργείες.</w:t>
      </w:r>
      <w:r w:rsidR="000A6F89" w:rsidRPr="000A6F89">
        <w:rPr>
          <w:rFonts w:ascii="Bahnschrift Light" w:hAnsi="Bahnschrift Light" w:cs="Calibri"/>
        </w:rPr>
        <w:t xml:space="preserve"> </w:t>
      </w:r>
      <w:r w:rsidR="000A6F89" w:rsidRPr="00473108">
        <w:rPr>
          <w:rFonts w:ascii="Bahnschrift Light" w:hAnsi="Bahnschrift Light" w:cs="Calibri"/>
        </w:rPr>
        <w:t>Όταν τα στοιχεία είναι σαφή και ευδιάκριτα, μειώνονται τα λάθη εισαγωγής δεδομένων και οι λανθασμένες επιλογές.</w:t>
      </w:r>
      <w:r w:rsidR="000A6F89">
        <w:rPr>
          <w:rFonts w:ascii="Bahnschrift Light" w:hAnsi="Bahnschrift Light" w:cs="Calibri"/>
        </w:rPr>
        <w:t xml:space="preserve"> </w:t>
      </w:r>
      <w:r w:rsidR="000A6F89" w:rsidRPr="00473108">
        <w:rPr>
          <w:rFonts w:ascii="Bahnschrift Light" w:hAnsi="Bahnschrift Light" w:cs="Calibri"/>
        </w:rPr>
        <w:t>Οι χρήστες ολοκληρώνουν τις εργασίες τους με λιγότερες διορθώσεις και λιγότερη απογοήτευση.</w:t>
      </w:r>
      <w:r w:rsidR="000A6F89" w:rsidRPr="000A6F89">
        <w:rPr>
          <w:rFonts w:ascii="Bahnschrift Light" w:hAnsi="Bahnschrift Light" w:cs="Calibri"/>
        </w:rPr>
        <w:t xml:space="preserve"> </w:t>
      </w:r>
    </w:p>
    <w:p w14:paraId="76B633B3" w14:textId="283F52FD" w:rsidR="000A6F89" w:rsidRDefault="000A6F89" w:rsidP="000A6F89">
      <w:pPr>
        <w:spacing w:line="259" w:lineRule="auto"/>
        <w:jc w:val="both"/>
        <w:rPr>
          <w:rFonts w:ascii="Bahnschrift Light" w:hAnsi="Bahnschrift Light" w:cs="Calibri"/>
        </w:rPr>
      </w:pPr>
      <w:r>
        <w:rPr>
          <w:rFonts w:ascii="Bahnschrift Light" w:hAnsi="Bahnschrift Light" w:cs="Calibri"/>
        </w:rPr>
        <w:t xml:space="preserve">Ένα ακόμα στοιχείο που μπορεί να επηρεάσει την εμπειρία του χρήστη είναι η αίσθηση πως έχει τον έλεγχο κατά τη διάρκεια της πλοήγησής του. Σε αυτό συνεισφέρουν ενδείξεις προόδου, </w:t>
      </w:r>
      <w:r w:rsidR="00183582">
        <w:rPr>
          <w:rFonts w:ascii="Bahnschrift Light" w:hAnsi="Bahnschrift Light" w:cs="Calibri"/>
        </w:rPr>
        <w:t xml:space="preserve">κουμπιά </w:t>
      </w:r>
      <w:r w:rsidR="00183582">
        <w:rPr>
          <w:rFonts w:ascii="Bahnschrift Light" w:hAnsi="Bahnschrift Light" w:cs="Calibri"/>
          <w:lang w:val="en-GB"/>
        </w:rPr>
        <w:t>navigation</w:t>
      </w:r>
      <w:r w:rsidR="00183582">
        <w:rPr>
          <w:rFonts w:ascii="Bahnschrift Light" w:hAnsi="Bahnschrift Light" w:cs="Calibri"/>
        </w:rPr>
        <w:t>, η αποφυγή μη αναστρέψιμων ενεργειών. Όταν παρέχονται επιλογές για διόρθωση λαθών καλλιεργείται ένα περιβάλλον εμπιστοσύνης και ασφάλειας.</w:t>
      </w:r>
    </w:p>
    <w:p w14:paraId="668DF8F5" w14:textId="30C163BB" w:rsidR="00183582" w:rsidRDefault="00183582" w:rsidP="000A6F89">
      <w:pPr>
        <w:spacing w:line="259" w:lineRule="auto"/>
        <w:jc w:val="both"/>
        <w:rPr>
          <w:rFonts w:ascii="Bahnschrift Light" w:hAnsi="Bahnschrift Light" w:cs="Calibri"/>
        </w:rPr>
      </w:pPr>
      <w:r>
        <w:rPr>
          <w:rFonts w:ascii="Bahnschrift Light" w:hAnsi="Bahnschrift Light" w:cs="Calibri"/>
        </w:rPr>
        <w:t>Κατά τη δημιουργία ενός ιστοτόπου είναι ακόμα πολύ σημαντικό να ακολουθούμε μια γραμμή απλότητας στη σχεδίαση. Οι περιττές πληροφορίες «βομβαρδίζουν» τον χρήστη</w:t>
      </w:r>
      <w:r w:rsidR="00A26C02">
        <w:rPr>
          <w:rFonts w:ascii="Bahnschrift Light" w:hAnsi="Bahnschrift Light" w:cs="Calibri"/>
        </w:rPr>
        <w:t xml:space="preserve"> και κάνουν την εμπειρία του δυσκολότερη και αυξάνεται η πιθανότητα να εγκαταλειφθεί ο ιστότοπος εάν η διαδικασία γίνει πολύ κουραστική.</w:t>
      </w:r>
    </w:p>
    <w:p w14:paraId="71598626" w14:textId="2F91A26C" w:rsidR="00A26C02" w:rsidRPr="00183582" w:rsidRDefault="00A26C02" w:rsidP="000A6F89">
      <w:pPr>
        <w:spacing w:line="259" w:lineRule="auto"/>
        <w:jc w:val="both"/>
        <w:rPr>
          <w:rFonts w:ascii="Bahnschrift Light" w:hAnsi="Bahnschrift Light" w:cs="Calibri"/>
        </w:rPr>
      </w:pPr>
      <w:r>
        <w:rPr>
          <w:rFonts w:ascii="Bahnschrift Light" w:hAnsi="Bahnschrift Light" w:cs="Calibri"/>
        </w:rPr>
        <w:t xml:space="preserve">Για να επιτύχουμε την επιστροφή στην ιστοσελίδα είναι βασικό η εξυπηρέτηση να γίνεται γλήγορα και ξεκάθαρα από ένα επαγγελματικό περιβάλλον.  </w:t>
      </w:r>
    </w:p>
    <w:p w14:paraId="041C551E" w14:textId="77777777" w:rsidR="00326E95" w:rsidRPr="009C4DF9" w:rsidRDefault="00326E95" w:rsidP="000A6F89">
      <w:pPr>
        <w:pStyle w:val="-"/>
        <w:rPr>
          <w:rFonts w:ascii="Bahnschrift Light" w:hAnsi="Bahnschrift Light" w:cs="Vani"/>
        </w:rPr>
      </w:pPr>
    </w:p>
    <w:p w14:paraId="60528846" w14:textId="3BCA6E20" w:rsidR="002773EA" w:rsidRPr="009C4DF9" w:rsidRDefault="00382D5E" w:rsidP="000A6F89">
      <w:pPr>
        <w:pStyle w:val="Heading4"/>
        <w:jc w:val="both"/>
        <w:rPr>
          <w:rFonts w:ascii="Bahnschrift Light" w:hAnsi="Bahnschrift Light" w:cs="Vani"/>
        </w:rPr>
      </w:pPr>
      <w:bookmarkStart w:id="32" w:name="_Toc221961263"/>
      <w:r w:rsidRPr="009C4DF9">
        <w:rPr>
          <w:rFonts w:ascii="Bahnschrift Light" w:hAnsi="Bahnschrift Light" w:cs="Calibri"/>
        </w:rPr>
        <w:t>Σχετικές</w:t>
      </w:r>
      <w:r w:rsidRPr="009C4DF9">
        <w:rPr>
          <w:rFonts w:ascii="Bahnschrift Light" w:hAnsi="Bahnschrift Light" w:cs="Vani"/>
        </w:rPr>
        <w:t xml:space="preserve"> </w:t>
      </w:r>
      <w:r w:rsidRPr="009C4DF9">
        <w:rPr>
          <w:rFonts w:ascii="Bahnschrift Light" w:hAnsi="Bahnschrift Light" w:cs="Calibri"/>
        </w:rPr>
        <w:t>μελέτες</w:t>
      </w:r>
      <w:r w:rsidRPr="009C4DF9">
        <w:rPr>
          <w:rFonts w:ascii="Bahnschrift Light" w:hAnsi="Bahnschrift Light" w:cs="Vani"/>
        </w:rPr>
        <w:t xml:space="preserve"> </w:t>
      </w:r>
      <w:r w:rsidRPr="009C4DF9">
        <w:rPr>
          <w:rFonts w:ascii="Bahnschrift Light" w:hAnsi="Bahnschrift Light" w:cs="Calibri"/>
        </w:rPr>
        <w:t>και</w:t>
      </w:r>
      <w:r w:rsidRPr="009C4DF9">
        <w:rPr>
          <w:rFonts w:ascii="Bahnschrift Light" w:hAnsi="Bahnschrift Light" w:cs="Vani"/>
        </w:rPr>
        <w:t xml:space="preserve"> </w:t>
      </w:r>
      <w:r w:rsidRPr="009C4DF9">
        <w:rPr>
          <w:rFonts w:ascii="Bahnschrift Light" w:hAnsi="Bahnschrift Light" w:cs="Calibri"/>
        </w:rPr>
        <w:t>πρότερο</w:t>
      </w:r>
      <w:r w:rsidRPr="009C4DF9">
        <w:rPr>
          <w:rFonts w:ascii="Bahnschrift Light" w:hAnsi="Bahnschrift Light" w:cs="Vani"/>
        </w:rPr>
        <w:t xml:space="preserve"> </w:t>
      </w:r>
      <w:r w:rsidRPr="009C4DF9">
        <w:rPr>
          <w:rFonts w:ascii="Bahnschrift Light" w:hAnsi="Bahnschrift Light" w:cs="Calibri"/>
        </w:rPr>
        <w:t>έργο</w:t>
      </w:r>
      <w:bookmarkEnd w:id="32"/>
      <w:r w:rsidRPr="009C4DF9">
        <w:rPr>
          <w:rFonts w:ascii="Bahnschrift Light" w:hAnsi="Bahnschrift Light" w:cs="Vani"/>
        </w:rPr>
        <w:t xml:space="preserve"> </w:t>
      </w:r>
    </w:p>
    <w:p w14:paraId="4DFF6613" w14:textId="77777777" w:rsidR="00F939B9" w:rsidRDefault="001D0957" w:rsidP="00F939B9">
      <w:pPr>
        <w:pStyle w:val="-"/>
        <w:spacing w:after="0"/>
        <w:rPr>
          <w:rFonts w:ascii="Bahnschrift Light" w:hAnsi="Bahnschrift Light" w:cs="Vani"/>
        </w:rPr>
      </w:pPr>
      <w:r w:rsidRPr="009C4DF9">
        <w:rPr>
          <w:rFonts w:ascii="Bahnschrift Light" w:hAnsi="Bahnschrift Light"/>
        </w:rPr>
        <w:t>Η</w:t>
      </w:r>
      <w:r w:rsidRPr="009C4DF9">
        <w:rPr>
          <w:rFonts w:ascii="Bahnschrift Light" w:hAnsi="Bahnschrift Light" w:cs="Vani"/>
        </w:rPr>
        <w:t xml:space="preserve"> </w:t>
      </w:r>
      <w:r w:rsidRPr="009C4DF9">
        <w:rPr>
          <w:rFonts w:ascii="Bahnschrift Light" w:hAnsi="Bahnschrift Light"/>
        </w:rPr>
        <w:t>έρευνα</w:t>
      </w:r>
      <w:r w:rsidRPr="009C4DF9">
        <w:rPr>
          <w:rFonts w:ascii="Bahnschrift Light" w:hAnsi="Bahnschrift Light" w:cs="Vani"/>
        </w:rPr>
        <w:t xml:space="preserve"> </w:t>
      </w:r>
      <w:r w:rsidRPr="009C4DF9">
        <w:rPr>
          <w:rFonts w:ascii="Bahnschrift Light" w:hAnsi="Bahnschrift Light"/>
        </w:rPr>
        <w:t>για</w:t>
      </w:r>
      <w:r w:rsidRPr="009C4DF9">
        <w:rPr>
          <w:rFonts w:ascii="Bahnschrift Light" w:hAnsi="Bahnschrift Light" w:cs="Vani"/>
        </w:rPr>
        <w:t xml:space="preserve"> </w:t>
      </w:r>
      <w:r w:rsidRPr="009C4DF9">
        <w:rPr>
          <w:rFonts w:ascii="Bahnschrift Light" w:hAnsi="Bahnschrift Light"/>
        </w:rPr>
        <w:t>την</w:t>
      </w:r>
      <w:r w:rsidRPr="009C4DF9">
        <w:rPr>
          <w:rFonts w:ascii="Bahnschrift Light" w:hAnsi="Bahnschrift Light" w:cs="Vani"/>
        </w:rPr>
        <w:t xml:space="preserve"> </w:t>
      </w:r>
      <w:r w:rsidRPr="009C4DF9">
        <w:rPr>
          <w:rFonts w:ascii="Bahnschrift Light" w:hAnsi="Bahnschrift Light"/>
        </w:rPr>
        <w:t>αποτελεσματικότητα</w:t>
      </w:r>
      <w:r w:rsidRPr="009C4DF9">
        <w:rPr>
          <w:rFonts w:ascii="Bahnschrift Light" w:hAnsi="Bahnschrift Light" w:cs="Vani"/>
        </w:rPr>
        <w:t xml:space="preserve"> </w:t>
      </w:r>
      <w:r w:rsidRPr="009C4DF9">
        <w:rPr>
          <w:rFonts w:ascii="Bahnschrift Light" w:hAnsi="Bahnschrift Light"/>
        </w:rPr>
        <w:t>ιστοσελίδων</w:t>
      </w:r>
      <w:r w:rsidRPr="009C4DF9">
        <w:rPr>
          <w:rFonts w:ascii="Bahnschrift Light" w:hAnsi="Bahnschrift Light" w:cs="Vani"/>
        </w:rPr>
        <w:t xml:space="preserve"> </w:t>
      </w:r>
      <w:r w:rsidRPr="009C4DF9">
        <w:rPr>
          <w:rFonts w:ascii="Bahnschrift Light" w:hAnsi="Bahnschrift Light"/>
        </w:rPr>
        <w:t>έχει</w:t>
      </w:r>
      <w:r w:rsidRPr="009C4DF9">
        <w:rPr>
          <w:rFonts w:ascii="Bahnschrift Light" w:hAnsi="Bahnschrift Light" w:cs="Vani"/>
        </w:rPr>
        <w:t xml:space="preserve"> </w:t>
      </w:r>
      <w:r w:rsidRPr="009C4DF9">
        <w:rPr>
          <w:rFonts w:ascii="Bahnschrift Light" w:hAnsi="Bahnschrift Light"/>
        </w:rPr>
        <w:t>αναδείξει</w:t>
      </w:r>
      <w:r w:rsidRPr="009C4DF9">
        <w:rPr>
          <w:rFonts w:ascii="Bahnschrift Light" w:hAnsi="Bahnschrift Light" w:cs="Vani"/>
        </w:rPr>
        <w:t xml:space="preserve"> </w:t>
      </w:r>
      <w:r w:rsidRPr="009C4DF9">
        <w:rPr>
          <w:rFonts w:ascii="Bahnschrift Light" w:hAnsi="Bahnschrift Light"/>
        </w:rPr>
        <w:t>μεθόδους</w:t>
      </w:r>
      <w:r w:rsidR="00B53713">
        <w:rPr>
          <w:rFonts w:ascii="Bahnschrift Light" w:hAnsi="Bahnschrift Light"/>
        </w:rPr>
        <w:t xml:space="preserve"> αξιολόγησης της</w:t>
      </w:r>
      <w:r w:rsidRPr="009C4DF9">
        <w:rPr>
          <w:rFonts w:ascii="Bahnschrift Light" w:hAnsi="Bahnschrift Light" w:cs="Vani"/>
        </w:rPr>
        <w:t xml:space="preserve"> </w:t>
      </w:r>
      <w:r w:rsidRPr="009C4DF9">
        <w:rPr>
          <w:rFonts w:ascii="Bahnschrift Light" w:hAnsi="Bahnschrift Light"/>
        </w:rPr>
        <w:t>παραγωγικότητα</w:t>
      </w:r>
      <w:r w:rsidRPr="009C4DF9">
        <w:rPr>
          <w:rFonts w:ascii="Bahnschrift Light" w:hAnsi="Bahnschrift Light" w:cs="Vani"/>
        </w:rPr>
        <w:t xml:space="preserve"> </w:t>
      </w:r>
      <w:r w:rsidRPr="009C4DF9">
        <w:rPr>
          <w:rFonts w:ascii="Bahnschrift Light" w:hAnsi="Bahnschrift Light"/>
        </w:rPr>
        <w:t>κατά</w:t>
      </w:r>
      <w:r w:rsidRPr="009C4DF9">
        <w:rPr>
          <w:rFonts w:ascii="Bahnschrift Light" w:hAnsi="Bahnschrift Light" w:cs="Vani"/>
        </w:rPr>
        <w:t xml:space="preserve"> </w:t>
      </w:r>
      <w:r w:rsidRPr="009C4DF9">
        <w:rPr>
          <w:rFonts w:ascii="Bahnschrift Light" w:hAnsi="Bahnschrift Light"/>
        </w:rPr>
        <w:t>τη</w:t>
      </w:r>
      <w:r w:rsidRPr="009C4DF9">
        <w:rPr>
          <w:rFonts w:ascii="Bahnschrift Light" w:hAnsi="Bahnschrift Light" w:cs="Vani"/>
        </w:rPr>
        <w:t xml:space="preserve"> </w:t>
      </w:r>
      <w:r w:rsidRPr="009C4DF9">
        <w:rPr>
          <w:rFonts w:ascii="Bahnschrift Light" w:hAnsi="Bahnschrift Light"/>
        </w:rPr>
        <w:t>χρήση</w:t>
      </w:r>
      <w:r w:rsidRPr="009C4DF9">
        <w:rPr>
          <w:rFonts w:ascii="Bahnschrift Light" w:hAnsi="Bahnschrift Light" w:cs="Vani"/>
        </w:rPr>
        <w:t xml:space="preserve"> </w:t>
      </w:r>
      <w:r w:rsidRPr="009C4DF9">
        <w:rPr>
          <w:rFonts w:ascii="Bahnschrift Light" w:hAnsi="Bahnschrift Light"/>
        </w:rPr>
        <w:t>τους</w:t>
      </w:r>
      <w:r w:rsidRPr="009C4DF9">
        <w:rPr>
          <w:rFonts w:ascii="Bahnschrift Light" w:hAnsi="Bahnschrift Light" w:cs="Vani"/>
        </w:rPr>
        <w:t xml:space="preserve">. </w:t>
      </w:r>
      <w:r w:rsidR="00B53713">
        <w:rPr>
          <w:rFonts w:ascii="Bahnschrift Light" w:hAnsi="Bahnschrift Light" w:cs="Vani"/>
        </w:rPr>
        <w:t>Η αποδοτικότητα μπορεί να ποσοτικοποιήθει με βάση διάφορα κριτήρια, τον χρόνο που χρειάζεται για την ολοκλήρωση μιας ενέργειας, το ποσοστό λανθασμένων ενεργειών, το ποσοστό επιτυχίας ολοκλήρωσης</w:t>
      </w:r>
      <w:r w:rsidR="0067531C">
        <w:rPr>
          <w:rFonts w:ascii="Bahnschrift Light" w:hAnsi="Bahnschrift Light" w:cs="Vani"/>
        </w:rPr>
        <w:t>.</w:t>
      </w:r>
      <w:r w:rsidR="00F939B9">
        <w:rPr>
          <w:rFonts w:ascii="Bahnschrift Light" w:hAnsi="Bahnschrift Light" w:cs="Vani"/>
        </w:rPr>
        <w:t xml:space="preserve"> </w:t>
      </w:r>
    </w:p>
    <w:p w14:paraId="167F45FF" w14:textId="21BA07F2" w:rsidR="00B53713" w:rsidRDefault="00F939B9" w:rsidP="00F939B9">
      <w:pPr>
        <w:pStyle w:val="-"/>
        <w:spacing w:after="0"/>
        <w:rPr>
          <w:rFonts w:ascii="Bahnschrift Light" w:hAnsi="Bahnschrift Light" w:cs="Vani"/>
        </w:rPr>
      </w:pPr>
      <w:r>
        <w:rPr>
          <w:rFonts w:ascii="Bahnschrift Light" w:hAnsi="Bahnschrift Light" w:cs="Vani"/>
        </w:rPr>
        <w:t>Οι μελέτες των τελευταίων χρόνων κλείνουν προς πιο ρεαλιστικές συνθήκες κατά τη διάρκεια της έρευνας. Οι συμμετέχοντες καλούνται να πλοηγηθούν σε ρεαλιστικά στημένες σελίδες</w:t>
      </w:r>
      <w:r w:rsidR="00F86C22">
        <w:rPr>
          <w:rFonts w:ascii="Bahnschrift Light" w:hAnsi="Bahnschrift Light" w:cs="Vani"/>
        </w:rPr>
        <w:t xml:space="preserve">, </w:t>
      </w:r>
      <w:r>
        <w:rPr>
          <w:rFonts w:ascii="Bahnschrift Light" w:hAnsi="Bahnschrift Light" w:cs="Vani"/>
        </w:rPr>
        <w:t>να υλοποιήσουν ορισμένες ζητο</w:t>
      </w:r>
      <w:r w:rsidR="00F86C22">
        <w:rPr>
          <w:rFonts w:ascii="Bahnschrift Light" w:hAnsi="Bahnschrift Light" w:cs="Vani"/>
        </w:rPr>
        <w:t>ύ</w:t>
      </w:r>
      <w:r>
        <w:rPr>
          <w:rFonts w:ascii="Bahnschrift Light" w:hAnsi="Bahnschrift Light" w:cs="Vani"/>
        </w:rPr>
        <w:t>μενες εργασίες και στη συνέχεια να καταγράψουν τις εμπειρίες τους</w:t>
      </w:r>
      <w:r w:rsidR="00F86C22">
        <w:rPr>
          <w:rFonts w:ascii="Bahnschrift Light" w:hAnsi="Bahnschrift Light" w:cs="Vani"/>
        </w:rPr>
        <w:t>, έτσι μπορούμε να ταυτοποιήσουμε ποια στοιχεία είναι περισσότερο και ποια λιγότερο αποδοτικά. Η ανάλυση της συμπεριφοράς των ερωτηθέντων μας βοηθά να εντοπίσουμε σε ποια σημεία αδυναμεί η εκάστοτε υλοποίηση</w:t>
      </w:r>
      <w:r w:rsidR="005D23B2">
        <w:rPr>
          <w:rFonts w:ascii="Bahnschrift Light" w:hAnsi="Bahnschrift Light" w:cs="Vani"/>
        </w:rPr>
        <w:t xml:space="preserve"> πολύ</w:t>
      </w:r>
      <w:r w:rsidR="00F86C22">
        <w:rPr>
          <w:rFonts w:ascii="Bahnschrift Light" w:hAnsi="Bahnschrift Light" w:cs="Vani"/>
        </w:rPr>
        <w:t xml:space="preserve"> περισσότερο από μια </w:t>
      </w:r>
      <w:r w:rsidR="005D23B2">
        <w:rPr>
          <w:rFonts w:ascii="Bahnschrift Light" w:hAnsi="Bahnschrift Light" w:cs="Vani"/>
        </w:rPr>
        <w:t>απλή μελέτη πάνω στον σχεδιασμό της</w:t>
      </w:r>
      <w:r w:rsidR="00F86C22">
        <w:rPr>
          <w:rFonts w:ascii="Bahnschrift Light" w:hAnsi="Bahnschrift Light" w:cs="Vani"/>
        </w:rPr>
        <w:t>.</w:t>
      </w:r>
    </w:p>
    <w:p w14:paraId="6792BF9A" w14:textId="3D2FB3AC" w:rsidR="0057660B" w:rsidRDefault="005D23B2" w:rsidP="0057660B">
      <w:pPr>
        <w:pStyle w:val="-"/>
        <w:spacing w:after="0"/>
        <w:rPr>
          <w:rFonts w:ascii="Bahnschrift Light" w:hAnsi="Bahnschrift Light" w:cs="Vani"/>
        </w:rPr>
      </w:pPr>
      <w:r>
        <w:rPr>
          <w:rFonts w:ascii="Bahnschrift Light" w:hAnsi="Bahnschrift Light" w:cs="Vani"/>
        </w:rPr>
        <w:lastRenderedPageBreak/>
        <w:t xml:space="preserve">Για την αποτύπωση της εμπειρίας κάθε χρήστη είναι εξαιρετικά βοηθητική η δημιουργεί και χρήση ερωτηματολογίων. Μέσω αυτών συλλέγονται οι υποκειμενικές σκέψεις των χρηστών που δεν είναι εύκολο να </w:t>
      </w:r>
      <w:r w:rsidRPr="005D23B2">
        <w:rPr>
          <w:rFonts w:ascii="Bahnschrift Light" w:hAnsi="Bahnschrift Light" w:cs="Vani"/>
        </w:rPr>
        <w:t>ποσοτικοποιηθούν</w:t>
      </w:r>
      <w:r w:rsidRPr="005D23B2">
        <w:rPr>
          <w:rFonts w:ascii="Bahnschrift Light" w:hAnsi="Bahnschrift Light" w:cs="Vani"/>
        </w:rPr>
        <w:t xml:space="preserve"> </w:t>
      </w:r>
      <w:r>
        <w:rPr>
          <w:rFonts w:ascii="Bahnschrift Light" w:hAnsi="Bahnschrift Light" w:cs="Vani"/>
        </w:rPr>
        <w:t>με άλλο τρόπο.</w:t>
      </w:r>
      <w:r w:rsidR="0057660B">
        <w:rPr>
          <w:rFonts w:ascii="Bahnschrift Light" w:hAnsi="Bahnschrift Light" w:cs="Vani"/>
        </w:rPr>
        <w:t xml:space="preserve"> </w:t>
      </w:r>
    </w:p>
    <w:p w14:paraId="4117E4E1" w14:textId="77777777" w:rsidR="00232D39" w:rsidRPr="009C4DF9" w:rsidRDefault="00232D39" w:rsidP="000A6F89">
      <w:pPr>
        <w:pStyle w:val="-"/>
        <w:rPr>
          <w:rFonts w:ascii="Bahnschrift Light" w:hAnsi="Bahnschrift Light" w:cs="Vani"/>
        </w:rPr>
      </w:pPr>
    </w:p>
    <w:p w14:paraId="509E1CE0" w14:textId="080360B2" w:rsidR="005D556D" w:rsidRPr="009C4DF9" w:rsidRDefault="00B10636" w:rsidP="000A6F89">
      <w:pPr>
        <w:pStyle w:val="Heading4"/>
        <w:jc w:val="both"/>
        <w:rPr>
          <w:rFonts w:ascii="Bahnschrift Light" w:hAnsi="Bahnschrift Light" w:cs="Vani"/>
        </w:rPr>
      </w:pPr>
      <w:bookmarkStart w:id="33" w:name="_Toc221961264"/>
      <w:r>
        <w:rPr>
          <w:rFonts w:ascii="Bahnschrift Light" w:hAnsi="Bahnschrift Light" w:cs="Calibri"/>
        </w:rPr>
        <w:t>Βάση</w:t>
      </w:r>
      <w:r w:rsidR="00DB2F68" w:rsidRPr="009C4DF9">
        <w:rPr>
          <w:rFonts w:ascii="Bahnschrift Light" w:hAnsi="Bahnschrift Light" w:cs="Vani"/>
        </w:rPr>
        <w:t xml:space="preserve"> </w:t>
      </w:r>
      <w:r w:rsidR="00DB2F68" w:rsidRPr="009C4DF9">
        <w:rPr>
          <w:rFonts w:ascii="Bahnschrift Light" w:hAnsi="Bahnschrift Light" w:cs="Calibri"/>
        </w:rPr>
        <w:t>για</w:t>
      </w:r>
      <w:r w:rsidR="00232D39" w:rsidRPr="009C4DF9">
        <w:rPr>
          <w:rFonts w:ascii="Bahnschrift Light" w:hAnsi="Bahnschrift Light" w:cs="Vani"/>
        </w:rPr>
        <w:t xml:space="preserve"> </w:t>
      </w:r>
      <w:r w:rsidR="00232D39" w:rsidRPr="009C4DF9">
        <w:rPr>
          <w:rFonts w:ascii="Bahnschrift Light" w:hAnsi="Bahnschrift Light" w:cs="Calibri"/>
        </w:rPr>
        <w:t>περαιτέρω</w:t>
      </w:r>
      <w:r w:rsidR="00232D39" w:rsidRPr="009C4DF9">
        <w:rPr>
          <w:rFonts w:ascii="Bahnschrift Light" w:hAnsi="Bahnschrift Light" w:cs="Vani"/>
        </w:rPr>
        <w:t xml:space="preserve"> </w:t>
      </w:r>
      <w:r w:rsidR="00232D39" w:rsidRPr="009C4DF9">
        <w:rPr>
          <w:rFonts w:ascii="Bahnschrift Light" w:hAnsi="Bahnschrift Light" w:cs="Calibri"/>
        </w:rPr>
        <w:t>μελέτη</w:t>
      </w:r>
      <w:bookmarkEnd w:id="33"/>
    </w:p>
    <w:p w14:paraId="3FB77D91" w14:textId="3384B861" w:rsidR="0057660B" w:rsidRDefault="00232D39" w:rsidP="00E57378">
      <w:pPr>
        <w:pStyle w:val="-"/>
        <w:spacing w:after="0"/>
        <w:rPr>
          <w:rFonts w:ascii="Bahnschrift Light" w:hAnsi="Bahnschrift Light" w:cs="Vani"/>
        </w:rPr>
      </w:pPr>
      <w:r w:rsidRPr="009C4DF9">
        <w:rPr>
          <w:rFonts w:ascii="Bahnschrift Light" w:hAnsi="Bahnschrift Light"/>
        </w:rPr>
        <w:t>Η</w:t>
      </w:r>
      <w:r w:rsidRPr="009C4DF9">
        <w:rPr>
          <w:rFonts w:ascii="Bahnschrift Light" w:hAnsi="Bahnschrift Light" w:cs="Vani"/>
        </w:rPr>
        <w:t xml:space="preserve"> </w:t>
      </w:r>
      <w:r w:rsidRPr="009C4DF9">
        <w:rPr>
          <w:rFonts w:ascii="Bahnschrift Light" w:hAnsi="Bahnschrift Light"/>
        </w:rPr>
        <w:t>υπάρχουσα</w:t>
      </w:r>
      <w:r w:rsidRPr="009C4DF9">
        <w:rPr>
          <w:rFonts w:ascii="Bahnschrift Light" w:hAnsi="Bahnschrift Light" w:cs="Vani"/>
        </w:rPr>
        <w:t xml:space="preserve"> </w:t>
      </w:r>
      <w:r w:rsidRPr="009C4DF9">
        <w:rPr>
          <w:rFonts w:ascii="Bahnschrift Light" w:hAnsi="Bahnschrift Light"/>
        </w:rPr>
        <w:t>βιβλιογραφία</w:t>
      </w:r>
      <w:r w:rsidRPr="009C4DF9">
        <w:rPr>
          <w:rFonts w:ascii="Bahnschrift Light" w:hAnsi="Bahnschrift Light" w:cs="Vani"/>
        </w:rPr>
        <w:t xml:space="preserve"> </w:t>
      </w:r>
      <w:r w:rsidRPr="009C4DF9">
        <w:rPr>
          <w:rFonts w:ascii="Bahnschrift Light" w:hAnsi="Bahnschrift Light"/>
        </w:rPr>
        <w:t>σχετικά</w:t>
      </w:r>
      <w:r w:rsidRPr="009C4DF9">
        <w:rPr>
          <w:rFonts w:ascii="Bahnschrift Light" w:hAnsi="Bahnschrift Light" w:cs="Vani"/>
        </w:rPr>
        <w:t xml:space="preserve"> </w:t>
      </w:r>
      <w:r w:rsidRPr="009C4DF9">
        <w:rPr>
          <w:rFonts w:ascii="Bahnschrift Light" w:hAnsi="Bahnschrift Light"/>
        </w:rPr>
        <w:t>με</w:t>
      </w:r>
      <w:r w:rsidRPr="009C4DF9">
        <w:rPr>
          <w:rFonts w:ascii="Bahnschrift Light" w:hAnsi="Bahnschrift Light" w:cs="Vani"/>
        </w:rPr>
        <w:t xml:space="preserve"> </w:t>
      </w:r>
      <w:r w:rsidRPr="009C4DF9">
        <w:rPr>
          <w:rFonts w:ascii="Bahnschrift Light" w:hAnsi="Bahnschrift Light"/>
        </w:rPr>
        <w:t>την</w:t>
      </w:r>
      <w:r w:rsidRPr="009C4DF9">
        <w:rPr>
          <w:rFonts w:ascii="Bahnschrift Light" w:hAnsi="Bahnschrift Light" w:cs="Vani"/>
        </w:rPr>
        <w:t xml:space="preserve"> </w:t>
      </w:r>
      <w:r w:rsidRPr="009C4DF9">
        <w:rPr>
          <w:rFonts w:ascii="Bahnschrift Light" w:hAnsi="Bahnschrift Light"/>
        </w:rPr>
        <w:t>αποτελεσματικότητα</w:t>
      </w:r>
      <w:r w:rsidRPr="009C4DF9">
        <w:rPr>
          <w:rFonts w:ascii="Bahnschrift Light" w:hAnsi="Bahnschrift Light" w:cs="Vani"/>
        </w:rPr>
        <w:t xml:space="preserve"> </w:t>
      </w:r>
      <w:r w:rsidRPr="009C4DF9">
        <w:rPr>
          <w:rFonts w:ascii="Bahnschrift Light" w:hAnsi="Bahnschrift Light"/>
        </w:rPr>
        <w:t>και</w:t>
      </w:r>
      <w:r w:rsidRPr="009C4DF9">
        <w:rPr>
          <w:rFonts w:ascii="Bahnschrift Light" w:hAnsi="Bahnschrift Light" w:cs="Vani"/>
        </w:rPr>
        <w:t xml:space="preserve"> </w:t>
      </w:r>
      <w:r w:rsidRPr="009C4DF9">
        <w:rPr>
          <w:rFonts w:ascii="Bahnschrift Light" w:hAnsi="Bahnschrift Light"/>
        </w:rPr>
        <w:t>την</w:t>
      </w:r>
      <w:r w:rsidRPr="009C4DF9">
        <w:rPr>
          <w:rFonts w:ascii="Bahnschrift Light" w:hAnsi="Bahnschrift Light" w:cs="Vani"/>
        </w:rPr>
        <w:t xml:space="preserve"> </w:t>
      </w:r>
      <w:r w:rsidRPr="009C4DF9">
        <w:rPr>
          <w:rFonts w:ascii="Bahnschrift Light" w:hAnsi="Bahnschrift Light"/>
        </w:rPr>
        <w:t>παραγωγικότητα</w:t>
      </w:r>
      <w:r w:rsidRPr="009C4DF9">
        <w:rPr>
          <w:rFonts w:ascii="Bahnschrift Light" w:hAnsi="Bahnschrift Light" w:cs="Vani"/>
        </w:rPr>
        <w:t xml:space="preserve"> </w:t>
      </w:r>
      <w:r w:rsidRPr="009C4DF9">
        <w:rPr>
          <w:rFonts w:ascii="Bahnschrift Light" w:hAnsi="Bahnschrift Light"/>
        </w:rPr>
        <w:t>ιστοσελίδων</w:t>
      </w:r>
      <w:r w:rsidRPr="009C4DF9">
        <w:rPr>
          <w:rFonts w:ascii="Bahnschrift Light" w:hAnsi="Bahnschrift Light" w:cs="Vani"/>
        </w:rPr>
        <w:t xml:space="preserve"> </w:t>
      </w:r>
      <w:r w:rsidRPr="009C4DF9">
        <w:rPr>
          <w:rFonts w:ascii="Bahnschrift Light" w:hAnsi="Bahnschrift Light"/>
        </w:rPr>
        <w:t>παρέχει</w:t>
      </w:r>
      <w:r w:rsidRPr="009C4DF9">
        <w:rPr>
          <w:rFonts w:ascii="Bahnschrift Light" w:hAnsi="Bahnschrift Light" w:cs="Vani"/>
        </w:rPr>
        <w:t xml:space="preserve"> </w:t>
      </w:r>
      <w:r w:rsidRPr="009C4DF9">
        <w:rPr>
          <w:rFonts w:ascii="Bahnschrift Light" w:hAnsi="Bahnschrift Light"/>
        </w:rPr>
        <w:t>μια</w:t>
      </w:r>
      <w:r w:rsidRPr="009C4DF9">
        <w:rPr>
          <w:rFonts w:ascii="Bahnschrift Light" w:hAnsi="Bahnschrift Light" w:cs="Vani"/>
        </w:rPr>
        <w:t xml:space="preserve"> </w:t>
      </w:r>
      <w:r w:rsidRPr="009C4DF9">
        <w:rPr>
          <w:rFonts w:ascii="Bahnschrift Light" w:hAnsi="Bahnschrift Light"/>
        </w:rPr>
        <w:t>ισχυρή</w:t>
      </w:r>
      <w:r w:rsidRPr="009C4DF9">
        <w:rPr>
          <w:rFonts w:ascii="Bahnschrift Light" w:hAnsi="Bahnschrift Light" w:cs="Vani"/>
        </w:rPr>
        <w:t xml:space="preserve"> </w:t>
      </w:r>
      <w:r w:rsidR="0057660B">
        <w:rPr>
          <w:rFonts w:ascii="Bahnschrift Light" w:hAnsi="Bahnschrift Light" w:cs="Vani"/>
        </w:rPr>
        <w:t xml:space="preserve">θεωρητική </w:t>
      </w:r>
      <w:r w:rsidRPr="009C4DF9">
        <w:rPr>
          <w:rFonts w:ascii="Bahnschrift Light" w:hAnsi="Bahnschrift Light"/>
        </w:rPr>
        <w:t>βάση</w:t>
      </w:r>
      <w:r w:rsidRPr="009C4DF9">
        <w:rPr>
          <w:rFonts w:ascii="Bahnschrift Light" w:hAnsi="Bahnschrift Light" w:cs="Vani"/>
        </w:rPr>
        <w:t>,</w:t>
      </w:r>
      <w:r w:rsidR="0057660B">
        <w:rPr>
          <w:rFonts w:ascii="Bahnschrift Light" w:hAnsi="Bahnschrift Light" w:cs="Vani"/>
        </w:rPr>
        <w:t xml:space="preserve"> έχει εντοπίσει τους βασικούς παράγοντες που επηρεάζουν την εμπειρία του χρήστη. Ωστόσο παρά τις εκτενείς μελέτες που έχουν ήδη υλοποιηθεί, υπάρχουν ακόμα περιθώρια περαιτέρω διερεύνησης. Πιο συγκεκριμένα, οι περισσότερες μελέτες μέχρι τώρα εστιάζουν κυρίως στην ανάλυση μίας μόνο ιστοσελίδας ή σε διαδοχικές εκδώσεις της ίδιας εφαρμογής. Εξετάζονται βελτιώσεις πάνω στο ήδη υλοποιημένο σύστημα </w:t>
      </w:r>
      <w:r w:rsidR="0065471D">
        <w:rPr>
          <w:rFonts w:ascii="Bahnschrift Light" w:hAnsi="Bahnschrift Light" w:cs="Vani"/>
        </w:rPr>
        <w:t>μέσα από ανασχεδιασμούς, προθήκης ή αφαίρεσης λειτουργειών, για να ελεγχθεί αν η νέα έκδοση υπερτερεί των προηγούμενων. Αν και η διαδικασία αυτή παρέχει ιδιαίτερα χρήσιμα συμπεράσματα, παρέχει περιορισμούς καθώς δεν μας δίνεται η δυνα</w:t>
      </w:r>
      <w:r w:rsidR="00DC5CE1">
        <w:rPr>
          <w:rFonts w:ascii="Bahnschrift Light" w:hAnsi="Bahnschrift Light" w:cs="Vani"/>
        </w:rPr>
        <w:t xml:space="preserve">τότητα να εντοπίσουμε </w:t>
      </w:r>
      <w:r w:rsidR="00E57378">
        <w:rPr>
          <w:rFonts w:ascii="Bahnschrift Light" w:hAnsi="Bahnschrift Light" w:cs="Vani"/>
        </w:rPr>
        <w:t>διαφορές που μπορεί να υπάρξουν ανάμεσα σε διαφορετικούς σχεδιασμούς του ίδιου αντικειμένου.</w:t>
      </w:r>
    </w:p>
    <w:p w14:paraId="0FF2033A" w14:textId="18721753" w:rsidR="00E57378" w:rsidRDefault="00E57378" w:rsidP="00E57378">
      <w:pPr>
        <w:pStyle w:val="-"/>
        <w:spacing w:after="0"/>
        <w:rPr>
          <w:rFonts w:ascii="Bahnschrift Light" w:hAnsi="Bahnschrift Light" w:cs="Vani"/>
        </w:rPr>
      </w:pPr>
      <w:r>
        <w:rPr>
          <w:rFonts w:ascii="Bahnschrift Light" w:hAnsi="Bahnschrift Light" w:cs="Vani"/>
        </w:rPr>
        <w:t xml:space="preserve">Μια εναλλακτική ερευνητική ιδέα είναι η παράλληλη δημιουργία και μελέτη διαφορετικών συστημάτων </w:t>
      </w:r>
      <w:r>
        <w:rPr>
          <w:rFonts w:ascii="Bahnschrift Light" w:hAnsi="Bahnschrift Light" w:cs="Vani"/>
          <w:lang w:val="en-GB"/>
        </w:rPr>
        <w:t>UI</w:t>
      </w:r>
      <w:r w:rsidRPr="00E57378">
        <w:rPr>
          <w:rFonts w:ascii="Bahnschrift Light" w:hAnsi="Bahnschrift Light" w:cs="Vani"/>
        </w:rPr>
        <w:t>/</w:t>
      </w:r>
      <w:r>
        <w:rPr>
          <w:rFonts w:ascii="Bahnschrift Light" w:hAnsi="Bahnschrift Light" w:cs="Vani"/>
          <w:lang w:val="en-GB"/>
        </w:rPr>
        <w:t>UX</w:t>
      </w:r>
      <w:r w:rsidRPr="00E57378">
        <w:rPr>
          <w:rFonts w:ascii="Bahnschrift Light" w:hAnsi="Bahnschrift Light" w:cs="Vani"/>
        </w:rPr>
        <w:t xml:space="preserve"> </w:t>
      </w:r>
      <w:r>
        <w:rPr>
          <w:rFonts w:ascii="Bahnschrift Light" w:hAnsi="Bahnschrift Light" w:cs="Vani"/>
        </w:rPr>
        <w:t>για το ίδιο αντικείμενο. Η δημιουργία πολλών ιστοσελίδων για το ίδιο προϊόν, υπηρεσία ή εταιρία μας δίνει την δυνατότητα να με μεγαλύτερη αποτελεσματικότητα τις εμπειρίες των χρηστών, καθώς δεν αξιολογούν</w:t>
      </w:r>
      <w:r w:rsidR="002120E0">
        <w:rPr>
          <w:rFonts w:ascii="Bahnschrift Light" w:hAnsi="Bahnschrift Light" w:cs="Vani"/>
        </w:rPr>
        <w:t xml:space="preserve"> έναν σχεδιασμό, αλλά γίνεται σύγκριση και επιλογή του βέλτιστου. Με αυτό τον τρόπο μπορούμε ακόμα να εντοπίσουμε τις αδυναμίες τόσο σε επίπεδο αισθητικής όσο και σε επίπεδο αποδοτικότητας. Ένας σχεδιασμός μπορεί να είναι οπτικά ελκυστικός αλλά να αδυναμεί σε επίπεδο </w:t>
      </w:r>
      <w:r w:rsidR="002120E0">
        <w:rPr>
          <w:rFonts w:ascii="Bahnschrift Light" w:hAnsi="Bahnschrift Light" w:cs="Vani"/>
          <w:lang w:val="en-GB"/>
        </w:rPr>
        <w:t>UX</w:t>
      </w:r>
      <w:r w:rsidR="002120E0">
        <w:rPr>
          <w:rFonts w:ascii="Bahnschrift Light" w:hAnsi="Bahnschrift Light" w:cs="Vani"/>
        </w:rPr>
        <w:t xml:space="preserve"> ή και αντίθετα, μια υλοποίηση είναι πιθανό να είναι πιο απλή αλλά πιο αποτελεσματική. Οι ερωτώμενοι μετά από περιήγηση και στις δύο επιλογές θα μπορούν να συγκρίνουν την εμπειρία τους και να τεκμηριώσουν τις απόψεις τους </w:t>
      </w:r>
      <w:r w:rsidR="0042774A">
        <w:rPr>
          <w:rFonts w:ascii="Bahnschrift Light" w:hAnsi="Bahnschrift Light" w:cs="Vani"/>
        </w:rPr>
        <w:t xml:space="preserve">πιο ολοκληρωμένα για το ποιά χαρακτηριστικά τους φάνηκαν πιο αποδοτικά. </w:t>
      </w:r>
      <w:r w:rsidR="0042774A" w:rsidRPr="00B13262">
        <w:rPr>
          <w:rFonts w:ascii="Bahnschrift Light" w:hAnsi="Bahnschrift Light" w:cs="Vani"/>
        </w:rPr>
        <w:t>μέθοδος αυτή συμπληρώνει την υπάρχουσα βιβλιογραφία και επιτρέπει την εξαγωγή πιο σαφών συμπερασμάτων σχετικά με τον ρόλο του UI στον σχηματισμό του UX.</w:t>
      </w:r>
    </w:p>
    <w:p w14:paraId="50A5FDF3" w14:textId="78A3555B" w:rsidR="00EF3DE0" w:rsidRDefault="00EF3DE0">
      <w:pPr>
        <w:suppressAutoHyphens w:val="0"/>
        <w:rPr>
          <w:rFonts w:ascii="Bahnschrift Light" w:hAnsi="Bahnschrift Light" w:cs="Vani"/>
          <w:sz w:val="23"/>
          <w:szCs w:val="20"/>
        </w:rPr>
      </w:pPr>
      <w:r>
        <w:rPr>
          <w:rFonts w:ascii="Bahnschrift Light" w:hAnsi="Bahnschrift Light" w:cs="Vani"/>
        </w:rPr>
        <w:br w:type="page"/>
      </w:r>
    </w:p>
    <w:p w14:paraId="2D0E6A6A" w14:textId="77777777" w:rsidR="00A3564F" w:rsidRPr="009C4DF9" w:rsidRDefault="00A3564F" w:rsidP="000A6F89">
      <w:pPr>
        <w:pStyle w:val="-"/>
        <w:rPr>
          <w:rFonts w:ascii="Bahnschrift Light" w:hAnsi="Bahnschrift Light" w:cs="Vani"/>
        </w:rPr>
      </w:pPr>
    </w:p>
    <w:p w14:paraId="5DA2AA7E" w14:textId="441C2EF2" w:rsidR="00A3564F" w:rsidRPr="009C4DF9" w:rsidRDefault="003E07B0" w:rsidP="000A6F89">
      <w:pPr>
        <w:pStyle w:val="Heading2"/>
        <w:rPr>
          <w:rFonts w:ascii="Bahnschrift Light" w:hAnsi="Bahnschrift Light" w:cs="Vani"/>
        </w:rPr>
      </w:pPr>
      <w:bookmarkStart w:id="34" w:name="_Toc221961265"/>
      <w:r w:rsidRPr="009C4DF9">
        <w:rPr>
          <w:rFonts w:ascii="Bahnschrift Light" w:hAnsi="Bahnschrift Light" w:cs="Calibri"/>
          <w:bCs w:val="0"/>
          <w:i/>
          <w:sz w:val="44"/>
          <w:szCs w:val="44"/>
          <w:u w:val="none"/>
        </w:rPr>
        <w:t>Κεφάλαιο</w:t>
      </w:r>
      <w:r w:rsidRPr="009C4DF9">
        <w:rPr>
          <w:rFonts w:ascii="Bahnschrift Light" w:hAnsi="Bahnschrift Light" w:cs="Vani"/>
          <w:bCs w:val="0"/>
          <w:i/>
          <w:sz w:val="44"/>
          <w:szCs w:val="44"/>
          <w:u w:val="none"/>
        </w:rPr>
        <w:t xml:space="preserve"> 3</w:t>
      </w:r>
      <w:r w:rsidRPr="009C4DF9">
        <w:rPr>
          <w:rFonts w:ascii="Bahnschrift Light" w:hAnsi="Bahnschrift Light" w:cs="Calibri"/>
          <w:bCs w:val="0"/>
          <w:i/>
          <w:sz w:val="44"/>
          <w:szCs w:val="44"/>
          <w:u w:val="none"/>
        </w:rPr>
        <w:t>ο</w:t>
      </w:r>
      <w:bookmarkEnd w:id="34"/>
      <w:r w:rsidRPr="009C4DF9">
        <w:rPr>
          <w:rFonts w:ascii="Bahnschrift Light" w:hAnsi="Bahnschrift Light" w:cs="Vani"/>
          <w:bCs w:val="0"/>
          <w:i/>
          <w:sz w:val="44"/>
          <w:szCs w:val="44"/>
          <w:u w:val="none"/>
        </w:rPr>
        <w:t xml:space="preserve"> </w:t>
      </w:r>
    </w:p>
    <w:p w14:paraId="44737AEA" w14:textId="6BBD956E" w:rsidR="00CC5C8B" w:rsidRPr="009C4DF9" w:rsidRDefault="00CC5C8B" w:rsidP="000A6F89">
      <w:pPr>
        <w:pStyle w:val="Heading3"/>
        <w:jc w:val="both"/>
        <w:rPr>
          <w:rFonts w:ascii="Bahnschrift Light" w:hAnsi="Bahnschrift Light" w:cs="Vani"/>
        </w:rPr>
      </w:pPr>
      <w:bookmarkStart w:id="35" w:name="_Toc221961266"/>
      <w:r w:rsidRPr="009C4DF9">
        <w:rPr>
          <w:rFonts w:ascii="Bahnschrift Light" w:hAnsi="Bahnschrift Light" w:cs="Calibri"/>
        </w:rPr>
        <w:t>Αναλυτική</w:t>
      </w:r>
      <w:r w:rsidRPr="009C4DF9">
        <w:rPr>
          <w:rFonts w:ascii="Bahnschrift Light" w:hAnsi="Bahnschrift Light" w:cs="Vani"/>
        </w:rPr>
        <w:t xml:space="preserve"> </w:t>
      </w:r>
      <w:r w:rsidRPr="009C4DF9">
        <w:rPr>
          <w:rFonts w:ascii="Bahnschrift Light" w:hAnsi="Bahnschrift Light" w:cs="Calibri"/>
        </w:rPr>
        <w:t>περιγραφή</w:t>
      </w:r>
      <w:r w:rsidRPr="009C4DF9">
        <w:rPr>
          <w:rFonts w:ascii="Bahnschrift Light" w:hAnsi="Bahnschrift Light" w:cs="Vani"/>
        </w:rPr>
        <w:t xml:space="preserve"> </w:t>
      </w:r>
      <w:r w:rsidRPr="009C4DF9">
        <w:rPr>
          <w:rFonts w:ascii="Bahnschrift Light" w:hAnsi="Bahnschrift Light" w:cs="Calibri"/>
        </w:rPr>
        <w:t>της</w:t>
      </w:r>
      <w:r w:rsidRPr="009C4DF9">
        <w:rPr>
          <w:rFonts w:ascii="Bahnschrift Light" w:hAnsi="Bahnschrift Light" w:cs="Vani"/>
        </w:rPr>
        <w:t xml:space="preserve"> </w:t>
      </w:r>
      <w:r w:rsidRPr="009C4DF9">
        <w:rPr>
          <w:rFonts w:ascii="Bahnschrift Light" w:hAnsi="Bahnschrift Light" w:cs="Calibri"/>
        </w:rPr>
        <w:t>υλοποίηση</w:t>
      </w:r>
      <w:r w:rsidR="009D1E0F" w:rsidRPr="009C4DF9">
        <w:rPr>
          <w:rFonts w:ascii="Bahnschrift Light" w:hAnsi="Bahnschrift Light" w:cs="Calibri"/>
        </w:rPr>
        <w:t>ς</w:t>
      </w:r>
      <w:bookmarkEnd w:id="35"/>
    </w:p>
    <w:p w14:paraId="65FC695B" w14:textId="769732F9" w:rsidR="00E45817" w:rsidRDefault="00CB0EFE" w:rsidP="000A6F89">
      <w:pPr>
        <w:jc w:val="both"/>
        <w:rPr>
          <w:rFonts w:ascii="Bahnschrift Light" w:hAnsi="Bahnschrift Light" w:cs="Calibri"/>
          <w:sz w:val="23"/>
          <w:szCs w:val="20"/>
        </w:rPr>
      </w:pPr>
      <w:r w:rsidRPr="00CB0EFE">
        <w:rPr>
          <w:rFonts w:ascii="Bahnschrift Light" w:hAnsi="Bahnschrift Light" w:cs="Calibri"/>
          <w:sz w:val="23"/>
          <w:szCs w:val="20"/>
        </w:rPr>
        <w:t>Η</w:t>
      </w:r>
      <w:r>
        <w:rPr>
          <w:rFonts w:ascii="Bahnschrift Light" w:hAnsi="Bahnschrift Light" w:cs="Calibri"/>
          <w:sz w:val="23"/>
          <w:szCs w:val="20"/>
        </w:rPr>
        <w:t xml:space="preserve"> βασική ιδέα για την διεξαγωγή αυτής της μελέτης ήταν η σύγκριση </w:t>
      </w:r>
      <w:r w:rsidR="00297223">
        <w:rPr>
          <w:rFonts w:ascii="Bahnschrift Light" w:hAnsi="Bahnschrift Light" w:cs="Calibri"/>
          <w:sz w:val="23"/>
          <w:szCs w:val="20"/>
        </w:rPr>
        <w:t>ανάμεσα σε δύο ιστοσελίδες, με διαφορετικά στοιχεία στο καθένα. Έχοντας ως βάση το ίδιο αντικείμενο, οι δυο ιστοσελίδες θα προβάλλουν στον χρήστη τις ίδιες πληροφορίες αλλά με διαφορετική δομή η κάθε μία.</w:t>
      </w:r>
      <w:r w:rsidR="00E45817">
        <w:rPr>
          <w:rFonts w:ascii="Bahnschrift Light" w:hAnsi="Bahnschrift Light" w:cs="Calibri"/>
          <w:sz w:val="23"/>
          <w:szCs w:val="20"/>
        </w:rPr>
        <w:t xml:space="preserve"> Για τον σκοπό αυτό επιλέξαμε μια πλασματική </w:t>
      </w:r>
      <w:r w:rsidR="00E45817" w:rsidRPr="00E45817">
        <w:rPr>
          <w:rFonts w:ascii="Bahnschrift Light" w:hAnsi="Bahnschrift Light" w:cs="Calibri"/>
          <w:sz w:val="23"/>
          <w:szCs w:val="20"/>
        </w:rPr>
        <w:t>εταιρία τηλεφωνία</w:t>
      </w:r>
      <w:r w:rsidR="00E45817">
        <w:rPr>
          <w:rFonts w:ascii="Bahnschrift Light" w:hAnsi="Bahnschrift Light" w:cs="Calibri"/>
          <w:sz w:val="23"/>
          <w:szCs w:val="20"/>
        </w:rPr>
        <w:t xml:space="preserve">ς. </w:t>
      </w:r>
      <w:r w:rsidR="00BD0340">
        <w:rPr>
          <w:rFonts w:ascii="Bahnschrift Light" w:hAnsi="Bahnschrift Light" w:cs="Calibri"/>
          <w:sz w:val="23"/>
          <w:szCs w:val="20"/>
        </w:rPr>
        <w:t>Στην επιλογή αυτή συντέλεσαν πολλοί λόγοι.</w:t>
      </w:r>
    </w:p>
    <w:p w14:paraId="2DABA1DB" w14:textId="65ACB104" w:rsidR="00BD0340" w:rsidRDefault="00BD0340" w:rsidP="000A6F89">
      <w:pPr>
        <w:jc w:val="both"/>
        <w:rPr>
          <w:rFonts w:ascii="Bahnschrift Light" w:hAnsi="Bahnschrift Light" w:cs="Calibri"/>
          <w:sz w:val="23"/>
          <w:szCs w:val="20"/>
        </w:rPr>
      </w:pPr>
      <w:r>
        <w:rPr>
          <w:rFonts w:ascii="Bahnschrift Light" w:hAnsi="Bahnschrift Light" w:cs="Calibri"/>
          <w:sz w:val="23"/>
          <w:szCs w:val="20"/>
        </w:rPr>
        <w:t>Το περιβάλλον των σελίδων τηλεπικοινωνιών παρέχει πολλαπλά στοιχεία στα οποία μπορούμε να αξιολογήσουμε την συμπεριφορά των χρηστών. Αρχικά είναι ένα αντικείμενο με το οποίο οι περισσότεροι χρήστες είναι ήδη εξοικειωμένοι, έτσι η πιθανότητα άγνοιας του  αντικειμένου δεν θα επηρεάσει την αξιολόγηση για την δομή και την οργάνωση.</w:t>
      </w:r>
      <w:r w:rsidR="00CB6D08">
        <w:rPr>
          <w:rFonts w:ascii="Bahnschrift Light" w:hAnsi="Bahnschrift Light" w:cs="Calibri"/>
          <w:sz w:val="23"/>
          <w:szCs w:val="20"/>
        </w:rPr>
        <w:t xml:space="preserve"> Ακόμα υπάρχει πλήθος παροχών όπως τα </w:t>
      </w:r>
      <w:r w:rsidR="00CB6D08" w:rsidRPr="00CB6D08">
        <w:rPr>
          <w:rFonts w:ascii="Bahnschrift Light" w:hAnsi="Bahnschrift Light" w:cs="Calibri"/>
          <w:sz w:val="23"/>
          <w:szCs w:val="20"/>
        </w:rPr>
        <w:t>πακέτα υπηρεσιών,</w:t>
      </w:r>
      <w:r w:rsidR="00CB6D08">
        <w:rPr>
          <w:rFonts w:ascii="Bahnschrift Light" w:hAnsi="Bahnschrift Light" w:cs="Calibri"/>
          <w:sz w:val="23"/>
          <w:szCs w:val="20"/>
        </w:rPr>
        <w:t xml:space="preserve"> οι</w:t>
      </w:r>
      <w:r w:rsidR="00CB6D08" w:rsidRPr="00CB6D08">
        <w:rPr>
          <w:rFonts w:ascii="Bahnschrift Light" w:hAnsi="Bahnschrift Light" w:cs="Calibri"/>
          <w:sz w:val="23"/>
          <w:szCs w:val="20"/>
        </w:rPr>
        <w:t xml:space="preserve"> πληροφορίες χρέωσης</w:t>
      </w:r>
      <w:r w:rsidR="00CB6D08">
        <w:rPr>
          <w:rFonts w:ascii="Bahnschrift Light" w:hAnsi="Bahnschrift Light" w:cs="Calibri"/>
          <w:sz w:val="23"/>
          <w:szCs w:val="20"/>
        </w:rPr>
        <w:t>, οι διάφορες προσφορές που δίνει η εταιρία, θα δημιουργήσουν περισσότερες επιλογές πλοήγησης για τον χρήστη.</w:t>
      </w:r>
    </w:p>
    <w:p w14:paraId="25228C6B" w14:textId="16B73714" w:rsidR="007D0E52" w:rsidRDefault="00CB6D08" w:rsidP="000A6F89">
      <w:pPr>
        <w:jc w:val="both"/>
        <w:rPr>
          <w:rFonts w:ascii="Bahnschrift Light" w:hAnsi="Bahnschrift Light" w:cs="Calibri"/>
          <w:sz w:val="23"/>
          <w:szCs w:val="20"/>
        </w:rPr>
      </w:pPr>
      <w:r>
        <w:rPr>
          <w:rFonts w:ascii="Bahnschrift Light" w:hAnsi="Bahnschrift Light" w:cs="Calibri"/>
          <w:sz w:val="23"/>
          <w:szCs w:val="20"/>
        </w:rPr>
        <w:t>Έχοντας ως βάση κοινό περιεχόμενο</w:t>
      </w:r>
      <w:r w:rsidR="007D0E52">
        <w:rPr>
          <w:rFonts w:ascii="Bahnschrift Light" w:hAnsi="Bahnschrift Light" w:cs="Calibri"/>
          <w:sz w:val="23"/>
          <w:szCs w:val="20"/>
        </w:rPr>
        <w:t xml:space="preserve"> και λειτουργείες</w:t>
      </w:r>
      <w:r w:rsidR="00B43612">
        <w:rPr>
          <w:rFonts w:ascii="Bahnschrift Light" w:hAnsi="Bahnschrift Light" w:cs="Calibri"/>
          <w:sz w:val="23"/>
          <w:szCs w:val="20"/>
        </w:rPr>
        <w:t>,</w:t>
      </w:r>
      <w:r>
        <w:rPr>
          <w:rFonts w:ascii="Bahnschrift Light" w:hAnsi="Bahnschrift Light" w:cs="Calibri"/>
          <w:sz w:val="23"/>
          <w:szCs w:val="20"/>
        </w:rPr>
        <w:t xml:space="preserve"> δημιουργήθηκαν δυο διαφορετικές προσεγγίσεις με διαφορ</w:t>
      </w:r>
      <w:r w:rsidR="00B43612">
        <w:rPr>
          <w:rFonts w:ascii="Bahnschrift Light" w:hAnsi="Bahnschrift Light" w:cs="Calibri"/>
          <w:sz w:val="23"/>
          <w:szCs w:val="20"/>
        </w:rPr>
        <w:t>οποιήσεις</w:t>
      </w:r>
      <w:r>
        <w:rPr>
          <w:rFonts w:ascii="Bahnschrift Light" w:hAnsi="Bahnschrift Light" w:cs="Calibri"/>
          <w:sz w:val="23"/>
          <w:szCs w:val="20"/>
        </w:rPr>
        <w:t xml:space="preserve"> σε βασικά σημεία </w:t>
      </w:r>
      <w:r w:rsidR="007D0E52">
        <w:rPr>
          <w:rFonts w:ascii="Bahnschrift Light" w:hAnsi="Bahnschrift Light" w:cs="Calibri"/>
          <w:sz w:val="23"/>
          <w:szCs w:val="20"/>
        </w:rPr>
        <w:t xml:space="preserve">διεπαφής και οπτικής οργάνωσης </w:t>
      </w:r>
      <w:r>
        <w:rPr>
          <w:rFonts w:ascii="Bahnschrift Light" w:hAnsi="Bahnschrift Light" w:cs="Calibri"/>
          <w:sz w:val="23"/>
          <w:szCs w:val="20"/>
        </w:rPr>
        <w:t>.</w:t>
      </w:r>
    </w:p>
    <w:p w14:paraId="5F703B01" w14:textId="03DBDFBA" w:rsidR="00BD0340" w:rsidRDefault="00CB6D08" w:rsidP="000A6F89">
      <w:pPr>
        <w:jc w:val="both"/>
        <w:rPr>
          <w:rFonts w:ascii="Bahnschrift Light" w:hAnsi="Bahnschrift Light" w:cs="Calibri"/>
          <w:sz w:val="23"/>
          <w:szCs w:val="20"/>
        </w:rPr>
      </w:pPr>
      <w:r>
        <w:rPr>
          <w:rFonts w:ascii="Bahnschrift Light" w:hAnsi="Bahnschrift Light" w:cs="Calibri"/>
          <w:sz w:val="23"/>
          <w:szCs w:val="20"/>
        </w:rPr>
        <w:t xml:space="preserve"> </w:t>
      </w:r>
    </w:p>
    <w:p w14:paraId="5FE97ADE" w14:textId="1C841D56" w:rsidR="00221A0C" w:rsidRDefault="007D0E52" w:rsidP="000A6F89">
      <w:pPr>
        <w:pStyle w:val="Heading4"/>
        <w:jc w:val="both"/>
        <w:rPr>
          <w:rFonts w:ascii="Bahnschrift Light" w:hAnsi="Bahnschrift Light" w:cs="Calibri"/>
          <w:sz w:val="26"/>
          <w:szCs w:val="26"/>
        </w:rPr>
      </w:pPr>
      <w:bookmarkStart w:id="36" w:name="_Toc221961267"/>
      <w:r w:rsidRPr="007D0E52">
        <w:rPr>
          <w:rFonts w:ascii="Bahnschrift Light" w:hAnsi="Bahnschrift Light" w:cs="Calibri"/>
          <w:sz w:val="26"/>
          <w:szCs w:val="26"/>
        </w:rPr>
        <w:t>Χρωματική παλέτα</w:t>
      </w:r>
      <w:bookmarkEnd w:id="36"/>
      <w:r w:rsidRPr="007D0E52">
        <w:rPr>
          <w:rFonts w:ascii="Bahnschrift Light" w:hAnsi="Bahnschrift Light" w:cs="Calibri"/>
          <w:sz w:val="26"/>
          <w:szCs w:val="26"/>
        </w:rPr>
        <w:t xml:space="preserve"> </w:t>
      </w:r>
    </w:p>
    <w:p w14:paraId="50BBDD6D" w14:textId="61EEBDB6" w:rsidR="0098769B" w:rsidRDefault="0098769B" w:rsidP="000A6F89">
      <w:pPr>
        <w:jc w:val="both"/>
        <w:rPr>
          <w:rFonts w:ascii="Bahnschrift Light" w:hAnsi="Bahnschrift Light" w:cs="Calibri"/>
          <w:sz w:val="23"/>
          <w:szCs w:val="20"/>
        </w:rPr>
      </w:pPr>
      <w:r w:rsidRPr="0098769B">
        <w:rPr>
          <w:rFonts w:ascii="Bahnschrift Light" w:hAnsi="Bahnschrift Light" w:cs="Calibri"/>
          <w:sz w:val="23"/>
          <w:szCs w:val="20"/>
        </w:rPr>
        <w:t xml:space="preserve">Οι </w:t>
      </w:r>
      <w:r>
        <w:rPr>
          <w:rFonts w:ascii="Bahnschrift Light" w:hAnsi="Bahnschrift Light" w:cs="Calibri"/>
          <w:sz w:val="23"/>
          <w:szCs w:val="20"/>
        </w:rPr>
        <w:t xml:space="preserve">χρωματικοί συνδυασμοί που επιλέγονται για την δημιουργία των ιστοσελίδων είναι εξαιρετικά σημαντικοί. Οι εναλλαγές τον χρωμάτων </w:t>
      </w:r>
    </w:p>
    <w:p w14:paraId="788788E1" w14:textId="77777777" w:rsidR="0098769B" w:rsidRPr="0098769B" w:rsidRDefault="0098769B" w:rsidP="000A6F89">
      <w:pPr>
        <w:jc w:val="both"/>
        <w:rPr>
          <w:rFonts w:ascii="Bahnschrift Light" w:hAnsi="Bahnschrift Light" w:cs="Calibri"/>
          <w:sz w:val="23"/>
          <w:szCs w:val="20"/>
        </w:rPr>
      </w:pPr>
    </w:p>
    <w:p w14:paraId="002D3B49" w14:textId="0BC7A2C2" w:rsidR="00221A0C" w:rsidRPr="00CB0EFE" w:rsidRDefault="00221A0C" w:rsidP="000A6F89">
      <w:pPr>
        <w:pStyle w:val="-"/>
        <w:rPr>
          <w:rFonts w:ascii="Bahnschrift Light" w:hAnsi="Bahnschrift Light" w:cs="Vani"/>
          <w:b/>
          <w:bCs/>
        </w:rPr>
      </w:pPr>
      <w:r w:rsidRPr="009C4DF9">
        <w:rPr>
          <w:rFonts w:ascii="Bahnschrift Light" w:hAnsi="Bahnschrift Light" w:cs="Vani"/>
          <w:b/>
          <w:bCs/>
        </w:rPr>
        <w:t xml:space="preserve"> </w:t>
      </w:r>
      <w:r w:rsidRPr="00CB0EFE">
        <w:rPr>
          <w:rFonts w:ascii="Bahnschrift Light" w:hAnsi="Bahnschrift Light"/>
          <w:b/>
          <w:bCs/>
        </w:rPr>
        <w:t>Μεθοδολογία</w:t>
      </w:r>
    </w:p>
    <w:p w14:paraId="20BE3FD2" w14:textId="2134FD85" w:rsidR="00C80B5C" w:rsidRPr="009C4DF9" w:rsidRDefault="00C80B5C" w:rsidP="000A6F89">
      <w:pPr>
        <w:pStyle w:val="-"/>
        <w:rPr>
          <w:rFonts w:ascii="Bahnschrift Light" w:hAnsi="Bahnschrift Light" w:cs="Vani"/>
        </w:rPr>
      </w:pPr>
      <w:r w:rsidRPr="009C4DF9">
        <w:rPr>
          <w:rFonts w:ascii="Bahnschrift Light" w:hAnsi="Bahnschrift Light" w:cs="Vani"/>
        </w:rPr>
        <w:t>-</w:t>
      </w:r>
      <w:r w:rsidRPr="009C4DF9">
        <w:rPr>
          <w:rFonts w:ascii="Bahnschrift Light" w:hAnsi="Bahnschrift Light"/>
        </w:rPr>
        <w:t>Χρωματική</w:t>
      </w:r>
      <w:r w:rsidRPr="009C4DF9">
        <w:rPr>
          <w:rFonts w:ascii="Bahnschrift Light" w:hAnsi="Bahnschrift Light" w:cs="Vani"/>
        </w:rPr>
        <w:t xml:space="preserve"> </w:t>
      </w:r>
      <w:r w:rsidRPr="009C4DF9">
        <w:rPr>
          <w:rFonts w:ascii="Bahnschrift Light" w:hAnsi="Bahnschrift Light"/>
        </w:rPr>
        <w:t>παλέτα</w:t>
      </w:r>
    </w:p>
    <w:p w14:paraId="42B9BAA2" w14:textId="673A461E" w:rsidR="00C80B5C" w:rsidRPr="009C4DF9" w:rsidRDefault="00C80B5C" w:rsidP="000A6F89">
      <w:pPr>
        <w:pStyle w:val="-"/>
        <w:rPr>
          <w:rFonts w:ascii="Bahnschrift Light" w:hAnsi="Bahnschrift Light" w:cs="Vani"/>
        </w:rPr>
      </w:pPr>
      <w:r w:rsidRPr="009C4DF9">
        <w:rPr>
          <w:rFonts w:ascii="Bahnschrift Light" w:hAnsi="Bahnschrift Light" w:cs="Vani"/>
        </w:rPr>
        <w:t>-</w:t>
      </w:r>
      <w:r w:rsidRPr="009C4DF9">
        <w:rPr>
          <w:rFonts w:ascii="Bahnschrift Light" w:hAnsi="Bahnschrift Light"/>
        </w:rPr>
        <w:t>Επικεφαλίδα</w:t>
      </w:r>
    </w:p>
    <w:p w14:paraId="50652D4A" w14:textId="46EFA453" w:rsidR="00C80B5C" w:rsidRPr="00CB6D08" w:rsidRDefault="00C80B5C" w:rsidP="000A6F89">
      <w:pPr>
        <w:pStyle w:val="-"/>
        <w:rPr>
          <w:rFonts w:ascii="Bahnschrift Light" w:hAnsi="Bahnschrift Light" w:cs="Vani"/>
        </w:rPr>
      </w:pPr>
      <w:r w:rsidRPr="009C4DF9">
        <w:rPr>
          <w:rFonts w:ascii="Bahnschrift Light" w:hAnsi="Bahnschrift Light" w:cs="Vani"/>
        </w:rPr>
        <w:t>-</w:t>
      </w:r>
      <w:r w:rsidRPr="009C4DF9">
        <w:rPr>
          <w:rFonts w:ascii="Bahnschrift Light" w:hAnsi="Bahnschrift Light" w:cs="Vani"/>
          <w:lang w:val="en-GB"/>
        </w:rPr>
        <w:t>homepage</w:t>
      </w:r>
      <w:r w:rsidRPr="00CB6D08">
        <w:rPr>
          <w:rFonts w:ascii="Bahnschrift Light" w:hAnsi="Bahnschrift Light" w:cs="Vani"/>
        </w:rPr>
        <w:t xml:space="preserve"> </w:t>
      </w:r>
      <w:r w:rsidRPr="009C4DF9">
        <w:rPr>
          <w:rFonts w:ascii="Bahnschrift Light" w:hAnsi="Bahnschrift Light" w:cs="Vani"/>
          <w:lang w:val="en-GB"/>
        </w:rPr>
        <w:t>layout</w:t>
      </w:r>
    </w:p>
    <w:p w14:paraId="2C3DE46D" w14:textId="4C94C62D" w:rsidR="00C80B5C" w:rsidRPr="00CB6D08" w:rsidRDefault="00C80B5C" w:rsidP="000A6F89">
      <w:pPr>
        <w:pStyle w:val="-"/>
        <w:rPr>
          <w:rFonts w:ascii="Bahnschrift Light" w:hAnsi="Bahnschrift Light" w:cs="Vani"/>
        </w:rPr>
      </w:pPr>
      <w:r w:rsidRPr="00CB6D08">
        <w:rPr>
          <w:rFonts w:ascii="Bahnschrift Light" w:hAnsi="Bahnschrift Light" w:cs="Vani"/>
        </w:rPr>
        <w:t>-</w:t>
      </w:r>
      <w:r w:rsidRPr="009C4DF9">
        <w:rPr>
          <w:rFonts w:ascii="Bahnschrift Light" w:hAnsi="Bahnschrift Light" w:cs="Vani"/>
          <w:lang w:val="en-GB"/>
        </w:rPr>
        <w:t>package</w:t>
      </w:r>
      <w:r w:rsidRPr="00CB6D08">
        <w:rPr>
          <w:rFonts w:ascii="Bahnschrift Light" w:hAnsi="Bahnschrift Light" w:cs="Vani"/>
        </w:rPr>
        <w:t xml:space="preserve"> </w:t>
      </w:r>
      <w:r w:rsidRPr="009C4DF9">
        <w:rPr>
          <w:rFonts w:ascii="Bahnschrift Light" w:hAnsi="Bahnschrift Light" w:cs="Vani"/>
          <w:lang w:val="en-GB"/>
        </w:rPr>
        <w:t>page</w:t>
      </w:r>
      <w:r w:rsidRPr="00CB6D08">
        <w:rPr>
          <w:rFonts w:ascii="Bahnschrift Light" w:hAnsi="Bahnschrift Light" w:cs="Vani"/>
        </w:rPr>
        <w:t xml:space="preserve"> </w:t>
      </w:r>
      <w:r w:rsidRPr="009C4DF9">
        <w:rPr>
          <w:rFonts w:ascii="Bahnschrift Light" w:hAnsi="Bahnschrift Light" w:cs="Vani"/>
          <w:lang w:val="en-GB"/>
        </w:rPr>
        <w:t>layout</w:t>
      </w:r>
    </w:p>
    <w:p w14:paraId="0C82FCCF" w14:textId="77777777" w:rsidR="00C80B5C" w:rsidRPr="00CB6D08" w:rsidRDefault="00C80B5C" w:rsidP="000A6F89">
      <w:pPr>
        <w:pStyle w:val="-"/>
        <w:rPr>
          <w:rFonts w:ascii="Bahnschrift Light" w:hAnsi="Bahnschrift Light" w:cs="Vani"/>
        </w:rPr>
      </w:pPr>
    </w:p>
    <w:p w14:paraId="05C696E2" w14:textId="77777777" w:rsidR="00221A0C" w:rsidRPr="009C4DF9" w:rsidRDefault="00221A0C" w:rsidP="000A6F89">
      <w:pPr>
        <w:pStyle w:val="-"/>
        <w:numPr>
          <w:ilvl w:val="0"/>
          <w:numId w:val="31"/>
        </w:numPr>
        <w:rPr>
          <w:rFonts w:ascii="Bahnschrift Light" w:hAnsi="Bahnschrift Light" w:cs="Vani"/>
        </w:rPr>
      </w:pPr>
      <w:r w:rsidRPr="009C4DF9">
        <w:rPr>
          <w:rFonts w:ascii="Bahnschrift Light" w:hAnsi="Bahnschrift Light"/>
        </w:rPr>
        <w:t>ποιος</w:t>
      </w:r>
      <w:r w:rsidRPr="009C4DF9">
        <w:rPr>
          <w:rFonts w:ascii="Bahnschrift Light" w:hAnsi="Bahnschrift Light" w:cs="Vani"/>
        </w:rPr>
        <w:t xml:space="preserve"> </w:t>
      </w:r>
      <w:r w:rsidRPr="009C4DF9">
        <w:rPr>
          <w:rFonts w:ascii="Bahnschrift Light" w:hAnsi="Bahnschrift Light"/>
        </w:rPr>
        <w:t>είναι</w:t>
      </w:r>
      <w:r w:rsidRPr="009C4DF9">
        <w:rPr>
          <w:rFonts w:ascii="Bahnschrift Light" w:hAnsi="Bahnschrift Light" w:cs="Vani"/>
        </w:rPr>
        <w:t xml:space="preserve"> </w:t>
      </w:r>
      <w:r w:rsidRPr="009C4DF9">
        <w:rPr>
          <w:rFonts w:ascii="Bahnschrift Light" w:hAnsi="Bahnschrift Light"/>
        </w:rPr>
        <w:t>ο</w:t>
      </w:r>
      <w:r w:rsidRPr="009C4DF9">
        <w:rPr>
          <w:rFonts w:ascii="Bahnschrift Light" w:hAnsi="Bahnschrift Light" w:cs="Vani"/>
        </w:rPr>
        <w:t xml:space="preserve"> </w:t>
      </w:r>
      <w:r w:rsidRPr="009C4DF9">
        <w:rPr>
          <w:rFonts w:ascii="Bahnschrift Light" w:hAnsi="Bahnschrift Light"/>
        </w:rPr>
        <w:t>στόχος</w:t>
      </w:r>
      <w:r w:rsidRPr="009C4DF9">
        <w:rPr>
          <w:rFonts w:ascii="Bahnschrift Light" w:hAnsi="Bahnschrift Light" w:cs="Vani"/>
        </w:rPr>
        <w:t xml:space="preserve"> </w:t>
      </w:r>
      <w:r w:rsidRPr="009C4DF9">
        <w:rPr>
          <w:rFonts w:ascii="Bahnschrift Light" w:hAnsi="Bahnschrift Light"/>
        </w:rPr>
        <w:t>της</w:t>
      </w:r>
      <w:r w:rsidRPr="009C4DF9">
        <w:rPr>
          <w:rFonts w:ascii="Bahnschrift Light" w:hAnsi="Bahnschrift Light" w:cs="Vani"/>
        </w:rPr>
        <w:t xml:space="preserve"> </w:t>
      </w:r>
      <w:r w:rsidRPr="009C4DF9">
        <w:rPr>
          <w:rFonts w:ascii="Bahnschrift Light" w:hAnsi="Bahnschrift Light"/>
        </w:rPr>
        <w:t>σύγκρισης</w:t>
      </w:r>
    </w:p>
    <w:p w14:paraId="581E530E" w14:textId="1A73C4D8" w:rsidR="00C80B5C" w:rsidRPr="009C4DF9" w:rsidRDefault="00C80B5C" w:rsidP="000A6F89">
      <w:pPr>
        <w:pStyle w:val="-"/>
        <w:rPr>
          <w:rFonts w:ascii="Bahnschrift Light" w:hAnsi="Bahnschrift Light" w:cs="Vani"/>
        </w:rPr>
      </w:pPr>
      <w:r w:rsidRPr="009C4DF9">
        <w:rPr>
          <w:rFonts w:ascii="Bahnschrift Light" w:hAnsi="Bahnschrift Light" w:cs="Vani"/>
        </w:rPr>
        <w:t>-</w:t>
      </w:r>
      <w:r w:rsidRPr="009C4DF9">
        <w:rPr>
          <w:rFonts w:ascii="Bahnschrift Light" w:hAnsi="Bahnschrift Light"/>
        </w:rPr>
        <w:t>Να</w:t>
      </w:r>
      <w:r w:rsidRPr="009C4DF9">
        <w:rPr>
          <w:rFonts w:ascii="Bahnschrift Light" w:hAnsi="Bahnschrift Light" w:cs="Vani"/>
        </w:rPr>
        <w:t xml:space="preserve"> </w:t>
      </w:r>
      <w:proofErr w:type="spellStart"/>
      <w:r w:rsidRPr="009C4DF9">
        <w:rPr>
          <w:rFonts w:ascii="Bahnschrift Light" w:hAnsi="Bahnschrift Light"/>
        </w:rPr>
        <w:t>βρουμε</w:t>
      </w:r>
      <w:proofErr w:type="spellEnd"/>
      <w:r w:rsidRPr="009C4DF9">
        <w:rPr>
          <w:rFonts w:ascii="Bahnschrift Light" w:hAnsi="Bahnschrift Light" w:cs="Vani"/>
        </w:rPr>
        <w:t xml:space="preserve"> </w:t>
      </w:r>
      <w:r w:rsidRPr="009C4DF9">
        <w:rPr>
          <w:rFonts w:ascii="Bahnschrift Light" w:hAnsi="Bahnschrift Light"/>
        </w:rPr>
        <w:t>ποιο</w:t>
      </w:r>
      <w:r w:rsidRPr="009C4DF9">
        <w:rPr>
          <w:rFonts w:ascii="Bahnschrift Light" w:hAnsi="Bahnschrift Light" w:cs="Vani"/>
        </w:rPr>
        <w:t xml:space="preserve"> </w:t>
      </w:r>
      <w:proofErr w:type="spellStart"/>
      <w:r w:rsidRPr="009C4DF9">
        <w:rPr>
          <w:rFonts w:ascii="Bahnschrift Light" w:hAnsi="Bahnschrift Light"/>
        </w:rPr>
        <w:t>σάιτ</w:t>
      </w:r>
      <w:proofErr w:type="spellEnd"/>
      <w:r w:rsidRPr="009C4DF9">
        <w:rPr>
          <w:rFonts w:ascii="Bahnschrift Light" w:hAnsi="Bahnschrift Light" w:cs="Vani"/>
        </w:rPr>
        <w:t xml:space="preserve"> </w:t>
      </w:r>
      <w:r w:rsidRPr="009C4DF9">
        <w:rPr>
          <w:rFonts w:ascii="Bahnschrift Light" w:hAnsi="Bahnschrift Light"/>
        </w:rPr>
        <w:t>είναι</w:t>
      </w:r>
      <w:r w:rsidRPr="009C4DF9">
        <w:rPr>
          <w:rFonts w:ascii="Bahnschrift Light" w:hAnsi="Bahnschrift Light" w:cs="Vani"/>
        </w:rPr>
        <w:t xml:space="preserve"> </w:t>
      </w:r>
      <w:r w:rsidRPr="009C4DF9">
        <w:rPr>
          <w:rFonts w:ascii="Bahnschrift Light" w:hAnsi="Bahnschrift Light"/>
        </w:rPr>
        <w:t>πιο</w:t>
      </w:r>
      <w:r w:rsidRPr="009C4DF9">
        <w:rPr>
          <w:rFonts w:ascii="Bahnschrift Light" w:hAnsi="Bahnschrift Light" w:cs="Vani"/>
        </w:rPr>
        <w:t xml:space="preserve"> </w:t>
      </w:r>
      <w:r w:rsidRPr="009C4DF9">
        <w:rPr>
          <w:rFonts w:ascii="Bahnschrift Light" w:hAnsi="Bahnschrift Light"/>
        </w:rPr>
        <w:t>εύχρηστο</w:t>
      </w:r>
      <w:r w:rsidRPr="009C4DF9">
        <w:rPr>
          <w:rFonts w:ascii="Bahnschrift Light" w:hAnsi="Bahnschrift Light" w:cs="Vani"/>
        </w:rPr>
        <w:t>/</w:t>
      </w:r>
      <w:r w:rsidRPr="009C4DF9">
        <w:rPr>
          <w:rFonts w:ascii="Bahnschrift Light" w:hAnsi="Bahnschrift Light"/>
        </w:rPr>
        <w:t>αποδοτικό</w:t>
      </w:r>
      <w:r w:rsidRPr="009C4DF9">
        <w:rPr>
          <w:rFonts w:ascii="Bahnschrift Light" w:hAnsi="Bahnschrift Light" w:cs="Vani"/>
        </w:rPr>
        <w:t xml:space="preserve"> </w:t>
      </w:r>
    </w:p>
    <w:p w14:paraId="2D2C1BCE" w14:textId="77777777" w:rsidR="00C80B5C" w:rsidRPr="009C4DF9" w:rsidRDefault="00C80B5C" w:rsidP="000A6F89">
      <w:pPr>
        <w:pStyle w:val="-"/>
        <w:rPr>
          <w:rFonts w:ascii="Bahnschrift Light" w:hAnsi="Bahnschrift Light" w:cs="Vani"/>
        </w:rPr>
      </w:pPr>
    </w:p>
    <w:p w14:paraId="2E970670" w14:textId="77777777" w:rsidR="00221A0C" w:rsidRPr="009C4DF9" w:rsidRDefault="00221A0C" w:rsidP="000A6F89">
      <w:pPr>
        <w:pStyle w:val="-"/>
        <w:numPr>
          <w:ilvl w:val="0"/>
          <w:numId w:val="31"/>
        </w:numPr>
        <w:rPr>
          <w:rFonts w:ascii="Bahnschrift Light" w:hAnsi="Bahnschrift Light" w:cs="Vani"/>
          <w:lang w:val="en-GB"/>
        </w:rPr>
      </w:pPr>
      <w:r w:rsidRPr="009C4DF9">
        <w:rPr>
          <w:rFonts w:ascii="Bahnschrift Light" w:hAnsi="Bahnschrift Light"/>
          <w:lang w:val="en-GB"/>
        </w:rPr>
        <w:t>π</w:t>
      </w:r>
      <w:proofErr w:type="spellStart"/>
      <w:r w:rsidRPr="009C4DF9">
        <w:rPr>
          <w:rFonts w:ascii="Bahnschrift Light" w:hAnsi="Bahnschrift Light"/>
          <w:lang w:val="en-GB"/>
        </w:rPr>
        <w:t>οιοι</w:t>
      </w:r>
      <w:proofErr w:type="spellEnd"/>
      <w:r w:rsidRPr="009C4DF9">
        <w:rPr>
          <w:rFonts w:ascii="Bahnschrift Light" w:hAnsi="Bahnschrift Light" w:cs="Vani"/>
          <w:lang w:val="en-GB"/>
        </w:rPr>
        <w:t xml:space="preserve"> </w:t>
      </w:r>
      <w:proofErr w:type="spellStart"/>
      <w:r w:rsidRPr="009C4DF9">
        <w:rPr>
          <w:rFonts w:ascii="Bahnschrift Light" w:hAnsi="Bahnschrift Light"/>
          <w:lang w:val="en-GB"/>
        </w:rPr>
        <w:t>ήτ</w:t>
      </w:r>
      <w:proofErr w:type="spellEnd"/>
      <w:r w:rsidRPr="009C4DF9">
        <w:rPr>
          <w:rFonts w:ascii="Bahnschrift Light" w:hAnsi="Bahnschrift Light"/>
          <w:lang w:val="en-GB"/>
        </w:rPr>
        <w:t>αν</w:t>
      </w:r>
      <w:r w:rsidRPr="009C4DF9">
        <w:rPr>
          <w:rFonts w:ascii="Bahnschrift Light" w:hAnsi="Bahnschrift Light" w:cs="Vani"/>
          <w:lang w:val="en-GB"/>
        </w:rPr>
        <w:t xml:space="preserve"> </w:t>
      </w:r>
      <w:proofErr w:type="spellStart"/>
      <w:r w:rsidRPr="009C4DF9">
        <w:rPr>
          <w:rFonts w:ascii="Bahnschrift Light" w:hAnsi="Bahnschrift Light"/>
          <w:lang w:val="en-GB"/>
        </w:rPr>
        <w:t>οι</w:t>
      </w:r>
      <w:proofErr w:type="spellEnd"/>
      <w:r w:rsidRPr="009C4DF9">
        <w:rPr>
          <w:rFonts w:ascii="Bahnschrift Light" w:hAnsi="Bahnschrift Light" w:cs="Vani"/>
          <w:lang w:val="en-GB"/>
        </w:rPr>
        <w:t xml:space="preserve"> </w:t>
      </w:r>
      <w:proofErr w:type="spellStart"/>
      <w:r w:rsidRPr="009C4DF9">
        <w:rPr>
          <w:rFonts w:ascii="Bahnschrift Light" w:hAnsi="Bahnschrift Light"/>
          <w:lang w:val="en-GB"/>
        </w:rPr>
        <w:t>συμμετέχοντες</w:t>
      </w:r>
      <w:proofErr w:type="spellEnd"/>
    </w:p>
    <w:p w14:paraId="764A8D7D" w14:textId="20F1CA4B" w:rsidR="00C80B5C" w:rsidRPr="009C4DF9" w:rsidRDefault="00C80B5C" w:rsidP="000A6F89">
      <w:pPr>
        <w:pStyle w:val="-"/>
        <w:rPr>
          <w:rFonts w:ascii="Bahnschrift Light" w:hAnsi="Bahnschrift Light" w:cs="Vani"/>
        </w:rPr>
      </w:pPr>
      <w:r w:rsidRPr="009C4DF9">
        <w:rPr>
          <w:rFonts w:ascii="Bahnschrift Light" w:hAnsi="Bahnschrift Light"/>
        </w:rPr>
        <w:t>διαφοροποίηση</w:t>
      </w:r>
      <w:r w:rsidRPr="009C4DF9">
        <w:rPr>
          <w:rFonts w:ascii="Bahnschrift Light" w:hAnsi="Bahnschrift Light" w:cs="Vani"/>
        </w:rPr>
        <w:t xml:space="preserve"> </w:t>
      </w:r>
      <w:r w:rsidRPr="009C4DF9">
        <w:rPr>
          <w:rFonts w:ascii="Bahnschrift Light" w:hAnsi="Bahnschrift Light"/>
        </w:rPr>
        <w:t>ανά</w:t>
      </w:r>
      <w:r w:rsidRPr="009C4DF9">
        <w:rPr>
          <w:rFonts w:ascii="Bahnschrift Light" w:hAnsi="Bahnschrift Light" w:cs="Vani"/>
        </w:rPr>
        <w:t>:</w:t>
      </w:r>
    </w:p>
    <w:p w14:paraId="17E44454" w14:textId="3B252913" w:rsidR="00C80B5C" w:rsidRPr="009C4DF9" w:rsidRDefault="00C80B5C" w:rsidP="000A6F89">
      <w:pPr>
        <w:pStyle w:val="-"/>
        <w:rPr>
          <w:rFonts w:ascii="Bahnschrift Light" w:hAnsi="Bahnschrift Light" w:cs="Vani"/>
        </w:rPr>
      </w:pPr>
      <w:r w:rsidRPr="009C4DF9">
        <w:rPr>
          <w:rFonts w:ascii="Bahnschrift Light" w:hAnsi="Bahnschrift Light" w:cs="Vani"/>
        </w:rPr>
        <w:t>-</w:t>
      </w:r>
      <w:r w:rsidRPr="009C4DF9">
        <w:rPr>
          <w:rFonts w:ascii="Bahnschrift Light" w:hAnsi="Bahnschrift Light"/>
        </w:rPr>
        <w:t>Φύλο</w:t>
      </w:r>
    </w:p>
    <w:p w14:paraId="39CF7BC4" w14:textId="5AE240BB" w:rsidR="00C80B5C" w:rsidRPr="009C4DF9" w:rsidRDefault="00C80B5C" w:rsidP="000A6F89">
      <w:pPr>
        <w:pStyle w:val="-"/>
        <w:rPr>
          <w:rFonts w:ascii="Bahnschrift Light" w:hAnsi="Bahnschrift Light" w:cs="Vani"/>
        </w:rPr>
      </w:pPr>
      <w:r w:rsidRPr="009C4DF9">
        <w:rPr>
          <w:rFonts w:ascii="Bahnschrift Light" w:hAnsi="Bahnschrift Light" w:cs="Vani"/>
        </w:rPr>
        <w:t>-</w:t>
      </w:r>
      <w:r w:rsidRPr="009C4DF9">
        <w:rPr>
          <w:rFonts w:ascii="Bahnschrift Light" w:hAnsi="Bahnschrift Light"/>
        </w:rPr>
        <w:t>Ηλικία</w:t>
      </w:r>
    </w:p>
    <w:p w14:paraId="2F0BD030" w14:textId="40608823" w:rsidR="00C80B5C" w:rsidRPr="009C4DF9" w:rsidRDefault="00C80B5C" w:rsidP="000A6F89">
      <w:pPr>
        <w:pStyle w:val="-"/>
        <w:rPr>
          <w:rFonts w:ascii="Bahnschrift Light" w:hAnsi="Bahnschrift Light" w:cs="Vani"/>
        </w:rPr>
      </w:pPr>
      <w:r w:rsidRPr="009C4DF9">
        <w:rPr>
          <w:rFonts w:ascii="Bahnschrift Light" w:hAnsi="Bahnschrift Light" w:cs="Vani"/>
        </w:rPr>
        <w:lastRenderedPageBreak/>
        <w:t>-</w:t>
      </w:r>
      <w:r w:rsidRPr="009C4DF9">
        <w:rPr>
          <w:rFonts w:ascii="Bahnschrift Light" w:hAnsi="Bahnschrift Light"/>
        </w:rPr>
        <w:t>προηγούμενη</w:t>
      </w:r>
      <w:r w:rsidRPr="009C4DF9">
        <w:rPr>
          <w:rFonts w:ascii="Bahnschrift Light" w:hAnsi="Bahnschrift Light" w:cs="Vani"/>
        </w:rPr>
        <w:t xml:space="preserve"> </w:t>
      </w:r>
      <w:r w:rsidRPr="009C4DF9">
        <w:rPr>
          <w:rFonts w:ascii="Bahnschrift Light" w:hAnsi="Bahnschrift Light"/>
        </w:rPr>
        <w:t>χρήση</w:t>
      </w:r>
      <w:r w:rsidRPr="009C4DF9">
        <w:rPr>
          <w:rFonts w:ascii="Bahnschrift Light" w:hAnsi="Bahnschrift Light" w:cs="Vani"/>
        </w:rPr>
        <w:t xml:space="preserve"> </w:t>
      </w:r>
      <w:r w:rsidRPr="009C4DF9">
        <w:rPr>
          <w:rFonts w:ascii="Bahnschrift Light" w:hAnsi="Bahnschrift Light"/>
        </w:rPr>
        <w:t>ιστοσελίδων</w:t>
      </w:r>
      <w:r w:rsidRPr="009C4DF9">
        <w:rPr>
          <w:rFonts w:ascii="Bahnschrift Light" w:hAnsi="Bahnschrift Light" w:cs="Vani"/>
        </w:rPr>
        <w:t xml:space="preserve"> </w:t>
      </w:r>
      <w:r w:rsidRPr="009C4DF9">
        <w:rPr>
          <w:rFonts w:ascii="Bahnschrift Light" w:hAnsi="Bahnschrift Light"/>
        </w:rPr>
        <w:t>τηλεφωνίας</w:t>
      </w:r>
    </w:p>
    <w:p w14:paraId="6786241E" w14:textId="77777777" w:rsidR="00C80B5C" w:rsidRPr="009C4DF9" w:rsidRDefault="00C80B5C" w:rsidP="000A6F89">
      <w:pPr>
        <w:pStyle w:val="-"/>
        <w:rPr>
          <w:rFonts w:ascii="Bahnschrift Light" w:hAnsi="Bahnschrift Light" w:cs="Vani"/>
        </w:rPr>
      </w:pPr>
    </w:p>
    <w:p w14:paraId="72DEC236" w14:textId="77777777" w:rsidR="00221A0C" w:rsidRPr="009C4DF9" w:rsidRDefault="00221A0C" w:rsidP="000A6F89">
      <w:pPr>
        <w:pStyle w:val="-"/>
        <w:numPr>
          <w:ilvl w:val="0"/>
          <w:numId w:val="31"/>
        </w:numPr>
        <w:rPr>
          <w:rFonts w:ascii="Bahnschrift Light" w:hAnsi="Bahnschrift Light" w:cs="Vani"/>
        </w:rPr>
      </w:pPr>
      <w:r w:rsidRPr="009C4DF9">
        <w:rPr>
          <w:rFonts w:ascii="Bahnschrift Light" w:hAnsi="Bahnschrift Light"/>
        </w:rPr>
        <w:t>τι</w:t>
      </w:r>
      <w:r w:rsidRPr="009C4DF9">
        <w:rPr>
          <w:rFonts w:ascii="Bahnschrift Light" w:hAnsi="Bahnschrift Light" w:cs="Vani"/>
        </w:rPr>
        <w:t xml:space="preserve"> </w:t>
      </w:r>
      <w:r w:rsidRPr="009C4DF9">
        <w:rPr>
          <w:rFonts w:ascii="Bahnschrift Light" w:hAnsi="Bahnschrift Light"/>
        </w:rPr>
        <w:t>τους</w:t>
      </w:r>
      <w:r w:rsidRPr="009C4DF9">
        <w:rPr>
          <w:rFonts w:ascii="Bahnschrift Light" w:hAnsi="Bahnschrift Light" w:cs="Vani"/>
        </w:rPr>
        <w:t xml:space="preserve"> </w:t>
      </w:r>
      <w:r w:rsidRPr="009C4DF9">
        <w:rPr>
          <w:rFonts w:ascii="Bahnschrift Light" w:hAnsi="Bahnschrift Light"/>
        </w:rPr>
        <w:t>ζήτησες</w:t>
      </w:r>
      <w:r w:rsidRPr="009C4DF9">
        <w:rPr>
          <w:rFonts w:ascii="Bahnschrift Light" w:hAnsi="Bahnschrift Light" w:cs="Vani"/>
        </w:rPr>
        <w:t xml:space="preserve"> </w:t>
      </w:r>
      <w:r w:rsidRPr="009C4DF9">
        <w:rPr>
          <w:rFonts w:ascii="Bahnschrift Light" w:hAnsi="Bahnschrift Light"/>
        </w:rPr>
        <w:t>να</w:t>
      </w:r>
      <w:r w:rsidRPr="009C4DF9">
        <w:rPr>
          <w:rFonts w:ascii="Bahnschrift Light" w:hAnsi="Bahnschrift Light" w:cs="Vani"/>
        </w:rPr>
        <w:t xml:space="preserve"> </w:t>
      </w:r>
      <w:r w:rsidRPr="009C4DF9">
        <w:rPr>
          <w:rFonts w:ascii="Bahnschrift Light" w:hAnsi="Bahnschrift Light"/>
        </w:rPr>
        <w:t>κάνουν</w:t>
      </w:r>
    </w:p>
    <w:p w14:paraId="363D5D58" w14:textId="60464705" w:rsidR="00C80B5C" w:rsidRPr="009C4DF9" w:rsidRDefault="00C80B5C" w:rsidP="000A6F89">
      <w:pPr>
        <w:pStyle w:val="-"/>
        <w:rPr>
          <w:rFonts w:ascii="Bahnschrift Light" w:hAnsi="Bahnschrift Light" w:cs="Vani"/>
        </w:rPr>
      </w:pPr>
      <w:r w:rsidRPr="009C4DF9">
        <w:rPr>
          <w:rFonts w:ascii="Bahnschrift Light" w:hAnsi="Bahnschrift Light" w:cs="Vani"/>
        </w:rPr>
        <w:t xml:space="preserve">- </w:t>
      </w:r>
      <w:r w:rsidRPr="009C4DF9">
        <w:rPr>
          <w:rFonts w:ascii="Bahnschrift Light" w:hAnsi="Bahnschrift Light"/>
        </w:rPr>
        <w:t>περιήγηση</w:t>
      </w:r>
      <w:r w:rsidRPr="009C4DF9">
        <w:rPr>
          <w:rFonts w:ascii="Bahnschrift Light" w:hAnsi="Bahnschrift Light" w:cs="Vani"/>
        </w:rPr>
        <w:t xml:space="preserve"> </w:t>
      </w:r>
      <w:r w:rsidRPr="009C4DF9">
        <w:rPr>
          <w:rFonts w:ascii="Bahnschrift Light" w:hAnsi="Bahnschrift Light"/>
        </w:rPr>
        <w:t>στις</w:t>
      </w:r>
      <w:r w:rsidRPr="009C4DF9">
        <w:rPr>
          <w:rFonts w:ascii="Bahnschrift Light" w:hAnsi="Bahnschrift Light" w:cs="Vani"/>
        </w:rPr>
        <w:t xml:space="preserve"> </w:t>
      </w:r>
      <w:r w:rsidRPr="009C4DF9">
        <w:rPr>
          <w:rFonts w:ascii="Bahnschrift Light" w:hAnsi="Bahnschrift Light"/>
        </w:rPr>
        <w:t>σελίδες</w:t>
      </w:r>
    </w:p>
    <w:p w14:paraId="322F6BC6" w14:textId="43090750" w:rsidR="00C80B5C" w:rsidRPr="009C4DF9" w:rsidRDefault="00C80B5C" w:rsidP="000A6F89">
      <w:pPr>
        <w:pStyle w:val="-"/>
        <w:rPr>
          <w:rFonts w:ascii="Bahnschrift Light" w:hAnsi="Bahnschrift Light" w:cs="Vani"/>
        </w:rPr>
      </w:pPr>
      <w:r w:rsidRPr="009C4DF9">
        <w:rPr>
          <w:rFonts w:ascii="Bahnschrift Light" w:hAnsi="Bahnschrift Light" w:cs="Vani"/>
        </w:rPr>
        <w:t>-</w:t>
      </w:r>
      <w:proofErr w:type="spellStart"/>
      <w:r w:rsidRPr="009C4DF9">
        <w:rPr>
          <w:rFonts w:ascii="Bahnschrift Light" w:hAnsi="Bahnschrift Light"/>
        </w:rPr>
        <w:t>Ευρεση</w:t>
      </w:r>
      <w:proofErr w:type="spellEnd"/>
      <w:r w:rsidRPr="009C4DF9">
        <w:rPr>
          <w:rFonts w:ascii="Bahnschrift Light" w:hAnsi="Bahnschrift Light" w:cs="Vani"/>
        </w:rPr>
        <w:t xml:space="preserve"> </w:t>
      </w:r>
      <w:proofErr w:type="spellStart"/>
      <w:r w:rsidRPr="009C4DF9">
        <w:rPr>
          <w:rFonts w:ascii="Bahnschrift Light" w:hAnsi="Bahnschrift Light"/>
        </w:rPr>
        <w:t>πακετου</w:t>
      </w:r>
      <w:proofErr w:type="spellEnd"/>
      <w:r w:rsidRPr="009C4DF9">
        <w:rPr>
          <w:rFonts w:ascii="Bahnschrift Light" w:hAnsi="Bahnschrift Light" w:cs="Vani"/>
        </w:rPr>
        <w:t xml:space="preserve"> </w:t>
      </w:r>
      <w:r w:rsidRPr="009C4DF9">
        <w:rPr>
          <w:rFonts w:ascii="Bahnschrift Light" w:hAnsi="Bahnschrift Light"/>
        </w:rPr>
        <w:t>σε</w:t>
      </w:r>
      <w:r w:rsidRPr="009C4DF9">
        <w:rPr>
          <w:rFonts w:ascii="Bahnschrift Light" w:hAnsi="Bahnschrift Light" w:cs="Vani"/>
        </w:rPr>
        <w:t xml:space="preserve"> </w:t>
      </w:r>
      <w:r w:rsidRPr="009C4DF9">
        <w:rPr>
          <w:rFonts w:ascii="Bahnschrift Light" w:hAnsi="Bahnschrift Light"/>
        </w:rPr>
        <w:t>κάθε</w:t>
      </w:r>
      <w:r w:rsidRPr="009C4DF9">
        <w:rPr>
          <w:rFonts w:ascii="Bahnschrift Light" w:hAnsi="Bahnschrift Light" w:cs="Vani"/>
        </w:rPr>
        <w:t xml:space="preserve"> </w:t>
      </w:r>
      <w:r w:rsidRPr="009C4DF9">
        <w:rPr>
          <w:rFonts w:ascii="Bahnschrift Light" w:hAnsi="Bahnschrift Light"/>
        </w:rPr>
        <w:t>σελίδα</w:t>
      </w:r>
    </w:p>
    <w:p w14:paraId="275796CF" w14:textId="1D04A89A" w:rsidR="00C80B5C" w:rsidRPr="009C4DF9" w:rsidRDefault="00C80B5C" w:rsidP="000A6F89">
      <w:pPr>
        <w:pStyle w:val="-"/>
        <w:rPr>
          <w:rFonts w:ascii="Bahnschrift Light" w:hAnsi="Bahnschrift Light" w:cs="Vani"/>
        </w:rPr>
      </w:pPr>
      <w:r w:rsidRPr="009C4DF9">
        <w:rPr>
          <w:rFonts w:ascii="Bahnschrift Light" w:hAnsi="Bahnschrift Light" w:cs="Vani"/>
        </w:rPr>
        <w:t>-</w:t>
      </w:r>
      <w:r w:rsidRPr="009C4DF9">
        <w:rPr>
          <w:rFonts w:ascii="Bahnschrift Light" w:hAnsi="Bahnschrift Light"/>
        </w:rPr>
        <w:t>Απάντηση</w:t>
      </w:r>
      <w:r w:rsidRPr="009C4DF9">
        <w:rPr>
          <w:rFonts w:ascii="Bahnschrift Light" w:hAnsi="Bahnschrift Light" w:cs="Vani"/>
        </w:rPr>
        <w:t xml:space="preserve"> </w:t>
      </w:r>
      <w:r w:rsidRPr="009C4DF9">
        <w:rPr>
          <w:rFonts w:ascii="Bahnschrift Light" w:hAnsi="Bahnschrift Light"/>
        </w:rPr>
        <w:t>ερωτηματολογίου</w:t>
      </w:r>
      <w:r w:rsidRPr="009C4DF9">
        <w:rPr>
          <w:rFonts w:ascii="Bahnschrift Light" w:hAnsi="Bahnschrift Light" w:cs="Vani"/>
        </w:rPr>
        <w:t xml:space="preserve"> </w:t>
      </w:r>
      <w:r w:rsidRPr="009C4DF9">
        <w:rPr>
          <w:rFonts w:ascii="Bahnschrift Light" w:hAnsi="Bahnschrift Light"/>
        </w:rPr>
        <w:t>για</w:t>
      </w:r>
      <w:r w:rsidRPr="009C4DF9">
        <w:rPr>
          <w:rFonts w:ascii="Bahnschrift Light" w:hAnsi="Bahnschrift Light" w:cs="Vani"/>
        </w:rPr>
        <w:t xml:space="preserve"> </w:t>
      </w:r>
      <w:r w:rsidR="00700C27" w:rsidRPr="009C4DF9">
        <w:rPr>
          <w:rFonts w:ascii="Bahnschrift Light" w:hAnsi="Bahnschrift Light"/>
        </w:rPr>
        <w:t>αποδοτικότητα</w:t>
      </w:r>
      <w:r w:rsidR="00700C27" w:rsidRPr="009C4DF9">
        <w:rPr>
          <w:rFonts w:ascii="Bahnschrift Light" w:hAnsi="Bahnschrift Light" w:cs="Vani"/>
        </w:rPr>
        <w:t xml:space="preserve"> </w:t>
      </w:r>
      <w:r w:rsidR="00700C27" w:rsidRPr="009C4DF9">
        <w:rPr>
          <w:rFonts w:ascii="Bahnschrift Light" w:hAnsi="Bahnschrift Light"/>
        </w:rPr>
        <w:t>κάθε</w:t>
      </w:r>
      <w:r w:rsidR="00700C27" w:rsidRPr="009C4DF9">
        <w:rPr>
          <w:rFonts w:ascii="Bahnschrift Light" w:hAnsi="Bahnschrift Light" w:cs="Vani"/>
        </w:rPr>
        <w:t xml:space="preserve"> </w:t>
      </w:r>
      <w:r w:rsidR="00700C27" w:rsidRPr="009C4DF9">
        <w:rPr>
          <w:rFonts w:ascii="Bahnschrift Light" w:hAnsi="Bahnschrift Light"/>
        </w:rPr>
        <w:t>σελίδας</w:t>
      </w:r>
      <w:r w:rsidR="00700C27" w:rsidRPr="009C4DF9">
        <w:rPr>
          <w:rFonts w:ascii="Bahnschrift Light" w:hAnsi="Bahnschrift Light" w:cs="Vani"/>
        </w:rPr>
        <w:t xml:space="preserve"> </w:t>
      </w:r>
      <w:r w:rsidR="00700C27" w:rsidRPr="009C4DF9">
        <w:rPr>
          <w:rFonts w:ascii="Bahnschrift Light" w:hAnsi="Bahnschrift Light"/>
        </w:rPr>
        <w:t>και</w:t>
      </w:r>
      <w:r w:rsidR="00700C27" w:rsidRPr="009C4DF9">
        <w:rPr>
          <w:rFonts w:ascii="Bahnschrift Light" w:hAnsi="Bahnschrift Light" w:cs="Vani"/>
        </w:rPr>
        <w:t xml:space="preserve"> </w:t>
      </w:r>
      <w:r w:rsidR="00700C27" w:rsidRPr="009C4DF9">
        <w:rPr>
          <w:rFonts w:ascii="Bahnschrift Light" w:hAnsi="Bahnschrift Light"/>
        </w:rPr>
        <w:t>συγκριτικά</w:t>
      </w:r>
      <w:r w:rsidR="00700C27" w:rsidRPr="009C4DF9">
        <w:rPr>
          <w:rFonts w:ascii="Bahnschrift Light" w:hAnsi="Bahnschrift Light" w:cs="Vani"/>
        </w:rPr>
        <w:t xml:space="preserve"> </w:t>
      </w:r>
      <w:r w:rsidR="00700C27" w:rsidRPr="009C4DF9">
        <w:rPr>
          <w:rFonts w:ascii="Bahnschrift Light" w:hAnsi="Bahnschrift Light"/>
        </w:rPr>
        <w:t>ανάμεσά</w:t>
      </w:r>
      <w:r w:rsidR="00700C27" w:rsidRPr="009C4DF9">
        <w:rPr>
          <w:rFonts w:ascii="Bahnschrift Light" w:hAnsi="Bahnschrift Light" w:cs="Vani"/>
        </w:rPr>
        <w:t xml:space="preserve"> </w:t>
      </w:r>
      <w:r w:rsidR="00700C27" w:rsidRPr="009C4DF9">
        <w:rPr>
          <w:rFonts w:ascii="Bahnschrift Light" w:hAnsi="Bahnschrift Light"/>
        </w:rPr>
        <w:t>τους</w:t>
      </w:r>
    </w:p>
    <w:p w14:paraId="142367F5" w14:textId="77777777" w:rsidR="00700C27" w:rsidRPr="009C4DF9" w:rsidRDefault="00700C27" w:rsidP="000A6F89">
      <w:pPr>
        <w:pStyle w:val="-"/>
        <w:rPr>
          <w:rFonts w:ascii="Bahnschrift Light" w:hAnsi="Bahnschrift Light" w:cs="Vani"/>
        </w:rPr>
      </w:pPr>
    </w:p>
    <w:p w14:paraId="66CD956A" w14:textId="77777777" w:rsidR="00221A0C" w:rsidRPr="009C4DF9" w:rsidRDefault="00221A0C" w:rsidP="000A6F89">
      <w:pPr>
        <w:pStyle w:val="-"/>
        <w:numPr>
          <w:ilvl w:val="0"/>
          <w:numId w:val="31"/>
        </w:numPr>
        <w:rPr>
          <w:rFonts w:ascii="Bahnschrift Light" w:hAnsi="Bahnschrift Light" w:cs="Vani"/>
          <w:lang w:val="en-GB"/>
        </w:rPr>
      </w:pPr>
      <w:r w:rsidRPr="009C4DF9">
        <w:rPr>
          <w:rFonts w:ascii="Bahnschrift Light" w:hAnsi="Bahnschrift Light"/>
          <w:lang w:val="en-GB"/>
        </w:rPr>
        <w:t>π</w:t>
      </w:r>
      <w:proofErr w:type="spellStart"/>
      <w:r w:rsidRPr="009C4DF9">
        <w:rPr>
          <w:rFonts w:ascii="Bahnschrift Light" w:hAnsi="Bahnschrift Light"/>
          <w:lang w:val="en-GB"/>
        </w:rPr>
        <w:t>ώς</w:t>
      </w:r>
      <w:proofErr w:type="spellEnd"/>
      <w:r w:rsidRPr="009C4DF9">
        <w:rPr>
          <w:rFonts w:ascii="Bahnschrift Light" w:hAnsi="Bahnschrift Light" w:cs="Vani"/>
          <w:lang w:val="en-GB"/>
        </w:rPr>
        <w:t xml:space="preserve"> </w:t>
      </w:r>
      <w:proofErr w:type="spellStart"/>
      <w:r w:rsidRPr="009C4DF9">
        <w:rPr>
          <w:rFonts w:ascii="Bahnschrift Light" w:hAnsi="Bahnschrift Light"/>
          <w:lang w:val="en-GB"/>
        </w:rPr>
        <w:t>συμ</w:t>
      </w:r>
      <w:proofErr w:type="spellEnd"/>
      <w:r w:rsidRPr="009C4DF9">
        <w:rPr>
          <w:rFonts w:ascii="Bahnschrift Light" w:hAnsi="Bahnschrift Light"/>
          <w:lang w:val="en-GB"/>
        </w:rPr>
        <w:t>πλήρωσαν</w:t>
      </w:r>
      <w:r w:rsidRPr="009C4DF9">
        <w:rPr>
          <w:rFonts w:ascii="Bahnschrift Light" w:hAnsi="Bahnschrift Light" w:cs="Vani"/>
          <w:lang w:val="en-GB"/>
        </w:rPr>
        <w:t xml:space="preserve"> </w:t>
      </w:r>
      <w:proofErr w:type="spellStart"/>
      <w:r w:rsidRPr="009C4DF9">
        <w:rPr>
          <w:rFonts w:ascii="Bahnschrift Light" w:hAnsi="Bahnschrift Light"/>
          <w:lang w:val="en-GB"/>
        </w:rPr>
        <w:t>το</w:t>
      </w:r>
      <w:proofErr w:type="spellEnd"/>
      <w:r w:rsidRPr="009C4DF9">
        <w:rPr>
          <w:rFonts w:ascii="Bahnschrift Light" w:hAnsi="Bahnschrift Light" w:cs="Vani"/>
          <w:lang w:val="en-GB"/>
        </w:rPr>
        <w:t xml:space="preserve"> questionnaire</w:t>
      </w:r>
    </w:p>
    <w:p w14:paraId="575BF3A5" w14:textId="443F981B" w:rsidR="00700C27" w:rsidRPr="009C4DF9" w:rsidRDefault="00700C27" w:rsidP="000A6F89">
      <w:pPr>
        <w:pStyle w:val="-"/>
        <w:ind w:left="720"/>
        <w:rPr>
          <w:rFonts w:ascii="Bahnschrift Light" w:hAnsi="Bahnschrift Light" w:cs="Vani"/>
        </w:rPr>
      </w:pPr>
      <w:r w:rsidRPr="009C4DF9">
        <w:rPr>
          <w:rFonts w:ascii="Bahnschrift Light" w:hAnsi="Bahnschrift Light" w:cs="Vani"/>
        </w:rPr>
        <w:t>-</w:t>
      </w:r>
      <w:r w:rsidRPr="009C4DF9">
        <w:rPr>
          <w:rFonts w:ascii="Bahnschrift Light" w:hAnsi="Bahnschrift Light"/>
        </w:rPr>
        <w:t>Προσωπικά</w:t>
      </w:r>
      <w:r w:rsidRPr="009C4DF9">
        <w:rPr>
          <w:rFonts w:ascii="Bahnschrift Light" w:hAnsi="Bahnschrift Light" w:cs="Vani"/>
        </w:rPr>
        <w:t xml:space="preserve"> </w:t>
      </w:r>
      <w:proofErr w:type="spellStart"/>
      <w:r w:rsidRPr="009C4DF9">
        <w:rPr>
          <w:rFonts w:ascii="Bahnschrift Light" w:hAnsi="Bahnschrift Light"/>
        </w:rPr>
        <w:t>στοιχία</w:t>
      </w:r>
      <w:proofErr w:type="spellEnd"/>
    </w:p>
    <w:p w14:paraId="60DC6890" w14:textId="6C7BE5C0" w:rsidR="00700C27" w:rsidRPr="009C4DF9" w:rsidRDefault="00700C27" w:rsidP="000A6F89">
      <w:pPr>
        <w:pStyle w:val="-"/>
        <w:ind w:left="720"/>
        <w:rPr>
          <w:rFonts w:ascii="Bahnschrift Light" w:hAnsi="Bahnschrift Light" w:cs="Vani"/>
        </w:rPr>
      </w:pPr>
      <w:r w:rsidRPr="009C4DF9">
        <w:rPr>
          <w:rFonts w:ascii="Bahnschrift Light" w:hAnsi="Bahnschrift Light" w:cs="Vani"/>
        </w:rPr>
        <w:t>-</w:t>
      </w:r>
      <w:r w:rsidRPr="009C4DF9">
        <w:rPr>
          <w:rFonts w:ascii="Bahnschrift Light" w:hAnsi="Bahnschrift Light"/>
        </w:rPr>
        <w:t>Ερωτήσεις</w:t>
      </w:r>
      <w:r w:rsidRPr="009C4DF9">
        <w:rPr>
          <w:rFonts w:ascii="Bahnschrift Light" w:hAnsi="Bahnschrift Light" w:cs="Vani"/>
        </w:rPr>
        <w:t xml:space="preserve"> </w:t>
      </w:r>
      <w:r w:rsidRPr="009C4DF9">
        <w:rPr>
          <w:rFonts w:ascii="Bahnschrift Light" w:hAnsi="Bahnschrift Light"/>
        </w:rPr>
        <w:t>σελίδας</w:t>
      </w:r>
      <w:r w:rsidRPr="009C4DF9">
        <w:rPr>
          <w:rFonts w:ascii="Bahnschrift Light" w:hAnsi="Bahnschrift Light" w:cs="Vani"/>
        </w:rPr>
        <w:t xml:space="preserve"> 1</w:t>
      </w:r>
    </w:p>
    <w:p w14:paraId="0ADE73B2" w14:textId="67964D57" w:rsidR="00700C27" w:rsidRPr="009C4DF9" w:rsidRDefault="00700C27" w:rsidP="000A6F89">
      <w:pPr>
        <w:pStyle w:val="-"/>
        <w:ind w:left="720"/>
        <w:rPr>
          <w:rFonts w:ascii="Bahnschrift Light" w:hAnsi="Bahnschrift Light" w:cs="Vani"/>
        </w:rPr>
      </w:pPr>
      <w:r w:rsidRPr="009C4DF9">
        <w:rPr>
          <w:rFonts w:ascii="Bahnschrift Light" w:hAnsi="Bahnschrift Light" w:cs="Vani"/>
        </w:rPr>
        <w:t xml:space="preserve">- </w:t>
      </w:r>
      <w:r w:rsidRPr="009C4DF9">
        <w:rPr>
          <w:rFonts w:ascii="Bahnschrift Light" w:hAnsi="Bahnschrift Light"/>
        </w:rPr>
        <w:t>Ερωτήσεις</w:t>
      </w:r>
      <w:r w:rsidRPr="009C4DF9">
        <w:rPr>
          <w:rFonts w:ascii="Bahnschrift Light" w:hAnsi="Bahnschrift Light" w:cs="Vani"/>
        </w:rPr>
        <w:t xml:space="preserve"> </w:t>
      </w:r>
      <w:r w:rsidRPr="009C4DF9">
        <w:rPr>
          <w:rFonts w:ascii="Bahnschrift Light" w:hAnsi="Bahnschrift Light"/>
        </w:rPr>
        <w:t>σελίδας</w:t>
      </w:r>
      <w:r w:rsidRPr="009C4DF9">
        <w:rPr>
          <w:rFonts w:ascii="Bahnschrift Light" w:hAnsi="Bahnschrift Light" w:cs="Vani"/>
        </w:rPr>
        <w:t xml:space="preserve"> 1</w:t>
      </w:r>
    </w:p>
    <w:p w14:paraId="13092006" w14:textId="08294690" w:rsidR="00700C27" w:rsidRPr="009C4DF9" w:rsidRDefault="00700C27" w:rsidP="000A6F89">
      <w:pPr>
        <w:pStyle w:val="-"/>
        <w:ind w:left="720"/>
        <w:rPr>
          <w:rFonts w:ascii="Bahnschrift Light" w:hAnsi="Bahnschrift Light" w:cs="Vani"/>
        </w:rPr>
      </w:pPr>
      <w:r w:rsidRPr="009C4DF9">
        <w:rPr>
          <w:rFonts w:ascii="Bahnschrift Light" w:hAnsi="Bahnschrift Light" w:cs="Vani"/>
        </w:rPr>
        <w:t>-</w:t>
      </w:r>
      <w:r w:rsidRPr="009C4DF9">
        <w:rPr>
          <w:rFonts w:ascii="Bahnschrift Light" w:hAnsi="Bahnschrift Light"/>
        </w:rPr>
        <w:t>Ερωτήσεις</w:t>
      </w:r>
      <w:r w:rsidRPr="009C4DF9">
        <w:rPr>
          <w:rFonts w:ascii="Bahnschrift Light" w:hAnsi="Bahnschrift Light" w:cs="Vani"/>
        </w:rPr>
        <w:t xml:space="preserve"> </w:t>
      </w:r>
      <w:proofErr w:type="spellStart"/>
      <w:r w:rsidRPr="009C4DF9">
        <w:rPr>
          <w:rFonts w:ascii="Bahnschrift Light" w:hAnsi="Bahnschrift Light"/>
        </w:rPr>
        <w:t>συγκρισης</w:t>
      </w:r>
      <w:proofErr w:type="spellEnd"/>
    </w:p>
    <w:p w14:paraId="2C4D07E4" w14:textId="4D835A48" w:rsidR="00700C27" w:rsidRPr="009C4DF9" w:rsidRDefault="00700C27" w:rsidP="000A6F89">
      <w:pPr>
        <w:pStyle w:val="-"/>
        <w:ind w:left="720"/>
        <w:rPr>
          <w:rFonts w:ascii="Bahnschrift Light" w:hAnsi="Bahnschrift Light" w:cs="Vani"/>
          <w:lang w:val="en-GB"/>
        </w:rPr>
      </w:pPr>
      <w:r w:rsidRPr="009C4DF9">
        <w:rPr>
          <w:rFonts w:ascii="Bahnschrift Light" w:hAnsi="Bahnschrift Light" w:cs="Vani"/>
        </w:rPr>
        <w:t>-</w:t>
      </w:r>
      <w:proofErr w:type="spellStart"/>
      <w:r w:rsidRPr="009C4DF9">
        <w:rPr>
          <w:rFonts w:ascii="Bahnschrift Light" w:hAnsi="Bahnschrift Light"/>
        </w:rPr>
        <w:t>Περισσοτερα</w:t>
      </w:r>
      <w:proofErr w:type="spellEnd"/>
      <w:r w:rsidRPr="009C4DF9">
        <w:rPr>
          <w:rFonts w:ascii="Bahnschrift Light" w:hAnsi="Bahnschrift Light" w:cs="Vani"/>
        </w:rPr>
        <w:t xml:space="preserve"> </w:t>
      </w:r>
      <w:r w:rsidRPr="009C4DF9">
        <w:rPr>
          <w:rFonts w:ascii="Bahnschrift Light" w:hAnsi="Bahnschrift Light"/>
        </w:rPr>
        <w:t>σχόλια</w:t>
      </w:r>
    </w:p>
    <w:p w14:paraId="1D3F465D" w14:textId="77777777" w:rsidR="00B9653C" w:rsidRPr="009C4DF9" w:rsidRDefault="00B9653C" w:rsidP="000A6F89">
      <w:pPr>
        <w:pStyle w:val="-"/>
        <w:rPr>
          <w:rFonts w:ascii="Bahnschrift Light" w:hAnsi="Bahnschrift Light" w:cs="Vani"/>
        </w:rPr>
      </w:pPr>
    </w:p>
    <w:p w14:paraId="1F7B3215" w14:textId="77777777" w:rsidR="00B9653C" w:rsidRPr="009C4DF9" w:rsidRDefault="00B9653C" w:rsidP="000A6F89">
      <w:pPr>
        <w:pStyle w:val="-"/>
        <w:rPr>
          <w:rFonts w:ascii="Bahnschrift Light" w:hAnsi="Bahnschrift Light" w:cs="Vani"/>
        </w:rPr>
      </w:pPr>
    </w:p>
    <w:p w14:paraId="543D105E" w14:textId="77777777" w:rsidR="009C020A" w:rsidRPr="009C4DF9" w:rsidRDefault="009C020A" w:rsidP="000A6F89">
      <w:pPr>
        <w:pStyle w:val="-"/>
        <w:rPr>
          <w:rFonts w:ascii="Bahnschrift Light" w:hAnsi="Bahnschrift Light" w:cs="Vani"/>
        </w:rPr>
      </w:pPr>
    </w:p>
    <w:p w14:paraId="40CFD704" w14:textId="3CED4A73" w:rsidR="00B9653C" w:rsidRPr="009C4DF9" w:rsidRDefault="009C020A" w:rsidP="000A6F89">
      <w:pPr>
        <w:pStyle w:val="Heading2"/>
        <w:rPr>
          <w:rFonts w:ascii="Bahnschrift Light" w:hAnsi="Bahnschrift Light" w:cs="Vani"/>
        </w:rPr>
      </w:pPr>
      <w:r w:rsidRPr="009C4DF9">
        <w:rPr>
          <w:rFonts w:ascii="Bahnschrift Light" w:hAnsi="Bahnschrift Light" w:cs="Vani"/>
        </w:rPr>
        <w:br w:type="page"/>
      </w:r>
      <w:bookmarkStart w:id="37" w:name="_Toc221961268"/>
      <w:r w:rsidRPr="009C4DF9">
        <w:rPr>
          <w:rFonts w:ascii="Bahnschrift Light" w:hAnsi="Bahnschrift Light" w:cs="Calibri"/>
          <w:bCs w:val="0"/>
          <w:i/>
          <w:sz w:val="44"/>
          <w:szCs w:val="44"/>
          <w:u w:val="none"/>
        </w:rPr>
        <w:lastRenderedPageBreak/>
        <w:t>Κεφάλαιο</w:t>
      </w:r>
      <w:r w:rsidRPr="009C4DF9">
        <w:rPr>
          <w:rFonts w:ascii="Bahnschrift Light" w:hAnsi="Bahnschrift Light" w:cs="Vani"/>
          <w:bCs w:val="0"/>
          <w:i/>
          <w:sz w:val="44"/>
          <w:szCs w:val="44"/>
          <w:u w:val="none"/>
        </w:rPr>
        <w:t xml:space="preserve"> 4</w:t>
      </w:r>
      <w:r w:rsidRPr="009C4DF9">
        <w:rPr>
          <w:rFonts w:ascii="Bahnschrift Light" w:hAnsi="Bahnschrift Light" w:cs="Calibri"/>
          <w:bCs w:val="0"/>
          <w:i/>
          <w:sz w:val="44"/>
          <w:szCs w:val="44"/>
          <w:u w:val="none"/>
        </w:rPr>
        <w:t>ο</w:t>
      </w:r>
      <w:bookmarkEnd w:id="37"/>
    </w:p>
    <w:p w14:paraId="00789D0F" w14:textId="0EED2F42" w:rsidR="009C020A" w:rsidRPr="009C4DF9" w:rsidRDefault="00CF243C" w:rsidP="000A6F89">
      <w:pPr>
        <w:pStyle w:val="Heading3"/>
        <w:jc w:val="both"/>
        <w:rPr>
          <w:rFonts w:ascii="Bahnschrift Light" w:hAnsi="Bahnschrift Light" w:cs="Vani"/>
        </w:rPr>
      </w:pPr>
      <w:bookmarkStart w:id="38" w:name="_Toc221961269"/>
      <w:r w:rsidRPr="009C4DF9">
        <w:rPr>
          <w:rFonts w:ascii="Bahnschrift Light" w:hAnsi="Bahnschrift Light" w:cs="Calibri"/>
        </w:rPr>
        <w:t>Ιστοσελίδα</w:t>
      </w:r>
      <w:r w:rsidRPr="009C4DF9">
        <w:rPr>
          <w:rFonts w:ascii="Bahnschrift Light" w:hAnsi="Bahnschrift Light" w:cs="Vani"/>
        </w:rPr>
        <w:t xml:space="preserve"> 1</w:t>
      </w:r>
      <w:bookmarkEnd w:id="38"/>
      <w:r w:rsidR="000D7CDF" w:rsidRPr="009C4DF9">
        <w:rPr>
          <w:rFonts w:ascii="Bahnschrift Light" w:hAnsi="Bahnschrift Light" w:cs="Vani"/>
        </w:rPr>
        <w:t xml:space="preserve"> </w:t>
      </w:r>
    </w:p>
    <w:p w14:paraId="309EA1D7" w14:textId="77777777" w:rsidR="00077F4B" w:rsidRPr="009C4DF9" w:rsidRDefault="00077F4B" w:rsidP="000A6F89">
      <w:pPr>
        <w:jc w:val="both"/>
        <w:rPr>
          <w:rFonts w:ascii="Bahnschrift Light" w:hAnsi="Bahnschrift Light" w:cs="Vani"/>
        </w:rPr>
      </w:pPr>
    </w:p>
    <w:p w14:paraId="54767EB1" w14:textId="77777777" w:rsidR="00077F4B" w:rsidRPr="009C4DF9" w:rsidRDefault="00077F4B" w:rsidP="000A6F89">
      <w:pPr>
        <w:numPr>
          <w:ilvl w:val="0"/>
          <w:numId w:val="21"/>
        </w:numPr>
        <w:jc w:val="both"/>
        <w:rPr>
          <w:rFonts w:ascii="Bahnschrift Light" w:hAnsi="Bahnschrift Light" w:cs="Vani"/>
          <w:color w:val="77206D" w:themeColor="accent5" w:themeShade="BF"/>
          <w:highlight w:val="lightGray"/>
          <w:lang w:val="en-GB"/>
        </w:rPr>
      </w:pPr>
      <w:proofErr w:type="spellStart"/>
      <w:r w:rsidRPr="009C4DF9">
        <w:rPr>
          <w:rFonts w:ascii="Bahnschrift Light" w:hAnsi="Bahnschrift Light" w:cs="Calibri"/>
          <w:b/>
          <w:bCs/>
          <w:color w:val="77206D" w:themeColor="accent5" w:themeShade="BF"/>
          <w:highlight w:val="lightGray"/>
          <w:lang w:val="en-GB"/>
        </w:rPr>
        <w:t>Σύντομη</w:t>
      </w:r>
      <w:proofErr w:type="spellEnd"/>
      <w:r w:rsidRPr="009C4DF9">
        <w:rPr>
          <w:rFonts w:ascii="Bahnschrift Light" w:hAnsi="Bahnschrift Light" w:cs="Vani"/>
          <w:b/>
          <w:bCs/>
          <w:color w:val="77206D" w:themeColor="accent5" w:themeShade="BF"/>
          <w:highlight w:val="lightGray"/>
          <w:lang w:val="en-GB"/>
        </w:rPr>
        <w:t xml:space="preserve"> </w:t>
      </w:r>
      <w:proofErr w:type="spellStart"/>
      <w:r w:rsidRPr="009C4DF9">
        <w:rPr>
          <w:rFonts w:ascii="Bahnschrift Light" w:hAnsi="Bahnschrift Light" w:cs="Calibri"/>
          <w:b/>
          <w:bCs/>
          <w:color w:val="77206D" w:themeColor="accent5" w:themeShade="BF"/>
          <w:highlight w:val="lightGray"/>
          <w:lang w:val="en-GB"/>
        </w:rPr>
        <w:t>Περιγρ</w:t>
      </w:r>
      <w:proofErr w:type="spellEnd"/>
      <w:r w:rsidRPr="009C4DF9">
        <w:rPr>
          <w:rFonts w:ascii="Bahnschrift Light" w:hAnsi="Bahnschrift Light" w:cs="Calibri"/>
          <w:b/>
          <w:bCs/>
          <w:color w:val="77206D" w:themeColor="accent5" w:themeShade="BF"/>
          <w:highlight w:val="lightGray"/>
          <w:lang w:val="en-GB"/>
        </w:rPr>
        <w:t>αφή</w:t>
      </w:r>
    </w:p>
    <w:p w14:paraId="60E71D26" w14:textId="77777777" w:rsidR="00077F4B" w:rsidRPr="009C4DF9" w:rsidRDefault="00077F4B" w:rsidP="000A6F89">
      <w:pPr>
        <w:numPr>
          <w:ilvl w:val="1"/>
          <w:numId w:val="21"/>
        </w:numPr>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Σκοπός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σελίδας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w:t>
      </w:r>
      <w:r w:rsidRPr="009C4DF9">
        <w:rPr>
          <w:rFonts w:ascii="Bahnschrift Light" w:hAnsi="Bahnschrift Light" w:cs="Vani"/>
          <w:color w:val="77206D" w:themeColor="accent5" w:themeShade="BF"/>
          <w:highlight w:val="lightGray"/>
        </w:rPr>
        <w:t>.</w:t>
      </w:r>
      <w:r w:rsidRPr="009C4DF9">
        <w:rPr>
          <w:rFonts w:ascii="Bahnschrift Light" w:hAnsi="Bahnschrift Light" w:cs="Calibri"/>
          <w:color w:val="77206D" w:themeColor="accent5" w:themeShade="BF"/>
          <w:highlight w:val="lightGray"/>
        </w:rPr>
        <w:t>χ</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ενημέρωση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για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υπηρεσίες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πώληση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προϊόντων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επικοινωνία</w:t>
      </w:r>
      <w:r w:rsidRPr="009C4DF9">
        <w:rPr>
          <w:rFonts w:ascii="Bahnschrift Light" w:hAnsi="Bahnschrift Light" w:cs="Vani"/>
          <w:color w:val="77206D" w:themeColor="accent5" w:themeShade="BF"/>
          <w:highlight w:val="lightGray"/>
        </w:rPr>
        <w:t>).</w:t>
      </w:r>
    </w:p>
    <w:p w14:paraId="1D561446" w14:textId="77777777" w:rsidR="00077F4B" w:rsidRPr="009C4DF9" w:rsidRDefault="00077F4B" w:rsidP="000A6F89">
      <w:pPr>
        <w:numPr>
          <w:ilvl w:val="1"/>
          <w:numId w:val="21"/>
        </w:numPr>
        <w:jc w:val="both"/>
        <w:rPr>
          <w:rFonts w:ascii="Bahnschrift Light" w:hAnsi="Bahnschrift Light" w:cs="Vani"/>
          <w:color w:val="77206D" w:themeColor="accent5" w:themeShade="BF"/>
          <w:highlight w:val="lightGray"/>
        </w:rPr>
      </w:pPr>
      <w:proofErr w:type="spellStart"/>
      <w:r w:rsidRPr="009C4DF9">
        <w:rPr>
          <w:rFonts w:ascii="Bahnschrift Light" w:hAnsi="Bahnschrift Light" w:cs="Calibri"/>
          <w:color w:val="77206D" w:themeColor="accent5" w:themeShade="BF"/>
          <w:highlight w:val="lightGray"/>
        </w:rPr>
        <w:t>Στοχευόμενο</w:t>
      </w:r>
      <w:proofErr w:type="spellEnd"/>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κοινό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w:t>
      </w:r>
      <w:r w:rsidRPr="009C4DF9">
        <w:rPr>
          <w:rFonts w:ascii="Bahnschrift Light" w:hAnsi="Bahnschrift Light" w:cs="Vani"/>
          <w:color w:val="77206D" w:themeColor="accent5" w:themeShade="BF"/>
          <w:highlight w:val="lightGray"/>
        </w:rPr>
        <w:t>.</w:t>
      </w:r>
      <w:r w:rsidRPr="009C4DF9">
        <w:rPr>
          <w:rFonts w:ascii="Bahnschrift Light" w:hAnsi="Bahnschrift Light" w:cs="Calibri"/>
          <w:color w:val="77206D" w:themeColor="accent5" w:themeShade="BF"/>
          <w:highlight w:val="lightGray"/>
        </w:rPr>
        <w:t>χ</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πελάτες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εταιρίας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τηλεφωνίας</w:t>
      </w:r>
      <w:r w:rsidRPr="009C4DF9">
        <w:rPr>
          <w:rFonts w:ascii="Bahnschrift Light" w:hAnsi="Bahnschrift Light" w:cs="Vani"/>
          <w:color w:val="77206D" w:themeColor="accent5" w:themeShade="BF"/>
          <w:highlight w:val="lightGray"/>
        </w:rPr>
        <w:t>).</w:t>
      </w:r>
    </w:p>
    <w:p w14:paraId="0A547043" w14:textId="77777777" w:rsidR="00077F4B" w:rsidRPr="009C4DF9" w:rsidRDefault="00077F4B" w:rsidP="000A6F89">
      <w:pPr>
        <w:numPr>
          <w:ilvl w:val="1"/>
          <w:numId w:val="21"/>
        </w:numPr>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Τι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ρόλο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έχει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πείραμά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w:t>
      </w:r>
      <w:r w:rsidRPr="009C4DF9">
        <w:rPr>
          <w:rFonts w:ascii="Bahnschrift Light" w:hAnsi="Bahnschrift Light" w:cs="Vani"/>
          <w:color w:val="77206D" w:themeColor="accent5" w:themeShade="BF"/>
          <w:highlight w:val="lightGray"/>
        </w:rPr>
        <w:t>.</w:t>
      </w:r>
      <w:r w:rsidRPr="009C4DF9">
        <w:rPr>
          <w:rFonts w:ascii="Bahnschrift Light" w:hAnsi="Bahnschrift Light" w:cs="Calibri"/>
          <w:color w:val="77206D" w:themeColor="accent5" w:themeShade="BF"/>
          <w:highlight w:val="lightGray"/>
        </w:rPr>
        <w:t>χ</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σύγκριση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διαφορετικών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Vani"/>
          <w:color w:val="77206D" w:themeColor="accent5" w:themeShade="BF"/>
          <w:highlight w:val="lightGray"/>
          <w:lang w:val="en-GB"/>
        </w:rPr>
        <w:t>UI</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προσεγγίσεων</w:t>
      </w:r>
      <w:r w:rsidRPr="009C4DF9">
        <w:rPr>
          <w:rFonts w:ascii="Bahnschrift Light" w:hAnsi="Bahnschrift Light" w:cs="Vani"/>
          <w:color w:val="77206D" w:themeColor="accent5" w:themeShade="BF"/>
          <w:highlight w:val="lightGray"/>
        </w:rPr>
        <w:t>).</w:t>
      </w:r>
    </w:p>
    <w:p w14:paraId="646381F8" w14:textId="77777777" w:rsidR="00077F4B" w:rsidRPr="009C4DF9" w:rsidRDefault="00077F4B" w:rsidP="000A6F89">
      <w:pPr>
        <w:numPr>
          <w:ilvl w:val="0"/>
          <w:numId w:val="21"/>
        </w:numPr>
        <w:jc w:val="both"/>
        <w:rPr>
          <w:rFonts w:ascii="Bahnschrift Light" w:hAnsi="Bahnschrift Light" w:cs="Vani"/>
          <w:color w:val="77206D" w:themeColor="accent5" w:themeShade="BF"/>
          <w:highlight w:val="lightGray"/>
          <w:lang w:val="en-GB"/>
        </w:rPr>
      </w:pPr>
      <w:proofErr w:type="spellStart"/>
      <w:r w:rsidRPr="009C4DF9">
        <w:rPr>
          <w:rFonts w:ascii="Bahnschrift Light" w:hAnsi="Bahnschrift Light" w:cs="Calibri"/>
          <w:b/>
          <w:bCs/>
          <w:color w:val="77206D" w:themeColor="accent5" w:themeShade="BF"/>
          <w:highlight w:val="lightGray"/>
          <w:lang w:val="en-GB"/>
        </w:rPr>
        <w:t>Σχεδι</w:t>
      </w:r>
      <w:proofErr w:type="spellEnd"/>
      <w:r w:rsidRPr="009C4DF9">
        <w:rPr>
          <w:rFonts w:ascii="Bahnschrift Light" w:hAnsi="Bahnschrift Light" w:cs="Calibri"/>
          <w:b/>
          <w:bCs/>
          <w:color w:val="77206D" w:themeColor="accent5" w:themeShade="BF"/>
          <w:highlight w:val="lightGray"/>
          <w:lang w:val="en-GB"/>
        </w:rPr>
        <w:t>αστικές</w:t>
      </w:r>
      <w:r w:rsidRPr="009C4DF9">
        <w:rPr>
          <w:rFonts w:ascii="Bahnschrift Light" w:hAnsi="Bahnschrift Light" w:cs="Vani"/>
          <w:b/>
          <w:bCs/>
          <w:color w:val="77206D" w:themeColor="accent5" w:themeShade="BF"/>
          <w:highlight w:val="lightGray"/>
          <w:lang w:val="en-GB"/>
        </w:rPr>
        <w:t xml:space="preserve"> </w:t>
      </w:r>
      <w:r w:rsidRPr="009C4DF9">
        <w:rPr>
          <w:rFonts w:ascii="Bahnschrift Light" w:hAnsi="Bahnschrift Light" w:cs="Calibri"/>
          <w:b/>
          <w:bCs/>
          <w:color w:val="77206D" w:themeColor="accent5" w:themeShade="BF"/>
          <w:highlight w:val="lightGray"/>
          <w:lang w:val="en-GB"/>
        </w:rPr>
        <w:t>Επ</w:t>
      </w:r>
      <w:proofErr w:type="spellStart"/>
      <w:r w:rsidRPr="009C4DF9">
        <w:rPr>
          <w:rFonts w:ascii="Bahnschrift Light" w:hAnsi="Bahnschrift Light" w:cs="Calibri"/>
          <w:b/>
          <w:bCs/>
          <w:color w:val="77206D" w:themeColor="accent5" w:themeShade="BF"/>
          <w:highlight w:val="lightGray"/>
          <w:lang w:val="en-GB"/>
        </w:rPr>
        <w:t>ιλογές</w:t>
      </w:r>
      <w:proofErr w:type="spellEnd"/>
      <w:r w:rsidRPr="009C4DF9">
        <w:rPr>
          <w:rFonts w:ascii="Bahnschrift Light" w:hAnsi="Bahnschrift Light" w:cs="Vani"/>
          <w:b/>
          <w:bCs/>
          <w:color w:val="77206D" w:themeColor="accent5" w:themeShade="BF"/>
          <w:highlight w:val="lightGray"/>
          <w:lang w:val="en-GB"/>
        </w:rPr>
        <w:t xml:space="preserve"> (UI/UX)</w:t>
      </w:r>
    </w:p>
    <w:p w14:paraId="587DF9CF" w14:textId="77777777" w:rsidR="00077F4B" w:rsidRPr="009C4DF9" w:rsidRDefault="00077F4B" w:rsidP="000A6F89">
      <w:pPr>
        <w:numPr>
          <w:ilvl w:val="1"/>
          <w:numId w:val="21"/>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color w:val="77206D" w:themeColor="accent5" w:themeShade="BF"/>
          <w:highlight w:val="lightGray"/>
          <w:lang w:val="en-GB"/>
        </w:rPr>
        <w:t>Layout (</w:t>
      </w:r>
      <w:proofErr w:type="spellStart"/>
      <w:r w:rsidRPr="009C4DF9">
        <w:rPr>
          <w:rFonts w:ascii="Bahnschrift Light" w:hAnsi="Bahnschrift Light" w:cs="Calibri"/>
          <w:color w:val="77206D" w:themeColor="accent5" w:themeShade="BF"/>
          <w:highlight w:val="lightGray"/>
          <w:lang w:val="en-GB"/>
        </w:rPr>
        <w:t>δομή</w:t>
      </w:r>
      <w:proofErr w:type="spellEnd"/>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το</w:t>
      </w:r>
      <w:proofErr w:type="spellEnd"/>
      <w:r w:rsidRPr="009C4DF9">
        <w:rPr>
          <w:rFonts w:ascii="Bahnschrift Light" w:hAnsi="Bahnschrift Light" w:cs="Calibri"/>
          <w:color w:val="77206D" w:themeColor="accent5" w:themeShade="BF"/>
          <w:highlight w:val="lightGray"/>
          <w:lang w:val="en-GB"/>
        </w:rPr>
        <w:t>ποθέτηση</w:t>
      </w:r>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στοιχείων</w:t>
      </w:r>
      <w:proofErr w:type="spellEnd"/>
      <w:r w:rsidRPr="009C4DF9">
        <w:rPr>
          <w:rFonts w:ascii="Bahnschrift Light" w:hAnsi="Bahnschrift Light" w:cs="Vani"/>
          <w:color w:val="77206D" w:themeColor="accent5" w:themeShade="BF"/>
          <w:highlight w:val="lightGray"/>
          <w:lang w:val="en-GB"/>
        </w:rPr>
        <w:t>).</w:t>
      </w:r>
    </w:p>
    <w:p w14:paraId="73E5578F" w14:textId="77777777" w:rsidR="00077F4B" w:rsidRPr="009C4DF9" w:rsidRDefault="00077F4B" w:rsidP="000A6F89">
      <w:pPr>
        <w:numPr>
          <w:ilvl w:val="1"/>
          <w:numId w:val="21"/>
        </w:numPr>
        <w:jc w:val="both"/>
        <w:rPr>
          <w:rFonts w:ascii="Bahnschrift Light" w:hAnsi="Bahnschrift Light" w:cs="Vani"/>
          <w:color w:val="77206D" w:themeColor="accent5" w:themeShade="BF"/>
          <w:highlight w:val="lightGray"/>
          <w:lang w:val="en-GB"/>
        </w:rPr>
      </w:pPr>
      <w:proofErr w:type="spellStart"/>
      <w:r w:rsidRPr="009C4DF9">
        <w:rPr>
          <w:rFonts w:ascii="Bahnschrift Light" w:hAnsi="Bahnschrift Light" w:cs="Calibri"/>
          <w:color w:val="77206D" w:themeColor="accent5" w:themeShade="BF"/>
          <w:highlight w:val="lightGray"/>
          <w:lang w:val="en-GB"/>
        </w:rPr>
        <w:t>Χρώμ</w:t>
      </w:r>
      <w:proofErr w:type="spellEnd"/>
      <w:r w:rsidRPr="009C4DF9">
        <w:rPr>
          <w:rFonts w:ascii="Bahnschrift Light" w:hAnsi="Bahnschrift Light" w:cs="Calibri"/>
          <w:color w:val="77206D" w:themeColor="accent5" w:themeShade="BF"/>
          <w:highlight w:val="lightGray"/>
          <w:lang w:val="en-GB"/>
        </w:rPr>
        <w:t>ατα</w:t>
      </w:r>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γρ</w:t>
      </w:r>
      <w:proofErr w:type="spellEnd"/>
      <w:r w:rsidRPr="009C4DF9">
        <w:rPr>
          <w:rFonts w:ascii="Bahnschrift Light" w:hAnsi="Bahnschrift Light" w:cs="Calibri"/>
          <w:color w:val="77206D" w:themeColor="accent5" w:themeShade="BF"/>
          <w:highlight w:val="lightGray"/>
          <w:lang w:val="en-GB"/>
        </w:rPr>
        <w:t>αμματοσειρές</w:t>
      </w:r>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εικόνες</w:t>
      </w:r>
      <w:proofErr w:type="spellEnd"/>
      <w:r w:rsidRPr="009C4DF9">
        <w:rPr>
          <w:rFonts w:ascii="Bahnschrift Light" w:hAnsi="Bahnschrift Light" w:cs="Vani"/>
          <w:color w:val="77206D" w:themeColor="accent5" w:themeShade="BF"/>
          <w:highlight w:val="lightGray"/>
          <w:lang w:val="en-GB"/>
        </w:rPr>
        <w:t>.</w:t>
      </w:r>
    </w:p>
    <w:p w14:paraId="405CEF3A" w14:textId="77777777" w:rsidR="00077F4B" w:rsidRPr="009C4DF9" w:rsidRDefault="00077F4B" w:rsidP="000A6F89">
      <w:pPr>
        <w:numPr>
          <w:ilvl w:val="1"/>
          <w:numId w:val="21"/>
        </w:numPr>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Σχεδιαστικά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μοτίβα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πρότυπα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χρησιμοποιείς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Vani"/>
          <w:color w:val="77206D" w:themeColor="accent5" w:themeShade="BF"/>
          <w:highlight w:val="lightGray"/>
          <w:lang w:val="en-GB"/>
        </w:rPr>
        <w:t>design</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Vani"/>
          <w:color w:val="77206D" w:themeColor="accent5" w:themeShade="BF"/>
          <w:highlight w:val="lightGray"/>
          <w:lang w:val="en-GB"/>
        </w:rPr>
        <w:t>patterns</w:t>
      </w:r>
      <w:r w:rsidRPr="009C4DF9">
        <w:rPr>
          <w:rFonts w:ascii="Bahnschrift Light" w:hAnsi="Bahnschrift Light" w:cs="Vani"/>
          <w:color w:val="77206D" w:themeColor="accent5" w:themeShade="BF"/>
          <w:highlight w:val="lightGray"/>
        </w:rPr>
        <w:t>).</w:t>
      </w:r>
    </w:p>
    <w:p w14:paraId="48525BA9" w14:textId="77777777" w:rsidR="00077F4B" w:rsidRPr="009C4DF9" w:rsidRDefault="00077F4B" w:rsidP="000A6F89">
      <w:pPr>
        <w:numPr>
          <w:ilvl w:val="1"/>
          <w:numId w:val="21"/>
        </w:numPr>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Χρησιμοποιούμενες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τεχνολογίες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Vani"/>
          <w:color w:val="77206D" w:themeColor="accent5" w:themeShade="BF"/>
          <w:highlight w:val="lightGray"/>
          <w:lang w:val="en-GB"/>
        </w:rPr>
        <w:t>HTML</w:t>
      </w:r>
      <w:r w:rsidRPr="009C4DF9">
        <w:rPr>
          <w:rFonts w:ascii="Bahnschrift Light" w:hAnsi="Bahnschrift Light" w:cs="Vani"/>
          <w:color w:val="77206D" w:themeColor="accent5" w:themeShade="BF"/>
          <w:highlight w:val="lightGray"/>
        </w:rPr>
        <w:t>/</w:t>
      </w:r>
      <w:r w:rsidRPr="009C4DF9">
        <w:rPr>
          <w:rFonts w:ascii="Bahnschrift Light" w:hAnsi="Bahnschrift Light" w:cs="Vani"/>
          <w:color w:val="77206D" w:themeColor="accent5" w:themeShade="BF"/>
          <w:highlight w:val="lightGray"/>
          <w:lang w:val="en-GB"/>
        </w:rPr>
        <w:t>CSS</w:t>
      </w:r>
      <w:r w:rsidRPr="009C4DF9">
        <w:rPr>
          <w:rFonts w:ascii="Bahnschrift Light" w:hAnsi="Bahnschrift Light" w:cs="Vani"/>
          <w:color w:val="77206D" w:themeColor="accent5" w:themeShade="BF"/>
          <w:highlight w:val="lightGray"/>
        </w:rPr>
        <w:t>/</w:t>
      </w:r>
      <w:r w:rsidRPr="009C4DF9">
        <w:rPr>
          <w:rFonts w:ascii="Bahnschrift Light" w:hAnsi="Bahnschrift Light" w:cs="Vani"/>
          <w:color w:val="77206D" w:themeColor="accent5" w:themeShade="BF"/>
          <w:highlight w:val="lightGray"/>
          <w:lang w:val="en-GB"/>
        </w:rPr>
        <w:t>JS</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Vani"/>
          <w:color w:val="77206D" w:themeColor="accent5" w:themeShade="BF"/>
          <w:highlight w:val="lightGray"/>
          <w:lang w:val="en-GB"/>
        </w:rPr>
        <w:t>frameworks</w:t>
      </w:r>
      <w:r w:rsidRPr="009C4DF9">
        <w:rPr>
          <w:rFonts w:ascii="Bahnschrift Light" w:hAnsi="Bahnschrift Light" w:cs="Vani"/>
          <w:color w:val="77206D" w:themeColor="accent5" w:themeShade="BF"/>
          <w:highlight w:val="lightGray"/>
        </w:rPr>
        <w:t>).</w:t>
      </w:r>
    </w:p>
    <w:p w14:paraId="1A934933" w14:textId="77777777" w:rsidR="00077F4B" w:rsidRPr="009C4DF9" w:rsidRDefault="00077F4B" w:rsidP="000A6F89">
      <w:pPr>
        <w:numPr>
          <w:ilvl w:val="0"/>
          <w:numId w:val="21"/>
        </w:numPr>
        <w:jc w:val="both"/>
        <w:rPr>
          <w:rFonts w:ascii="Bahnschrift Light" w:hAnsi="Bahnschrift Light" w:cs="Vani"/>
          <w:color w:val="77206D" w:themeColor="accent5" w:themeShade="BF"/>
          <w:highlight w:val="lightGray"/>
          <w:lang w:val="en-GB"/>
        </w:rPr>
      </w:pPr>
      <w:proofErr w:type="spellStart"/>
      <w:r w:rsidRPr="009C4DF9">
        <w:rPr>
          <w:rFonts w:ascii="Bahnschrift Light" w:hAnsi="Bahnschrift Light" w:cs="Calibri"/>
          <w:b/>
          <w:bCs/>
          <w:color w:val="77206D" w:themeColor="accent5" w:themeShade="BF"/>
          <w:highlight w:val="lightGray"/>
          <w:lang w:val="en-GB"/>
        </w:rPr>
        <w:t>Λειτουργικότητ</w:t>
      </w:r>
      <w:proofErr w:type="spellEnd"/>
      <w:r w:rsidRPr="009C4DF9">
        <w:rPr>
          <w:rFonts w:ascii="Bahnschrift Light" w:hAnsi="Bahnschrift Light" w:cs="Calibri"/>
          <w:b/>
          <w:bCs/>
          <w:color w:val="77206D" w:themeColor="accent5" w:themeShade="BF"/>
          <w:highlight w:val="lightGray"/>
          <w:lang w:val="en-GB"/>
        </w:rPr>
        <w:t>α</w:t>
      </w:r>
    </w:p>
    <w:p w14:paraId="1F6BE519" w14:textId="77777777" w:rsidR="00077F4B" w:rsidRPr="009C4DF9" w:rsidRDefault="00077F4B" w:rsidP="000A6F89">
      <w:pPr>
        <w:numPr>
          <w:ilvl w:val="1"/>
          <w:numId w:val="21"/>
        </w:numPr>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Περιγραφή</w:t>
      </w:r>
      <w:r w:rsidRPr="009C4DF9">
        <w:rPr>
          <w:rFonts w:ascii="Bahnschrift Light" w:hAnsi="Bahnschrift Light" w:cs="Vani"/>
          <w:color w:val="77206D" w:themeColor="accent5" w:themeShade="BF"/>
          <w:highlight w:val="lightGray"/>
        </w:rPr>
        <w:t xml:space="preserve"> </w:t>
      </w:r>
      <w:proofErr w:type="spellStart"/>
      <w:r w:rsidRPr="009C4DF9">
        <w:rPr>
          <w:rFonts w:ascii="Bahnschrift Light" w:hAnsi="Bahnschrift Light" w:cs="Calibri"/>
          <w:color w:val="77206D" w:themeColor="accent5" w:themeShade="BF"/>
          <w:highlight w:val="lightGray"/>
        </w:rPr>
        <w:t>διαδραστικών</w:t>
      </w:r>
      <w:proofErr w:type="spellEnd"/>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στοιχείων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φόρμες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μενού</w:t>
      </w:r>
      <w:r w:rsidRPr="009C4DF9">
        <w:rPr>
          <w:rFonts w:ascii="Bahnschrift Light" w:hAnsi="Bahnschrift Light" w:cs="Vani"/>
          <w:color w:val="77206D" w:themeColor="accent5" w:themeShade="BF"/>
          <w:highlight w:val="lightGray"/>
        </w:rPr>
        <w:t xml:space="preserve">, </w:t>
      </w:r>
      <w:proofErr w:type="spellStart"/>
      <w:r w:rsidRPr="009C4DF9">
        <w:rPr>
          <w:rFonts w:ascii="Bahnschrift Light" w:hAnsi="Bahnschrift Light" w:cs="Calibri"/>
          <w:color w:val="77206D" w:themeColor="accent5" w:themeShade="BF"/>
          <w:highlight w:val="lightGray"/>
        </w:rPr>
        <w:t>καρουζέλ</w:t>
      </w:r>
      <w:proofErr w:type="spellEnd"/>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κουμπιά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w:t>
      </w:r>
      <w:r w:rsidRPr="009C4DF9">
        <w:rPr>
          <w:rFonts w:ascii="Bahnschrift Light" w:hAnsi="Bahnschrift Light" w:cs="Vani"/>
          <w:color w:val="77206D" w:themeColor="accent5" w:themeShade="BF"/>
          <w:highlight w:val="lightGray"/>
        </w:rPr>
        <w:t>.</w:t>
      </w:r>
      <w:r w:rsidRPr="009C4DF9">
        <w:rPr>
          <w:rFonts w:ascii="Bahnschrift Light" w:hAnsi="Bahnschrift Light" w:cs="Calibri"/>
          <w:color w:val="77206D" w:themeColor="accent5" w:themeShade="BF"/>
          <w:highlight w:val="lightGray"/>
        </w:rPr>
        <w:t>λπ</w:t>
      </w:r>
      <w:r w:rsidRPr="009C4DF9">
        <w:rPr>
          <w:rFonts w:ascii="Bahnschrift Light" w:hAnsi="Bahnschrift Light" w:cs="Vani"/>
          <w:color w:val="77206D" w:themeColor="accent5" w:themeShade="BF"/>
          <w:highlight w:val="lightGray"/>
        </w:rPr>
        <w:t>.).</w:t>
      </w:r>
    </w:p>
    <w:p w14:paraId="0940B312" w14:textId="77777777" w:rsidR="00077F4B" w:rsidRPr="009C4DF9" w:rsidRDefault="00077F4B" w:rsidP="000A6F89">
      <w:pPr>
        <w:numPr>
          <w:ilvl w:val="1"/>
          <w:numId w:val="21"/>
        </w:numPr>
        <w:jc w:val="both"/>
        <w:rPr>
          <w:rFonts w:ascii="Bahnschrift Light" w:hAnsi="Bahnschrift Light" w:cs="Vani"/>
          <w:color w:val="77206D" w:themeColor="accent5" w:themeShade="BF"/>
          <w:highlight w:val="lightGray"/>
          <w:lang w:val="en-GB"/>
        </w:rPr>
      </w:pPr>
      <w:proofErr w:type="spellStart"/>
      <w:r w:rsidRPr="009C4DF9">
        <w:rPr>
          <w:rFonts w:ascii="Bahnschrift Light" w:hAnsi="Bahnschrift Light" w:cs="Calibri"/>
          <w:color w:val="77206D" w:themeColor="accent5" w:themeShade="BF"/>
          <w:highlight w:val="lightGray"/>
          <w:lang w:val="en-GB"/>
        </w:rPr>
        <w:t>Τεχνικές</w:t>
      </w:r>
      <w:proofErr w:type="spellEnd"/>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λε</w:t>
      </w:r>
      <w:proofErr w:type="spellEnd"/>
      <w:r w:rsidRPr="009C4DF9">
        <w:rPr>
          <w:rFonts w:ascii="Bahnschrift Light" w:hAnsi="Bahnschrift Light" w:cs="Calibri"/>
          <w:color w:val="77206D" w:themeColor="accent5" w:themeShade="BF"/>
          <w:highlight w:val="lightGray"/>
          <w:lang w:val="en-GB"/>
        </w:rPr>
        <w:t>πτομέρειες</w:t>
      </w:r>
      <w:r w:rsidRPr="009C4DF9">
        <w:rPr>
          <w:rFonts w:ascii="Bahnschrift Light" w:hAnsi="Bahnschrift Light" w:cs="Vani"/>
          <w:color w:val="77206D" w:themeColor="accent5" w:themeShade="BF"/>
          <w:highlight w:val="lightGray"/>
          <w:lang w:val="en-GB"/>
        </w:rPr>
        <w:t xml:space="preserve"> (responsive design, accessibility features).</w:t>
      </w:r>
    </w:p>
    <w:p w14:paraId="12227BDB" w14:textId="77777777" w:rsidR="00077F4B" w:rsidRPr="009C4DF9" w:rsidRDefault="00077F4B" w:rsidP="000A6F89">
      <w:pPr>
        <w:numPr>
          <w:ilvl w:val="0"/>
          <w:numId w:val="21"/>
        </w:numPr>
        <w:jc w:val="both"/>
        <w:rPr>
          <w:rFonts w:ascii="Bahnschrift Light" w:hAnsi="Bahnschrift Light" w:cs="Vani"/>
          <w:color w:val="77206D" w:themeColor="accent5" w:themeShade="BF"/>
          <w:highlight w:val="lightGray"/>
          <w:lang w:val="en-GB"/>
        </w:rPr>
      </w:pPr>
      <w:proofErr w:type="spellStart"/>
      <w:r w:rsidRPr="009C4DF9">
        <w:rPr>
          <w:rFonts w:ascii="Bahnschrift Light" w:hAnsi="Bahnschrift Light" w:cs="Calibri"/>
          <w:b/>
          <w:bCs/>
          <w:color w:val="77206D" w:themeColor="accent5" w:themeShade="BF"/>
          <w:highlight w:val="lightGray"/>
          <w:lang w:val="en-GB"/>
        </w:rPr>
        <w:t>Στόχος</w:t>
      </w:r>
      <w:proofErr w:type="spellEnd"/>
      <w:r w:rsidRPr="009C4DF9">
        <w:rPr>
          <w:rFonts w:ascii="Bahnschrift Light" w:hAnsi="Bahnschrift Light" w:cs="Vani"/>
          <w:b/>
          <w:bCs/>
          <w:color w:val="77206D" w:themeColor="accent5" w:themeShade="BF"/>
          <w:highlight w:val="lightGray"/>
          <w:lang w:val="en-GB"/>
        </w:rPr>
        <w:t xml:space="preserve"> </w:t>
      </w:r>
      <w:proofErr w:type="spellStart"/>
      <w:r w:rsidRPr="009C4DF9">
        <w:rPr>
          <w:rFonts w:ascii="Bahnschrift Light" w:hAnsi="Bahnschrift Light" w:cs="Calibri"/>
          <w:b/>
          <w:bCs/>
          <w:color w:val="77206D" w:themeColor="accent5" w:themeShade="BF"/>
          <w:highlight w:val="lightGray"/>
          <w:lang w:val="en-GB"/>
        </w:rPr>
        <w:t>Σχεδί</w:t>
      </w:r>
      <w:proofErr w:type="spellEnd"/>
      <w:r w:rsidRPr="009C4DF9">
        <w:rPr>
          <w:rFonts w:ascii="Bahnschrift Light" w:hAnsi="Bahnschrift Light" w:cs="Calibri"/>
          <w:b/>
          <w:bCs/>
          <w:color w:val="77206D" w:themeColor="accent5" w:themeShade="BF"/>
          <w:highlight w:val="lightGray"/>
          <w:lang w:val="en-GB"/>
        </w:rPr>
        <w:t>ασης</w:t>
      </w:r>
    </w:p>
    <w:p w14:paraId="4FF62A85" w14:textId="77777777" w:rsidR="00077F4B" w:rsidRPr="009C4DF9" w:rsidRDefault="00077F4B" w:rsidP="000A6F89">
      <w:pPr>
        <w:numPr>
          <w:ilvl w:val="1"/>
          <w:numId w:val="21"/>
        </w:numPr>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Τι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ήθελες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πετύχεις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w:t>
      </w:r>
      <w:r w:rsidRPr="009C4DF9">
        <w:rPr>
          <w:rFonts w:ascii="Bahnschrift Light" w:hAnsi="Bahnschrift Light" w:cs="Vani"/>
          <w:color w:val="77206D" w:themeColor="accent5" w:themeShade="BF"/>
          <w:highlight w:val="lightGray"/>
        </w:rPr>
        <w:t>.</w:t>
      </w:r>
      <w:r w:rsidRPr="009C4DF9">
        <w:rPr>
          <w:rFonts w:ascii="Bahnschrift Light" w:hAnsi="Bahnschrift Light" w:cs="Calibri"/>
          <w:color w:val="77206D" w:themeColor="accent5" w:themeShade="BF"/>
          <w:highlight w:val="lightGray"/>
        </w:rPr>
        <w:t>χ</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απλότητα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μινιμαλιστικό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στυλ</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πληροφόρηση</w:t>
      </w:r>
      <w:r w:rsidRPr="009C4DF9">
        <w:rPr>
          <w:rFonts w:ascii="Bahnschrift Light" w:hAnsi="Bahnschrift Light" w:cs="Vani"/>
          <w:color w:val="77206D" w:themeColor="accent5" w:themeShade="BF"/>
          <w:highlight w:val="lightGray"/>
        </w:rPr>
        <w:t>).</w:t>
      </w:r>
    </w:p>
    <w:p w14:paraId="31C9FF5E" w14:textId="77777777" w:rsidR="00077F4B" w:rsidRPr="009C4DF9" w:rsidRDefault="00077F4B" w:rsidP="000A6F89">
      <w:pPr>
        <w:numPr>
          <w:ilvl w:val="1"/>
          <w:numId w:val="21"/>
        </w:numPr>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Πώς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διαφέρει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από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τις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άλλες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δύο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σελίδες</w:t>
      </w:r>
      <w:r w:rsidRPr="009C4DF9">
        <w:rPr>
          <w:rFonts w:ascii="Bahnschrift Light" w:hAnsi="Bahnschrift Light" w:cs="Vani"/>
          <w:color w:val="77206D" w:themeColor="accent5" w:themeShade="BF"/>
          <w:highlight w:val="lightGray"/>
        </w:rPr>
        <w:t>.</w:t>
      </w:r>
    </w:p>
    <w:p w14:paraId="2D5684D4" w14:textId="77777777" w:rsidR="00077F4B" w:rsidRPr="009C4DF9" w:rsidRDefault="00077F4B" w:rsidP="000A6F89">
      <w:pPr>
        <w:numPr>
          <w:ilvl w:val="0"/>
          <w:numId w:val="21"/>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b/>
          <w:bCs/>
          <w:color w:val="77206D" w:themeColor="accent5" w:themeShade="BF"/>
          <w:highlight w:val="lightGray"/>
          <w:lang w:val="en-GB"/>
        </w:rPr>
        <w:t xml:space="preserve">Screenshots &amp; </w:t>
      </w:r>
      <w:proofErr w:type="spellStart"/>
      <w:r w:rsidRPr="009C4DF9">
        <w:rPr>
          <w:rFonts w:ascii="Bahnschrift Light" w:hAnsi="Bahnschrift Light" w:cs="Calibri"/>
          <w:b/>
          <w:bCs/>
          <w:color w:val="77206D" w:themeColor="accent5" w:themeShade="BF"/>
          <w:highlight w:val="lightGray"/>
          <w:lang w:val="en-GB"/>
        </w:rPr>
        <w:t>Δι</w:t>
      </w:r>
      <w:proofErr w:type="spellEnd"/>
      <w:r w:rsidRPr="009C4DF9">
        <w:rPr>
          <w:rFonts w:ascii="Bahnschrift Light" w:hAnsi="Bahnschrift Light" w:cs="Calibri"/>
          <w:b/>
          <w:bCs/>
          <w:color w:val="77206D" w:themeColor="accent5" w:themeShade="BF"/>
          <w:highlight w:val="lightGray"/>
          <w:lang w:val="en-GB"/>
        </w:rPr>
        <w:t>αγράμματα</w:t>
      </w:r>
    </w:p>
    <w:p w14:paraId="6B327E06" w14:textId="77777777" w:rsidR="00077F4B" w:rsidRPr="009C4DF9" w:rsidRDefault="00077F4B" w:rsidP="000A6F89">
      <w:pPr>
        <w:numPr>
          <w:ilvl w:val="1"/>
          <w:numId w:val="21"/>
        </w:numPr>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Προσθήκη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εικόνων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για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φαίνονται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οι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επιλογές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περιγράφεις</w:t>
      </w:r>
      <w:r w:rsidRPr="009C4DF9">
        <w:rPr>
          <w:rFonts w:ascii="Bahnschrift Light" w:hAnsi="Bahnschrift Light" w:cs="Vani"/>
          <w:color w:val="77206D" w:themeColor="accent5" w:themeShade="BF"/>
          <w:highlight w:val="lightGray"/>
        </w:rPr>
        <w:t>.</w:t>
      </w:r>
    </w:p>
    <w:p w14:paraId="13600D03" w14:textId="77777777" w:rsidR="00077F4B" w:rsidRPr="009C4DF9" w:rsidRDefault="00077F4B" w:rsidP="000A6F89">
      <w:pPr>
        <w:jc w:val="both"/>
        <w:rPr>
          <w:rFonts w:ascii="Bahnschrift Light" w:hAnsi="Bahnschrift Light" w:cs="Vani"/>
          <w:color w:val="77206D" w:themeColor="accent5" w:themeShade="BF"/>
        </w:rPr>
      </w:pPr>
    </w:p>
    <w:p w14:paraId="04CFFC00" w14:textId="77777777" w:rsidR="00606AFB" w:rsidRPr="009C4DF9" w:rsidRDefault="00606AFB" w:rsidP="000A6F89">
      <w:pPr>
        <w:jc w:val="both"/>
        <w:rPr>
          <w:rFonts w:ascii="Bahnschrift Light" w:hAnsi="Bahnschrift Light" w:cs="Vani"/>
          <w:color w:val="77206D" w:themeColor="accent5" w:themeShade="BF"/>
        </w:rPr>
      </w:pPr>
    </w:p>
    <w:p w14:paraId="049EBA37" w14:textId="77777777" w:rsidR="00606AFB" w:rsidRPr="009C4DF9" w:rsidRDefault="00606AFB" w:rsidP="000A6F89">
      <w:pPr>
        <w:jc w:val="both"/>
        <w:rPr>
          <w:rFonts w:ascii="Bahnschrift Light" w:hAnsi="Bahnschrift Light" w:cs="Vani"/>
          <w:b/>
          <w:bCs/>
          <w:color w:val="77206D" w:themeColor="accent5" w:themeShade="BF"/>
          <w:highlight w:val="lightGray"/>
          <w:lang w:val="en-GB"/>
        </w:rPr>
      </w:pPr>
      <w:r w:rsidRPr="009C4DF9">
        <w:rPr>
          <w:rFonts w:ascii="Bahnschrift Light" w:hAnsi="Bahnschrift Light" w:cs="Vani"/>
          <w:b/>
          <w:bCs/>
          <w:color w:val="77206D" w:themeColor="accent5" w:themeShade="BF"/>
          <w:highlight w:val="lightGray"/>
          <w:lang w:val="en-GB"/>
        </w:rPr>
        <w:t xml:space="preserve">4.1 </w:t>
      </w:r>
      <w:proofErr w:type="spellStart"/>
      <w:r w:rsidRPr="009C4DF9">
        <w:rPr>
          <w:rFonts w:ascii="Bahnschrift Light" w:hAnsi="Bahnschrift Light" w:cs="Calibri"/>
          <w:b/>
          <w:bCs/>
          <w:color w:val="77206D" w:themeColor="accent5" w:themeShade="BF"/>
          <w:highlight w:val="lightGray"/>
          <w:lang w:val="en-GB"/>
        </w:rPr>
        <w:t>Σελίδ</w:t>
      </w:r>
      <w:proofErr w:type="spellEnd"/>
      <w:r w:rsidRPr="009C4DF9">
        <w:rPr>
          <w:rFonts w:ascii="Bahnschrift Light" w:hAnsi="Bahnschrift Light" w:cs="Calibri"/>
          <w:b/>
          <w:bCs/>
          <w:color w:val="77206D" w:themeColor="accent5" w:themeShade="BF"/>
          <w:highlight w:val="lightGray"/>
          <w:lang w:val="en-GB"/>
        </w:rPr>
        <w:t>α</w:t>
      </w:r>
      <w:r w:rsidRPr="009C4DF9">
        <w:rPr>
          <w:rFonts w:ascii="Bahnschrift Light" w:hAnsi="Bahnschrift Light" w:cs="Vani"/>
          <w:b/>
          <w:bCs/>
          <w:color w:val="77206D" w:themeColor="accent5" w:themeShade="BF"/>
          <w:highlight w:val="lightGray"/>
          <w:lang w:val="en-GB"/>
        </w:rPr>
        <w:t xml:space="preserve"> 1</w:t>
      </w:r>
    </w:p>
    <w:p w14:paraId="585A91C4" w14:textId="77777777" w:rsidR="00606AFB" w:rsidRPr="009C4DF9" w:rsidRDefault="00606AFB" w:rsidP="000A6F89">
      <w:pPr>
        <w:numPr>
          <w:ilvl w:val="0"/>
          <w:numId w:val="24"/>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b/>
          <w:bCs/>
          <w:color w:val="77206D" w:themeColor="accent5" w:themeShade="BF"/>
          <w:highlight w:val="lightGray"/>
          <w:lang w:val="en-GB"/>
        </w:rPr>
        <w:t xml:space="preserve">4.1.1 </w:t>
      </w:r>
      <w:proofErr w:type="spellStart"/>
      <w:r w:rsidRPr="009C4DF9">
        <w:rPr>
          <w:rFonts w:ascii="Bahnschrift Light" w:hAnsi="Bahnschrift Light" w:cs="Calibri"/>
          <w:b/>
          <w:bCs/>
          <w:color w:val="77206D" w:themeColor="accent5" w:themeShade="BF"/>
          <w:highlight w:val="lightGray"/>
          <w:lang w:val="en-GB"/>
        </w:rPr>
        <w:t>Περιγρ</w:t>
      </w:r>
      <w:proofErr w:type="spellEnd"/>
      <w:r w:rsidRPr="009C4DF9">
        <w:rPr>
          <w:rFonts w:ascii="Bahnschrift Light" w:hAnsi="Bahnschrift Light" w:cs="Calibri"/>
          <w:b/>
          <w:bCs/>
          <w:color w:val="77206D" w:themeColor="accent5" w:themeShade="BF"/>
          <w:highlight w:val="lightGray"/>
          <w:lang w:val="en-GB"/>
        </w:rPr>
        <w:t>αφή</w:t>
      </w:r>
      <w:r w:rsidRPr="009C4DF9">
        <w:rPr>
          <w:rFonts w:ascii="Bahnschrift Light" w:hAnsi="Bahnschrift Light" w:cs="Vani"/>
          <w:b/>
          <w:bCs/>
          <w:color w:val="77206D" w:themeColor="accent5" w:themeShade="BF"/>
          <w:highlight w:val="lightGray"/>
          <w:lang w:val="en-GB"/>
        </w:rPr>
        <w:t xml:space="preserve"> </w:t>
      </w:r>
      <w:r w:rsidRPr="009C4DF9">
        <w:rPr>
          <w:rFonts w:ascii="Bahnschrift Light" w:hAnsi="Bahnschrift Light" w:cs="Calibri"/>
          <w:b/>
          <w:bCs/>
          <w:color w:val="77206D" w:themeColor="accent5" w:themeShade="BF"/>
          <w:highlight w:val="lightGray"/>
          <w:lang w:val="en-GB"/>
        </w:rPr>
        <w:t>και</w:t>
      </w:r>
      <w:r w:rsidRPr="009C4DF9">
        <w:rPr>
          <w:rFonts w:ascii="Bahnschrift Light" w:hAnsi="Bahnschrift Light" w:cs="Vani"/>
          <w:b/>
          <w:bCs/>
          <w:color w:val="77206D" w:themeColor="accent5" w:themeShade="BF"/>
          <w:highlight w:val="lightGray"/>
          <w:lang w:val="en-GB"/>
        </w:rPr>
        <w:t xml:space="preserve"> </w:t>
      </w:r>
      <w:proofErr w:type="spellStart"/>
      <w:r w:rsidRPr="009C4DF9">
        <w:rPr>
          <w:rFonts w:ascii="Bahnschrift Light" w:hAnsi="Bahnschrift Light" w:cs="Calibri"/>
          <w:b/>
          <w:bCs/>
          <w:color w:val="77206D" w:themeColor="accent5" w:themeShade="BF"/>
          <w:highlight w:val="lightGray"/>
          <w:lang w:val="en-GB"/>
        </w:rPr>
        <w:t>Στόχος</w:t>
      </w:r>
      <w:proofErr w:type="spellEnd"/>
      <w:r w:rsidRPr="009C4DF9">
        <w:rPr>
          <w:rFonts w:ascii="Bahnschrift Light" w:hAnsi="Bahnschrift Light" w:cs="Vani"/>
          <w:b/>
          <w:bCs/>
          <w:color w:val="77206D" w:themeColor="accent5" w:themeShade="BF"/>
          <w:highlight w:val="lightGray"/>
          <w:lang w:val="en-GB"/>
        </w:rPr>
        <w:t xml:space="preserve"> </w:t>
      </w:r>
      <w:proofErr w:type="spellStart"/>
      <w:r w:rsidRPr="009C4DF9">
        <w:rPr>
          <w:rFonts w:ascii="Bahnschrift Light" w:hAnsi="Bahnschrift Light" w:cs="Calibri"/>
          <w:b/>
          <w:bCs/>
          <w:color w:val="77206D" w:themeColor="accent5" w:themeShade="BF"/>
          <w:highlight w:val="lightGray"/>
          <w:lang w:val="en-GB"/>
        </w:rPr>
        <w:t>Σχεδί</w:t>
      </w:r>
      <w:proofErr w:type="spellEnd"/>
      <w:r w:rsidRPr="009C4DF9">
        <w:rPr>
          <w:rFonts w:ascii="Bahnschrift Light" w:hAnsi="Bahnschrift Light" w:cs="Calibri"/>
          <w:b/>
          <w:bCs/>
          <w:color w:val="77206D" w:themeColor="accent5" w:themeShade="BF"/>
          <w:highlight w:val="lightGray"/>
          <w:lang w:val="en-GB"/>
        </w:rPr>
        <w:t>ασης</w:t>
      </w:r>
    </w:p>
    <w:p w14:paraId="2596F87A" w14:textId="77777777" w:rsidR="00606AFB" w:rsidRPr="009C4DF9" w:rsidRDefault="00606AFB" w:rsidP="000A6F89">
      <w:pPr>
        <w:numPr>
          <w:ilvl w:val="0"/>
          <w:numId w:val="24"/>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b/>
          <w:bCs/>
          <w:color w:val="77206D" w:themeColor="accent5" w:themeShade="BF"/>
          <w:highlight w:val="lightGray"/>
          <w:lang w:val="en-GB"/>
        </w:rPr>
        <w:t xml:space="preserve">4.1.2 </w:t>
      </w:r>
      <w:proofErr w:type="spellStart"/>
      <w:r w:rsidRPr="009C4DF9">
        <w:rPr>
          <w:rFonts w:ascii="Bahnschrift Light" w:hAnsi="Bahnschrift Light" w:cs="Calibri"/>
          <w:b/>
          <w:bCs/>
          <w:color w:val="77206D" w:themeColor="accent5" w:themeShade="BF"/>
          <w:highlight w:val="lightGray"/>
          <w:lang w:val="en-GB"/>
        </w:rPr>
        <w:t>Σχεδι</w:t>
      </w:r>
      <w:proofErr w:type="spellEnd"/>
      <w:r w:rsidRPr="009C4DF9">
        <w:rPr>
          <w:rFonts w:ascii="Bahnschrift Light" w:hAnsi="Bahnschrift Light" w:cs="Calibri"/>
          <w:b/>
          <w:bCs/>
          <w:color w:val="77206D" w:themeColor="accent5" w:themeShade="BF"/>
          <w:highlight w:val="lightGray"/>
          <w:lang w:val="en-GB"/>
        </w:rPr>
        <w:t>αστικές</w:t>
      </w:r>
      <w:r w:rsidRPr="009C4DF9">
        <w:rPr>
          <w:rFonts w:ascii="Bahnschrift Light" w:hAnsi="Bahnschrift Light" w:cs="Vani"/>
          <w:b/>
          <w:bCs/>
          <w:color w:val="77206D" w:themeColor="accent5" w:themeShade="BF"/>
          <w:highlight w:val="lightGray"/>
          <w:lang w:val="en-GB"/>
        </w:rPr>
        <w:t xml:space="preserve"> </w:t>
      </w:r>
      <w:r w:rsidRPr="009C4DF9">
        <w:rPr>
          <w:rFonts w:ascii="Bahnschrift Light" w:hAnsi="Bahnschrift Light" w:cs="Calibri"/>
          <w:b/>
          <w:bCs/>
          <w:color w:val="77206D" w:themeColor="accent5" w:themeShade="BF"/>
          <w:highlight w:val="lightGray"/>
          <w:lang w:val="en-GB"/>
        </w:rPr>
        <w:t>Επ</w:t>
      </w:r>
      <w:proofErr w:type="spellStart"/>
      <w:r w:rsidRPr="009C4DF9">
        <w:rPr>
          <w:rFonts w:ascii="Bahnschrift Light" w:hAnsi="Bahnschrift Light" w:cs="Calibri"/>
          <w:b/>
          <w:bCs/>
          <w:color w:val="77206D" w:themeColor="accent5" w:themeShade="BF"/>
          <w:highlight w:val="lightGray"/>
          <w:lang w:val="en-GB"/>
        </w:rPr>
        <w:t>ιλογές</w:t>
      </w:r>
      <w:proofErr w:type="spellEnd"/>
      <w:r w:rsidRPr="009C4DF9">
        <w:rPr>
          <w:rFonts w:ascii="Bahnschrift Light" w:hAnsi="Bahnschrift Light" w:cs="Vani"/>
          <w:b/>
          <w:bCs/>
          <w:color w:val="77206D" w:themeColor="accent5" w:themeShade="BF"/>
          <w:highlight w:val="lightGray"/>
          <w:lang w:val="en-GB"/>
        </w:rPr>
        <w:t xml:space="preserve"> (UI/UX)</w:t>
      </w:r>
    </w:p>
    <w:p w14:paraId="2BC725DB" w14:textId="77777777" w:rsidR="00606AFB" w:rsidRPr="009C4DF9" w:rsidRDefault="00606AFB" w:rsidP="000A6F89">
      <w:pPr>
        <w:numPr>
          <w:ilvl w:val="1"/>
          <w:numId w:val="24"/>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color w:val="77206D" w:themeColor="accent5" w:themeShade="BF"/>
          <w:highlight w:val="lightGray"/>
          <w:lang w:val="en-GB"/>
        </w:rPr>
        <w:t xml:space="preserve">4.1.2.1 Layout </w:t>
      </w:r>
      <w:r w:rsidRPr="009C4DF9">
        <w:rPr>
          <w:rFonts w:ascii="Bahnschrift Light" w:hAnsi="Bahnschrift Light" w:cs="Calibri"/>
          <w:color w:val="77206D" w:themeColor="accent5" w:themeShade="BF"/>
          <w:highlight w:val="lightGray"/>
          <w:lang w:val="en-GB"/>
        </w:rPr>
        <w:t>και</w:t>
      </w:r>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Διάτ</w:t>
      </w:r>
      <w:proofErr w:type="spellEnd"/>
      <w:r w:rsidRPr="009C4DF9">
        <w:rPr>
          <w:rFonts w:ascii="Bahnschrift Light" w:hAnsi="Bahnschrift Light" w:cs="Calibri"/>
          <w:color w:val="77206D" w:themeColor="accent5" w:themeShade="BF"/>
          <w:highlight w:val="lightGray"/>
          <w:lang w:val="en-GB"/>
        </w:rPr>
        <w:t>αξη</w:t>
      </w:r>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Στοιχείων</w:t>
      </w:r>
      <w:proofErr w:type="spellEnd"/>
    </w:p>
    <w:p w14:paraId="12040B9E" w14:textId="77777777" w:rsidR="00606AFB" w:rsidRPr="009C4DF9" w:rsidRDefault="00606AFB" w:rsidP="000A6F89">
      <w:pPr>
        <w:numPr>
          <w:ilvl w:val="1"/>
          <w:numId w:val="24"/>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color w:val="77206D" w:themeColor="accent5" w:themeShade="BF"/>
          <w:highlight w:val="lightGray"/>
          <w:lang w:val="en-GB"/>
        </w:rPr>
        <w:t xml:space="preserve">4.1.2.2 </w:t>
      </w:r>
      <w:proofErr w:type="spellStart"/>
      <w:r w:rsidRPr="009C4DF9">
        <w:rPr>
          <w:rFonts w:ascii="Bahnschrift Light" w:hAnsi="Bahnschrift Light" w:cs="Calibri"/>
          <w:color w:val="77206D" w:themeColor="accent5" w:themeShade="BF"/>
          <w:highlight w:val="lightGray"/>
          <w:lang w:val="en-GB"/>
        </w:rPr>
        <w:t>Χρώμ</w:t>
      </w:r>
      <w:proofErr w:type="spellEnd"/>
      <w:r w:rsidRPr="009C4DF9">
        <w:rPr>
          <w:rFonts w:ascii="Bahnschrift Light" w:hAnsi="Bahnschrift Light" w:cs="Calibri"/>
          <w:color w:val="77206D" w:themeColor="accent5" w:themeShade="BF"/>
          <w:highlight w:val="lightGray"/>
          <w:lang w:val="en-GB"/>
        </w:rPr>
        <w:t>ατα</w:t>
      </w:r>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Τυ</w:t>
      </w:r>
      <w:proofErr w:type="spellEnd"/>
      <w:r w:rsidRPr="009C4DF9">
        <w:rPr>
          <w:rFonts w:ascii="Bahnschrift Light" w:hAnsi="Bahnschrift Light" w:cs="Calibri"/>
          <w:color w:val="77206D" w:themeColor="accent5" w:themeShade="BF"/>
          <w:highlight w:val="lightGray"/>
          <w:lang w:val="en-GB"/>
        </w:rPr>
        <w:t>πογραφία</w:t>
      </w:r>
      <w:r w:rsidRPr="009C4DF9">
        <w:rPr>
          <w:rFonts w:ascii="Bahnschrift Light" w:hAnsi="Bahnschrift Light" w:cs="Vani"/>
          <w:color w:val="77206D" w:themeColor="accent5" w:themeShade="BF"/>
          <w:highlight w:val="lightGray"/>
          <w:lang w:val="en-GB"/>
        </w:rPr>
        <w:t xml:space="preserve"> </w:t>
      </w:r>
      <w:r w:rsidRPr="009C4DF9">
        <w:rPr>
          <w:rFonts w:ascii="Bahnschrift Light" w:hAnsi="Bahnschrift Light" w:cs="Calibri"/>
          <w:color w:val="77206D" w:themeColor="accent5" w:themeShade="BF"/>
          <w:highlight w:val="lightGray"/>
          <w:lang w:val="en-GB"/>
        </w:rPr>
        <w:t>και</w:t>
      </w:r>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Στυλ</w:t>
      </w:r>
      <w:proofErr w:type="spellEnd"/>
    </w:p>
    <w:p w14:paraId="403E63B2" w14:textId="77777777" w:rsidR="00606AFB" w:rsidRPr="009C4DF9" w:rsidRDefault="00606AFB" w:rsidP="000A6F89">
      <w:pPr>
        <w:numPr>
          <w:ilvl w:val="1"/>
          <w:numId w:val="24"/>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color w:val="77206D" w:themeColor="accent5" w:themeShade="BF"/>
          <w:highlight w:val="lightGray"/>
          <w:lang w:val="en-GB"/>
        </w:rPr>
        <w:t xml:space="preserve">4.1.2.3 </w:t>
      </w:r>
      <w:proofErr w:type="spellStart"/>
      <w:r w:rsidRPr="009C4DF9">
        <w:rPr>
          <w:rFonts w:ascii="Bahnschrift Light" w:hAnsi="Bahnschrift Light" w:cs="Calibri"/>
          <w:color w:val="77206D" w:themeColor="accent5" w:themeShade="BF"/>
          <w:highlight w:val="lightGray"/>
          <w:lang w:val="en-GB"/>
        </w:rPr>
        <w:t>Στοιχεί</w:t>
      </w:r>
      <w:proofErr w:type="spellEnd"/>
      <w:r w:rsidRPr="009C4DF9">
        <w:rPr>
          <w:rFonts w:ascii="Bahnschrift Light" w:hAnsi="Bahnschrift Light" w:cs="Calibri"/>
          <w:color w:val="77206D" w:themeColor="accent5" w:themeShade="BF"/>
          <w:highlight w:val="lightGray"/>
          <w:lang w:val="en-GB"/>
        </w:rPr>
        <w:t>α</w:t>
      </w:r>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Προσ</w:t>
      </w:r>
      <w:proofErr w:type="spellEnd"/>
      <w:r w:rsidRPr="009C4DF9">
        <w:rPr>
          <w:rFonts w:ascii="Bahnschrift Light" w:hAnsi="Bahnschrift Light" w:cs="Calibri"/>
          <w:color w:val="77206D" w:themeColor="accent5" w:themeShade="BF"/>
          <w:highlight w:val="lightGray"/>
          <w:lang w:val="en-GB"/>
        </w:rPr>
        <w:t>βασιμότητας</w:t>
      </w:r>
    </w:p>
    <w:p w14:paraId="34837F74" w14:textId="77777777" w:rsidR="00606AFB" w:rsidRPr="009C4DF9" w:rsidRDefault="00606AFB" w:rsidP="000A6F89">
      <w:pPr>
        <w:numPr>
          <w:ilvl w:val="0"/>
          <w:numId w:val="24"/>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b/>
          <w:bCs/>
          <w:color w:val="77206D" w:themeColor="accent5" w:themeShade="BF"/>
          <w:highlight w:val="lightGray"/>
          <w:lang w:val="en-GB"/>
        </w:rPr>
        <w:t xml:space="preserve">4.1.3 </w:t>
      </w:r>
      <w:proofErr w:type="spellStart"/>
      <w:r w:rsidRPr="009C4DF9">
        <w:rPr>
          <w:rFonts w:ascii="Bahnschrift Light" w:hAnsi="Bahnschrift Light" w:cs="Calibri"/>
          <w:b/>
          <w:bCs/>
          <w:color w:val="77206D" w:themeColor="accent5" w:themeShade="BF"/>
          <w:highlight w:val="lightGray"/>
          <w:lang w:val="en-GB"/>
        </w:rPr>
        <w:t>Λειτουργικότητ</w:t>
      </w:r>
      <w:proofErr w:type="spellEnd"/>
      <w:r w:rsidRPr="009C4DF9">
        <w:rPr>
          <w:rFonts w:ascii="Bahnschrift Light" w:hAnsi="Bahnschrift Light" w:cs="Calibri"/>
          <w:b/>
          <w:bCs/>
          <w:color w:val="77206D" w:themeColor="accent5" w:themeShade="BF"/>
          <w:highlight w:val="lightGray"/>
          <w:lang w:val="en-GB"/>
        </w:rPr>
        <w:t>α</w:t>
      </w:r>
      <w:r w:rsidRPr="009C4DF9">
        <w:rPr>
          <w:rFonts w:ascii="Bahnschrift Light" w:hAnsi="Bahnschrift Light" w:cs="Vani"/>
          <w:b/>
          <w:bCs/>
          <w:color w:val="77206D" w:themeColor="accent5" w:themeShade="BF"/>
          <w:highlight w:val="lightGray"/>
          <w:lang w:val="en-GB"/>
        </w:rPr>
        <w:t xml:space="preserve"> </w:t>
      </w:r>
      <w:r w:rsidRPr="009C4DF9">
        <w:rPr>
          <w:rFonts w:ascii="Bahnschrift Light" w:hAnsi="Bahnschrift Light" w:cs="Calibri"/>
          <w:b/>
          <w:bCs/>
          <w:color w:val="77206D" w:themeColor="accent5" w:themeShade="BF"/>
          <w:highlight w:val="lightGray"/>
          <w:lang w:val="en-GB"/>
        </w:rPr>
        <w:t>και</w:t>
      </w:r>
      <w:r w:rsidRPr="009C4DF9">
        <w:rPr>
          <w:rFonts w:ascii="Bahnschrift Light" w:hAnsi="Bahnschrift Light" w:cs="Vani"/>
          <w:b/>
          <w:bCs/>
          <w:color w:val="77206D" w:themeColor="accent5" w:themeShade="BF"/>
          <w:highlight w:val="lightGray"/>
          <w:lang w:val="en-GB"/>
        </w:rPr>
        <w:t xml:space="preserve"> </w:t>
      </w:r>
      <w:proofErr w:type="spellStart"/>
      <w:r w:rsidRPr="009C4DF9">
        <w:rPr>
          <w:rFonts w:ascii="Bahnschrift Light" w:hAnsi="Bahnschrift Light" w:cs="Calibri"/>
          <w:b/>
          <w:bCs/>
          <w:color w:val="77206D" w:themeColor="accent5" w:themeShade="BF"/>
          <w:highlight w:val="lightGray"/>
          <w:lang w:val="en-GB"/>
        </w:rPr>
        <w:t>Δι</w:t>
      </w:r>
      <w:proofErr w:type="spellEnd"/>
      <w:r w:rsidRPr="009C4DF9">
        <w:rPr>
          <w:rFonts w:ascii="Bahnschrift Light" w:hAnsi="Bahnschrift Light" w:cs="Calibri"/>
          <w:b/>
          <w:bCs/>
          <w:color w:val="77206D" w:themeColor="accent5" w:themeShade="BF"/>
          <w:highlight w:val="lightGray"/>
          <w:lang w:val="en-GB"/>
        </w:rPr>
        <w:t>αδραστικά</w:t>
      </w:r>
      <w:r w:rsidRPr="009C4DF9">
        <w:rPr>
          <w:rFonts w:ascii="Bahnschrift Light" w:hAnsi="Bahnschrift Light" w:cs="Vani"/>
          <w:b/>
          <w:bCs/>
          <w:color w:val="77206D" w:themeColor="accent5" w:themeShade="BF"/>
          <w:highlight w:val="lightGray"/>
          <w:lang w:val="en-GB"/>
        </w:rPr>
        <w:t xml:space="preserve"> </w:t>
      </w:r>
      <w:proofErr w:type="spellStart"/>
      <w:r w:rsidRPr="009C4DF9">
        <w:rPr>
          <w:rFonts w:ascii="Bahnschrift Light" w:hAnsi="Bahnschrift Light" w:cs="Calibri"/>
          <w:b/>
          <w:bCs/>
          <w:color w:val="77206D" w:themeColor="accent5" w:themeShade="BF"/>
          <w:highlight w:val="lightGray"/>
          <w:lang w:val="en-GB"/>
        </w:rPr>
        <w:t>Στοιχεί</w:t>
      </w:r>
      <w:proofErr w:type="spellEnd"/>
      <w:r w:rsidRPr="009C4DF9">
        <w:rPr>
          <w:rFonts w:ascii="Bahnschrift Light" w:hAnsi="Bahnschrift Light" w:cs="Calibri"/>
          <w:b/>
          <w:bCs/>
          <w:color w:val="77206D" w:themeColor="accent5" w:themeShade="BF"/>
          <w:highlight w:val="lightGray"/>
          <w:lang w:val="en-GB"/>
        </w:rPr>
        <w:t>α</w:t>
      </w:r>
    </w:p>
    <w:p w14:paraId="33BD4C2C" w14:textId="77777777" w:rsidR="00606AFB" w:rsidRPr="009C4DF9" w:rsidRDefault="00606AFB" w:rsidP="000A6F89">
      <w:pPr>
        <w:numPr>
          <w:ilvl w:val="0"/>
          <w:numId w:val="24"/>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b/>
          <w:bCs/>
          <w:color w:val="77206D" w:themeColor="accent5" w:themeShade="BF"/>
          <w:highlight w:val="lightGray"/>
          <w:lang w:val="en-GB"/>
        </w:rPr>
        <w:t xml:space="preserve">4.1.4 </w:t>
      </w:r>
      <w:proofErr w:type="spellStart"/>
      <w:r w:rsidRPr="009C4DF9">
        <w:rPr>
          <w:rFonts w:ascii="Bahnschrift Light" w:hAnsi="Bahnschrift Light" w:cs="Calibri"/>
          <w:b/>
          <w:bCs/>
          <w:color w:val="77206D" w:themeColor="accent5" w:themeShade="BF"/>
          <w:highlight w:val="lightGray"/>
          <w:lang w:val="en-GB"/>
        </w:rPr>
        <w:t>Χρησιμο</w:t>
      </w:r>
      <w:proofErr w:type="spellEnd"/>
      <w:r w:rsidRPr="009C4DF9">
        <w:rPr>
          <w:rFonts w:ascii="Bahnschrift Light" w:hAnsi="Bahnschrift Light" w:cs="Calibri"/>
          <w:b/>
          <w:bCs/>
          <w:color w:val="77206D" w:themeColor="accent5" w:themeShade="BF"/>
          <w:highlight w:val="lightGray"/>
          <w:lang w:val="en-GB"/>
        </w:rPr>
        <w:t>ποιούμενες</w:t>
      </w:r>
      <w:r w:rsidRPr="009C4DF9">
        <w:rPr>
          <w:rFonts w:ascii="Bahnschrift Light" w:hAnsi="Bahnschrift Light" w:cs="Vani"/>
          <w:b/>
          <w:bCs/>
          <w:color w:val="77206D" w:themeColor="accent5" w:themeShade="BF"/>
          <w:highlight w:val="lightGray"/>
          <w:lang w:val="en-GB"/>
        </w:rPr>
        <w:t xml:space="preserve"> </w:t>
      </w:r>
      <w:proofErr w:type="spellStart"/>
      <w:r w:rsidRPr="009C4DF9">
        <w:rPr>
          <w:rFonts w:ascii="Bahnschrift Light" w:hAnsi="Bahnschrift Light" w:cs="Calibri"/>
          <w:b/>
          <w:bCs/>
          <w:color w:val="77206D" w:themeColor="accent5" w:themeShade="BF"/>
          <w:highlight w:val="lightGray"/>
          <w:lang w:val="en-GB"/>
        </w:rPr>
        <w:t>Τεχνολογίες</w:t>
      </w:r>
      <w:proofErr w:type="spellEnd"/>
    </w:p>
    <w:p w14:paraId="00201552" w14:textId="77777777" w:rsidR="00606AFB" w:rsidRPr="009C4DF9" w:rsidRDefault="00606AFB" w:rsidP="000A6F89">
      <w:pPr>
        <w:numPr>
          <w:ilvl w:val="0"/>
          <w:numId w:val="24"/>
        </w:numPr>
        <w:jc w:val="both"/>
        <w:rPr>
          <w:rFonts w:ascii="Bahnschrift Light" w:hAnsi="Bahnschrift Light" w:cs="Vani"/>
          <w:color w:val="77206D" w:themeColor="accent5" w:themeShade="BF"/>
          <w:highlight w:val="lightGray"/>
        </w:rPr>
      </w:pPr>
      <w:r w:rsidRPr="009C4DF9">
        <w:rPr>
          <w:rFonts w:ascii="Bahnschrift Light" w:hAnsi="Bahnschrift Light" w:cs="Vani"/>
          <w:b/>
          <w:bCs/>
          <w:color w:val="77206D" w:themeColor="accent5" w:themeShade="BF"/>
          <w:highlight w:val="lightGray"/>
        </w:rPr>
        <w:t xml:space="preserve">4.1.5 </w:t>
      </w:r>
      <w:r w:rsidRPr="009C4DF9">
        <w:rPr>
          <w:rFonts w:ascii="Bahnschrift Light" w:hAnsi="Bahnschrift Light" w:cs="Calibri"/>
          <w:b/>
          <w:bCs/>
          <w:color w:val="77206D" w:themeColor="accent5" w:themeShade="BF"/>
          <w:highlight w:val="lightGray"/>
        </w:rPr>
        <w:t>Εικόνες</w:t>
      </w:r>
      <w:r w:rsidRPr="009C4DF9">
        <w:rPr>
          <w:rFonts w:ascii="Bahnschrift Light" w:hAnsi="Bahnschrift Light" w:cs="Vani"/>
          <w:b/>
          <w:bCs/>
          <w:color w:val="77206D" w:themeColor="accent5" w:themeShade="BF"/>
          <w:highlight w:val="lightGray"/>
        </w:rPr>
        <w:t xml:space="preserve"> </w:t>
      </w:r>
      <w:r w:rsidRPr="009C4DF9">
        <w:rPr>
          <w:rFonts w:ascii="Bahnschrift Light" w:hAnsi="Bahnschrift Light" w:cs="Calibri"/>
          <w:b/>
          <w:bCs/>
          <w:color w:val="77206D" w:themeColor="accent5" w:themeShade="BF"/>
          <w:highlight w:val="lightGray"/>
        </w:rPr>
        <w:t>και</w:t>
      </w:r>
      <w:r w:rsidRPr="009C4DF9">
        <w:rPr>
          <w:rFonts w:ascii="Bahnschrift Light" w:hAnsi="Bahnschrift Light" w:cs="Vani"/>
          <w:b/>
          <w:bCs/>
          <w:color w:val="77206D" w:themeColor="accent5" w:themeShade="BF"/>
          <w:highlight w:val="lightGray"/>
        </w:rPr>
        <w:t xml:space="preserve"> </w:t>
      </w:r>
      <w:r w:rsidRPr="009C4DF9">
        <w:rPr>
          <w:rFonts w:ascii="Bahnschrift Light" w:hAnsi="Bahnschrift Light" w:cs="Calibri"/>
          <w:b/>
          <w:bCs/>
          <w:color w:val="77206D" w:themeColor="accent5" w:themeShade="BF"/>
          <w:highlight w:val="lightGray"/>
        </w:rPr>
        <w:t>Παραδείγματα</w:t>
      </w:r>
      <w:r w:rsidRPr="009C4DF9">
        <w:rPr>
          <w:rFonts w:ascii="Bahnschrift Light" w:hAnsi="Bahnschrift Light" w:cs="Vani"/>
          <w:b/>
          <w:bCs/>
          <w:color w:val="77206D" w:themeColor="accent5" w:themeShade="BF"/>
          <w:highlight w:val="lightGray"/>
        </w:rPr>
        <w:t xml:space="preserve"> </w:t>
      </w:r>
      <w:r w:rsidRPr="009C4DF9">
        <w:rPr>
          <w:rFonts w:ascii="Bahnschrift Light" w:hAnsi="Bahnschrift Light" w:cs="Calibri"/>
          <w:b/>
          <w:bCs/>
          <w:color w:val="77206D" w:themeColor="accent5" w:themeShade="BF"/>
          <w:highlight w:val="lightGray"/>
        </w:rPr>
        <w:t>Οθόνης</w:t>
      </w:r>
      <w:r w:rsidRPr="009C4DF9">
        <w:rPr>
          <w:rFonts w:ascii="Bahnschrift Light" w:hAnsi="Bahnschrift Light" w:cs="Vani"/>
          <w:b/>
          <w:bCs/>
          <w:color w:val="77206D" w:themeColor="accent5" w:themeShade="BF"/>
          <w:highlight w:val="lightGray"/>
        </w:rPr>
        <w:t xml:space="preserve"> (</w:t>
      </w:r>
      <w:r w:rsidRPr="009C4DF9">
        <w:rPr>
          <w:rFonts w:ascii="Bahnschrift Light" w:hAnsi="Bahnschrift Light" w:cs="Vani"/>
          <w:b/>
          <w:bCs/>
          <w:color w:val="77206D" w:themeColor="accent5" w:themeShade="BF"/>
          <w:highlight w:val="lightGray"/>
          <w:lang w:val="en-GB"/>
        </w:rPr>
        <w:t>Screenshots</w:t>
      </w:r>
      <w:r w:rsidRPr="009C4DF9">
        <w:rPr>
          <w:rFonts w:ascii="Bahnschrift Light" w:hAnsi="Bahnschrift Light" w:cs="Vani"/>
          <w:b/>
          <w:bCs/>
          <w:color w:val="77206D" w:themeColor="accent5" w:themeShade="BF"/>
          <w:highlight w:val="lightGray"/>
        </w:rPr>
        <w:t>)</w:t>
      </w:r>
    </w:p>
    <w:p w14:paraId="2AC966ED" w14:textId="77777777" w:rsidR="00606AFB" w:rsidRPr="009C4DF9" w:rsidRDefault="00606AFB" w:rsidP="000A6F89">
      <w:pPr>
        <w:jc w:val="both"/>
        <w:rPr>
          <w:rFonts w:ascii="Bahnschrift Light" w:hAnsi="Bahnschrift Light" w:cs="Vani"/>
        </w:rPr>
      </w:pPr>
    </w:p>
    <w:p w14:paraId="092588B6" w14:textId="77777777" w:rsidR="00606AFB" w:rsidRPr="009C4DF9" w:rsidRDefault="00606AFB" w:rsidP="000A6F89">
      <w:pPr>
        <w:jc w:val="both"/>
        <w:rPr>
          <w:rFonts w:ascii="Bahnschrift Light" w:hAnsi="Bahnschrift Light" w:cs="Vani"/>
        </w:rPr>
      </w:pPr>
    </w:p>
    <w:p w14:paraId="451143C9" w14:textId="77777777" w:rsidR="00606AFB" w:rsidRPr="009C4DF9" w:rsidRDefault="00606AFB" w:rsidP="000A6F89">
      <w:pPr>
        <w:jc w:val="both"/>
        <w:rPr>
          <w:rFonts w:ascii="Bahnschrift Light" w:hAnsi="Bahnschrift Light" w:cs="Vani"/>
        </w:rPr>
      </w:pPr>
    </w:p>
    <w:p w14:paraId="110C2D94" w14:textId="77777777" w:rsidR="00221A0C" w:rsidRPr="009C4DF9" w:rsidRDefault="00221A0C" w:rsidP="000A6F89">
      <w:pPr>
        <w:jc w:val="both"/>
        <w:rPr>
          <w:rFonts w:ascii="Bahnschrift Light" w:hAnsi="Bahnschrift Light" w:cs="Vani"/>
          <w:b/>
          <w:bCs/>
          <w:lang w:val="en-GB"/>
        </w:rPr>
      </w:pPr>
      <w:r w:rsidRPr="009C4DF9">
        <w:rPr>
          <w:rFonts w:ascii="Bahnschrift Light" w:hAnsi="Bahnschrift Light" w:cs="Vani"/>
          <w:b/>
          <w:bCs/>
          <w:lang w:val="en-GB"/>
        </w:rPr>
        <w:t xml:space="preserve">4.2 </w:t>
      </w:r>
      <w:proofErr w:type="spellStart"/>
      <w:r w:rsidRPr="009C4DF9">
        <w:rPr>
          <w:rFonts w:ascii="Bahnschrift Light" w:hAnsi="Bahnschrift Light" w:cs="Calibri"/>
          <w:b/>
          <w:bCs/>
          <w:lang w:val="en-GB"/>
        </w:rPr>
        <w:t>Υλο</w:t>
      </w:r>
      <w:proofErr w:type="spellEnd"/>
      <w:r w:rsidRPr="009C4DF9">
        <w:rPr>
          <w:rFonts w:ascii="Bahnschrift Light" w:hAnsi="Bahnschrift Light" w:cs="Calibri"/>
          <w:b/>
          <w:bCs/>
          <w:lang w:val="en-GB"/>
        </w:rPr>
        <w:t>ποίηση</w:t>
      </w:r>
    </w:p>
    <w:p w14:paraId="1B3D3E37" w14:textId="77777777" w:rsidR="00221A0C" w:rsidRPr="009C4DF9" w:rsidRDefault="00221A0C" w:rsidP="000A6F89">
      <w:pPr>
        <w:numPr>
          <w:ilvl w:val="0"/>
          <w:numId w:val="33"/>
        </w:numPr>
        <w:jc w:val="both"/>
        <w:rPr>
          <w:rFonts w:ascii="Bahnschrift Light" w:hAnsi="Bahnschrift Light" w:cs="Vani"/>
          <w:lang w:val="en-GB"/>
        </w:rPr>
      </w:pPr>
      <w:r w:rsidRPr="009C4DF9">
        <w:rPr>
          <w:rFonts w:ascii="Bahnschrift Light" w:hAnsi="Bahnschrift Light" w:cs="Vani"/>
          <w:lang w:val="en-GB"/>
        </w:rPr>
        <w:t>HTML structure</w:t>
      </w:r>
    </w:p>
    <w:p w14:paraId="17888758" w14:textId="7F2ADE3C" w:rsidR="00221A0C" w:rsidRPr="009C4DF9" w:rsidRDefault="00221A0C" w:rsidP="000A6F89">
      <w:pPr>
        <w:numPr>
          <w:ilvl w:val="0"/>
          <w:numId w:val="33"/>
        </w:numPr>
        <w:jc w:val="both"/>
        <w:rPr>
          <w:rFonts w:ascii="Bahnschrift Light" w:hAnsi="Bahnschrift Light" w:cs="Vani"/>
          <w:lang w:val="en-GB"/>
        </w:rPr>
      </w:pPr>
      <w:r w:rsidRPr="009C4DF9">
        <w:rPr>
          <w:rFonts w:ascii="Bahnschrift Light" w:hAnsi="Bahnschrift Light" w:cs="Vani"/>
          <w:lang w:val="en-GB"/>
        </w:rPr>
        <w:t xml:space="preserve">CSS </w:t>
      </w:r>
    </w:p>
    <w:p w14:paraId="50597FB2" w14:textId="6AB195FF" w:rsidR="00606AFB" w:rsidRPr="009C4DF9" w:rsidRDefault="00221A0C" w:rsidP="000A6F89">
      <w:pPr>
        <w:numPr>
          <w:ilvl w:val="0"/>
          <w:numId w:val="33"/>
        </w:numPr>
        <w:jc w:val="both"/>
        <w:rPr>
          <w:rFonts w:ascii="Bahnschrift Light" w:hAnsi="Bahnschrift Light" w:cs="Vani"/>
          <w:lang w:val="en-GB"/>
        </w:rPr>
      </w:pPr>
      <w:r w:rsidRPr="009C4DF9">
        <w:rPr>
          <w:rFonts w:ascii="Bahnschrift Light" w:hAnsi="Bahnschrift Light" w:cs="Vani"/>
          <w:lang w:val="en-GB"/>
        </w:rPr>
        <w:t xml:space="preserve">JavaScript </w:t>
      </w:r>
      <w:proofErr w:type="spellStart"/>
      <w:r w:rsidRPr="009C4DF9">
        <w:rPr>
          <w:rFonts w:ascii="Bahnschrift Light" w:hAnsi="Bahnschrift Light" w:cs="Calibri"/>
          <w:lang w:val="en-GB"/>
        </w:rPr>
        <w:t>λειτουργίες</w:t>
      </w:r>
      <w:proofErr w:type="spellEnd"/>
      <w:r w:rsidRPr="009C4DF9">
        <w:rPr>
          <w:rFonts w:ascii="Bahnschrift Light" w:hAnsi="Bahnschrift Light" w:cs="Vani"/>
          <w:lang w:val="en-GB"/>
        </w:rPr>
        <w:t xml:space="preserve"> </w:t>
      </w:r>
    </w:p>
    <w:p w14:paraId="2E2DEB71" w14:textId="77777777" w:rsidR="009C020A" w:rsidRPr="009C4DF9" w:rsidRDefault="009C020A" w:rsidP="000A6F89">
      <w:pPr>
        <w:pStyle w:val="Heading2"/>
        <w:rPr>
          <w:rFonts w:ascii="Bahnschrift Light" w:hAnsi="Bahnschrift Light" w:cs="Vani"/>
        </w:rPr>
      </w:pPr>
      <w:r w:rsidRPr="009C4DF9">
        <w:rPr>
          <w:rFonts w:ascii="Bahnschrift Light" w:hAnsi="Bahnschrift Light" w:cs="Vani"/>
        </w:rPr>
        <w:br w:type="page"/>
      </w:r>
      <w:bookmarkStart w:id="39" w:name="_Toc221961270"/>
      <w:r w:rsidRPr="009C4DF9">
        <w:rPr>
          <w:rFonts w:ascii="Bahnschrift Light" w:hAnsi="Bahnschrift Light" w:cs="Calibri"/>
          <w:bCs w:val="0"/>
          <w:i/>
          <w:sz w:val="44"/>
          <w:szCs w:val="44"/>
          <w:u w:val="none"/>
        </w:rPr>
        <w:lastRenderedPageBreak/>
        <w:t>Κεφάλαιο</w:t>
      </w:r>
      <w:r w:rsidRPr="009C4DF9">
        <w:rPr>
          <w:rFonts w:ascii="Bahnschrift Light" w:hAnsi="Bahnschrift Light" w:cs="Vani"/>
          <w:bCs w:val="0"/>
          <w:i/>
          <w:sz w:val="44"/>
          <w:szCs w:val="44"/>
          <w:u w:val="none"/>
        </w:rPr>
        <w:t xml:space="preserve"> 5</w:t>
      </w:r>
      <w:r w:rsidRPr="009C4DF9">
        <w:rPr>
          <w:rFonts w:ascii="Bahnschrift Light" w:hAnsi="Bahnschrift Light" w:cs="Calibri"/>
          <w:bCs w:val="0"/>
          <w:i/>
          <w:sz w:val="44"/>
          <w:szCs w:val="44"/>
          <w:u w:val="none"/>
        </w:rPr>
        <w:t>ο</w:t>
      </w:r>
      <w:bookmarkEnd w:id="39"/>
    </w:p>
    <w:p w14:paraId="5D3D5E83" w14:textId="4B7EE8A2" w:rsidR="007A6B51" w:rsidRPr="009C4DF9" w:rsidRDefault="00EB5FA4" w:rsidP="000A6F89">
      <w:pPr>
        <w:pStyle w:val="Heading3"/>
        <w:jc w:val="both"/>
        <w:rPr>
          <w:rFonts w:ascii="Bahnschrift Light" w:hAnsi="Bahnschrift Light" w:cs="Vani"/>
        </w:rPr>
      </w:pPr>
      <w:bookmarkStart w:id="40" w:name="_Toc221961271"/>
      <w:r w:rsidRPr="009C4DF9">
        <w:rPr>
          <w:rFonts w:ascii="Bahnschrift Light" w:hAnsi="Bahnschrift Light" w:cs="Calibri"/>
        </w:rPr>
        <w:t>Ιστοσελίδα</w:t>
      </w:r>
      <w:r w:rsidRPr="009C4DF9">
        <w:rPr>
          <w:rFonts w:ascii="Bahnschrift Light" w:hAnsi="Bahnschrift Light" w:cs="Vani"/>
        </w:rPr>
        <w:t xml:space="preserve"> 2</w:t>
      </w:r>
      <w:bookmarkEnd w:id="40"/>
    </w:p>
    <w:p w14:paraId="165F9EC6" w14:textId="422BAE7D" w:rsidR="00EB5FA4" w:rsidRPr="009C4DF9" w:rsidRDefault="00EB5FA4" w:rsidP="000A6F89">
      <w:pPr>
        <w:suppressAutoHyphens w:val="0"/>
        <w:jc w:val="both"/>
        <w:rPr>
          <w:rFonts w:ascii="Bahnschrift Light" w:hAnsi="Bahnschrift Light" w:cs="Vani"/>
          <w:sz w:val="23"/>
          <w:szCs w:val="20"/>
        </w:rPr>
      </w:pPr>
    </w:p>
    <w:p w14:paraId="51F61A41" w14:textId="77777777" w:rsidR="00077F4B" w:rsidRPr="009C4DF9" w:rsidRDefault="00077F4B" w:rsidP="000A6F89">
      <w:pPr>
        <w:numPr>
          <w:ilvl w:val="0"/>
          <w:numId w:val="22"/>
        </w:numPr>
        <w:jc w:val="both"/>
        <w:rPr>
          <w:rFonts w:ascii="Bahnschrift Light" w:hAnsi="Bahnschrift Light" w:cs="Vani"/>
          <w:color w:val="77206D" w:themeColor="accent5" w:themeShade="BF"/>
          <w:highlight w:val="lightGray"/>
          <w:lang w:val="en-GB"/>
        </w:rPr>
      </w:pPr>
      <w:proofErr w:type="spellStart"/>
      <w:r w:rsidRPr="009C4DF9">
        <w:rPr>
          <w:rFonts w:ascii="Bahnschrift Light" w:hAnsi="Bahnschrift Light" w:cs="Calibri"/>
          <w:b/>
          <w:bCs/>
          <w:color w:val="77206D" w:themeColor="accent5" w:themeShade="BF"/>
          <w:highlight w:val="lightGray"/>
          <w:lang w:val="en-GB"/>
        </w:rPr>
        <w:t>Σύντομη</w:t>
      </w:r>
      <w:proofErr w:type="spellEnd"/>
      <w:r w:rsidRPr="009C4DF9">
        <w:rPr>
          <w:rFonts w:ascii="Bahnschrift Light" w:hAnsi="Bahnschrift Light" w:cs="Vani"/>
          <w:b/>
          <w:bCs/>
          <w:color w:val="77206D" w:themeColor="accent5" w:themeShade="BF"/>
          <w:highlight w:val="lightGray"/>
          <w:lang w:val="en-GB"/>
        </w:rPr>
        <w:t xml:space="preserve"> </w:t>
      </w:r>
      <w:proofErr w:type="spellStart"/>
      <w:r w:rsidRPr="009C4DF9">
        <w:rPr>
          <w:rFonts w:ascii="Bahnschrift Light" w:hAnsi="Bahnschrift Light" w:cs="Calibri"/>
          <w:b/>
          <w:bCs/>
          <w:color w:val="77206D" w:themeColor="accent5" w:themeShade="BF"/>
          <w:highlight w:val="lightGray"/>
          <w:lang w:val="en-GB"/>
        </w:rPr>
        <w:t>Περιγρ</w:t>
      </w:r>
      <w:proofErr w:type="spellEnd"/>
      <w:r w:rsidRPr="009C4DF9">
        <w:rPr>
          <w:rFonts w:ascii="Bahnschrift Light" w:hAnsi="Bahnschrift Light" w:cs="Calibri"/>
          <w:b/>
          <w:bCs/>
          <w:color w:val="77206D" w:themeColor="accent5" w:themeShade="BF"/>
          <w:highlight w:val="lightGray"/>
          <w:lang w:val="en-GB"/>
        </w:rPr>
        <w:t>αφή</w:t>
      </w:r>
    </w:p>
    <w:p w14:paraId="695A1CEE" w14:textId="77777777" w:rsidR="00077F4B" w:rsidRPr="009C4DF9" w:rsidRDefault="00077F4B" w:rsidP="000A6F89">
      <w:pPr>
        <w:numPr>
          <w:ilvl w:val="1"/>
          <w:numId w:val="22"/>
        </w:numPr>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Σκοπός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σελίδας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w:t>
      </w:r>
      <w:r w:rsidRPr="009C4DF9">
        <w:rPr>
          <w:rFonts w:ascii="Bahnschrift Light" w:hAnsi="Bahnschrift Light" w:cs="Vani"/>
          <w:color w:val="77206D" w:themeColor="accent5" w:themeShade="BF"/>
          <w:highlight w:val="lightGray"/>
        </w:rPr>
        <w:t>.</w:t>
      </w:r>
      <w:r w:rsidRPr="009C4DF9">
        <w:rPr>
          <w:rFonts w:ascii="Bahnschrift Light" w:hAnsi="Bahnschrift Light" w:cs="Calibri"/>
          <w:color w:val="77206D" w:themeColor="accent5" w:themeShade="BF"/>
          <w:highlight w:val="lightGray"/>
        </w:rPr>
        <w:t>χ</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ενημέρωση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για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υπηρεσίες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πώληση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προϊόντων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επικοινωνία</w:t>
      </w:r>
      <w:r w:rsidRPr="009C4DF9">
        <w:rPr>
          <w:rFonts w:ascii="Bahnschrift Light" w:hAnsi="Bahnschrift Light" w:cs="Vani"/>
          <w:color w:val="77206D" w:themeColor="accent5" w:themeShade="BF"/>
          <w:highlight w:val="lightGray"/>
        </w:rPr>
        <w:t>).</w:t>
      </w:r>
    </w:p>
    <w:p w14:paraId="4114D730" w14:textId="77777777" w:rsidR="00077F4B" w:rsidRPr="009C4DF9" w:rsidRDefault="00077F4B" w:rsidP="000A6F89">
      <w:pPr>
        <w:numPr>
          <w:ilvl w:val="1"/>
          <w:numId w:val="22"/>
        </w:numPr>
        <w:jc w:val="both"/>
        <w:rPr>
          <w:rFonts w:ascii="Bahnschrift Light" w:hAnsi="Bahnschrift Light" w:cs="Vani"/>
          <w:color w:val="77206D" w:themeColor="accent5" w:themeShade="BF"/>
          <w:highlight w:val="lightGray"/>
        </w:rPr>
      </w:pPr>
      <w:proofErr w:type="spellStart"/>
      <w:r w:rsidRPr="009C4DF9">
        <w:rPr>
          <w:rFonts w:ascii="Bahnschrift Light" w:hAnsi="Bahnschrift Light" w:cs="Calibri"/>
          <w:color w:val="77206D" w:themeColor="accent5" w:themeShade="BF"/>
          <w:highlight w:val="lightGray"/>
        </w:rPr>
        <w:t>Στοχευόμενο</w:t>
      </w:r>
      <w:proofErr w:type="spellEnd"/>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κοινό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w:t>
      </w:r>
      <w:r w:rsidRPr="009C4DF9">
        <w:rPr>
          <w:rFonts w:ascii="Bahnschrift Light" w:hAnsi="Bahnschrift Light" w:cs="Vani"/>
          <w:color w:val="77206D" w:themeColor="accent5" w:themeShade="BF"/>
          <w:highlight w:val="lightGray"/>
        </w:rPr>
        <w:t>.</w:t>
      </w:r>
      <w:r w:rsidRPr="009C4DF9">
        <w:rPr>
          <w:rFonts w:ascii="Bahnschrift Light" w:hAnsi="Bahnschrift Light" w:cs="Calibri"/>
          <w:color w:val="77206D" w:themeColor="accent5" w:themeShade="BF"/>
          <w:highlight w:val="lightGray"/>
        </w:rPr>
        <w:t>χ</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πελάτες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εταιρίας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τηλεφωνίας</w:t>
      </w:r>
      <w:r w:rsidRPr="009C4DF9">
        <w:rPr>
          <w:rFonts w:ascii="Bahnschrift Light" w:hAnsi="Bahnschrift Light" w:cs="Vani"/>
          <w:color w:val="77206D" w:themeColor="accent5" w:themeShade="BF"/>
          <w:highlight w:val="lightGray"/>
        </w:rPr>
        <w:t>).</w:t>
      </w:r>
    </w:p>
    <w:p w14:paraId="57902886" w14:textId="77777777" w:rsidR="00077F4B" w:rsidRPr="009C4DF9" w:rsidRDefault="00077F4B" w:rsidP="000A6F89">
      <w:pPr>
        <w:numPr>
          <w:ilvl w:val="1"/>
          <w:numId w:val="22"/>
        </w:numPr>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Τι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ρόλο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έχει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πείραμά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w:t>
      </w:r>
      <w:r w:rsidRPr="009C4DF9">
        <w:rPr>
          <w:rFonts w:ascii="Bahnschrift Light" w:hAnsi="Bahnschrift Light" w:cs="Vani"/>
          <w:color w:val="77206D" w:themeColor="accent5" w:themeShade="BF"/>
          <w:highlight w:val="lightGray"/>
        </w:rPr>
        <w:t>.</w:t>
      </w:r>
      <w:r w:rsidRPr="009C4DF9">
        <w:rPr>
          <w:rFonts w:ascii="Bahnschrift Light" w:hAnsi="Bahnschrift Light" w:cs="Calibri"/>
          <w:color w:val="77206D" w:themeColor="accent5" w:themeShade="BF"/>
          <w:highlight w:val="lightGray"/>
        </w:rPr>
        <w:t>χ</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σύγκριση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διαφορετικών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Vani"/>
          <w:color w:val="77206D" w:themeColor="accent5" w:themeShade="BF"/>
          <w:highlight w:val="lightGray"/>
          <w:lang w:val="en-GB"/>
        </w:rPr>
        <w:t>UI</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προσεγγίσεων</w:t>
      </w:r>
      <w:r w:rsidRPr="009C4DF9">
        <w:rPr>
          <w:rFonts w:ascii="Bahnschrift Light" w:hAnsi="Bahnschrift Light" w:cs="Vani"/>
          <w:color w:val="77206D" w:themeColor="accent5" w:themeShade="BF"/>
          <w:highlight w:val="lightGray"/>
        </w:rPr>
        <w:t>).</w:t>
      </w:r>
    </w:p>
    <w:p w14:paraId="506F7F96" w14:textId="77777777" w:rsidR="00077F4B" w:rsidRPr="009C4DF9" w:rsidRDefault="00077F4B" w:rsidP="000A6F89">
      <w:pPr>
        <w:numPr>
          <w:ilvl w:val="0"/>
          <w:numId w:val="22"/>
        </w:numPr>
        <w:jc w:val="both"/>
        <w:rPr>
          <w:rFonts w:ascii="Bahnschrift Light" w:hAnsi="Bahnschrift Light" w:cs="Vani"/>
          <w:color w:val="77206D" w:themeColor="accent5" w:themeShade="BF"/>
          <w:highlight w:val="lightGray"/>
          <w:lang w:val="en-GB"/>
        </w:rPr>
      </w:pPr>
      <w:proofErr w:type="spellStart"/>
      <w:r w:rsidRPr="009C4DF9">
        <w:rPr>
          <w:rFonts w:ascii="Bahnschrift Light" w:hAnsi="Bahnschrift Light" w:cs="Calibri"/>
          <w:b/>
          <w:bCs/>
          <w:color w:val="77206D" w:themeColor="accent5" w:themeShade="BF"/>
          <w:highlight w:val="lightGray"/>
          <w:lang w:val="en-GB"/>
        </w:rPr>
        <w:t>Σχεδι</w:t>
      </w:r>
      <w:proofErr w:type="spellEnd"/>
      <w:r w:rsidRPr="009C4DF9">
        <w:rPr>
          <w:rFonts w:ascii="Bahnschrift Light" w:hAnsi="Bahnschrift Light" w:cs="Calibri"/>
          <w:b/>
          <w:bCs/>
          <w:color w:val="77206D" w:themeColor="accent5" w:themeShade="BF"/>
          <w:highlight w:val="lightGray"/>
          <w:lang w:val="en-GB"/>
        </w:rPr>
        <w:t>αστικές</w:t>
      </w:r>
      <w:r w:rsidRPr="009C4DF9">
        <w:rPr>
          <w:rFonts w:ascii="Bahnschrift Light" w:hAnsi="Bahnschrift Light" w:cs="Vani"/>
          <w:b/>
          <w:bCs/>
          <w:color w:val="77206D" w:themeColor="accent5" w:themeShade="BF"/>
          <w:highlight w:val="lightGray"/>
          <w:lang w:val="en-GB"/>
        </w:rPr>
        <w:t xml:space="preserve"> </w:t>
      </w:r>
      <w:r w:rsidRPr="009C4DF9">
        <w:rPr>
          <w:rFonts w:ascii="Bahnschrift Light" w:hAnsi="Bahnschrift Light" w:cs="Calibri"/>
          <w:b/>
          <w:bCs/>
          <w:color w:val="77206D" w:themeColor="accent5" w:themeShade="BF"/>
          <w:highlight w:val="lightGray"/>
          <w:lang w:val="en-GB"/>
        </w:rPr>
        <w:t>Επ</w:t>
      </w:r>
      <w:proofErr w:type="spellStart"/>
      <w:r w:rsidRPr="009C4DF9">
        <w:rPr>
          <w:rFonts w:ascii="Bahnschrift Light" w:hAnsi="Bahnschrift Light" w:cs="Calibri"/>
          <w:b/>
          <w:bCs/>
          <w:color w:val="77206D" w:themeColor="accent5" w:themeShade="BF"/>
          <w:highlight w:val="lightGray"/>
          <w:lang w:val="en-GB"/>
        </w:rPr>
        <w:t>ιλογές</w:t>
      </w:r>
      <w:proofErr w:type="spellEnd"/>
      <w:r w:rsidRPr="009C4DF9">
        <w:rPr>
          <w:rFonts w:ascii="Bahnschrift Light" w:hAnsi="Bahnschrift Light" w:cs="Vani"/>
          <w:b/>
          <w:bCs/>
          <w:color w:val="77206D" w:themeColor="accent5" w:themeShade="BF"/>
          <w:highlight w:val="lightGray"/>
          <w:lang w:val="en-GB"/>
        </w:rPr>
        <w:t xml:space="preserve"> (UI/UX)</w:t>
      </w:r>
    </w:p>
    <w:p w14:paraId="607E6E57" w14:textId="77777777" w:rsidR="00077F4B" w:rsidRPr="009C4DF9" w:rsidRDefault="00077F4B" w:rsidP="000A6F89">
      <w:pPr>
        <w:numPr>
          <w:ilvl w:val="1"/>
          <w:numId w:val="22"/>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color w:val="77206D" w:themeColor="accent5" w:themeShade="BF"/>
          <w:highlight w:val="lightGray"/>
          <w:lang w:val="en-GB"/>
        </w:rPr>
        <w:t>Layout (</w:t>
      </w:r>
      <w:proofErr w:type="spellStart"/>
      <w:r w:rsidRPr="009C4DF9">
        <w:rPr>
          <w:rFonts w:ascii="Bahnschrift Light" w:hAnsi="Bahnschrift Light" w:cs="Calibri"/>
          <w:color w:val="77206D" w:themeColor="accent5" w:themeShade="BF"/>
          <w:highlight w:val="lightGray"/>
          <w:lang w:val="en-GB"/>
        </w:rPr>
        <w:t>δομή</w:t>
      </w:r>
      <w:proofErr w:type="spellEnd"/>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το</w:t>
      </w:r>
      <w:proofErr w:type="spellEnd"/>
      <w:r w:rsidRPr="009C4DF9">
        <w:rPr>
          <w:rFonts w:ascii="Bahnschrift Light" w:hAnsi="Bahnschrift Light" w:cs="Calibri"/>
          <w:color w:val="77206D" w:themeColor="accent5" w:themeShade="BF"/>
          <w:highlight w:val="lightGray"/>
          <w:lang w:val="en-GB"/>
        </w:rPr>
        <w:t>ποθέτηση</w:t>
      </w:r>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στοιχείων</w:t>
      </w:r>
      <w:proofErr w:type="spellEnd"/>
      <w:r w:rsidRPr="009C4DF9">
        <w:rPr>
          <w:rFonts w:ascii="Bahnschrift Light" w:hAnsi="Bahnschrift Light" w:cs="Vani"/>
          <w:color w:val="77206D" w:themeColor="accent5" w:themeShade="BF"/>
          <w:highlight w:val="lightGray"/>
          <w:lang w:val="en-GB"/>
        </w:rPr>
        <w:t>).</w:t>
      </w:r>
    </w:p>
    <w:p w14:paraId="6D5BD911" w14:textId="77777777" w:rsidR="00077F4B" w:rsidRPr="009C4DF9" w:rsidRDefault="00077F4B" w:rsidP="000A6F89">
      <w:pPr>
        <w:numPr>
          <w:ilvl w:val="1"/>
          <w:numId w:val="22"/>
        </w:numPr>
        <w:jc w:val="both"/>
        <w:rPr>
          <w:rFonts w:ascii="Bahnschrift Light" w:hAnsi="Bahnschrift Light" w:cs="Vani"/>
          <w:color w:val="77206D" w:themeColor="accent5" w:themeShade="BF"/>
          <w:highlight w:val="lightGray"/>
          <w:lang w:val="en-GB"/>
        </w:rPr>
      </w:pPr>
      <w:proofErr w:type="spellStart"/>
      <w:r w:rsidRPr="009C4DF9">
        <w:rPr>
          <w:rFonts w:ascii="Bahnschrift Light" w:hAnsi="Bahnschrift Light" w:cs="Calibri"/>
          <w:color w:val="77206D" w:themeColor="accent5" w:themeShade="BF"/>
          <w:highlight w:val="lightGray"/>
          <w:lang w:val="en-GB"/>
        </w:rPr>
        <w:t>Χρώμ</w:t>
      </w:r>
      <w:proofErr w:type="spellEnd"/>
      <w:r w:rsidRPr="009C4DF9">
        <w:rPr>
          <w:rFonts w:ascii="Bahnschrift Light" w:hAnsi="Bahnschrift Light" w:cs="Calibri"/>
          <w:color w:val="77206D" w:themeColor="accent5" w:themeShade="BF"/>
          <w:highlight w:val="lightGray"/>
          <w:lang w:val="en-GB"/>
        </w:rPr>
        <w:t>ατα</w:t>
      </w:r>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γρ</w:t>
      </w:r>
      <w:proofErr w:type="spellEnd"/>
      <w:r w:rsidRPr="009C4DF9">
        <w:rPr>
          <w:rFonts w:ascii="Bahnschrift Light" w:hAnsi="Bahnschrift Light" w:cs="Calibri"/>
          <w:color w:val="77206D" w:themeColor="accent5" w:themeShade="BF"/>
          <w:highlight w:val="lightGray"/>
          <w:lang w:val="en-GB"/>
        </w:rPr>
        <w:t>αμματοσειρές</w:t>
      </w:r>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εικόνες</w:t>
      </w:r>
      <w:proofErr w:type="spellEnd"/>
      <w:r w:rsidRPr="009C4DF9">
        <w:rPr>
          <w:rFonts w:ascii="Bahnschrift Light" w:hAnsi="Bahnschrift Light" w:cs="Vani"/>
          <w:color w:val="77206D" w:themeColor="accent5" w:themeShade="BF"/>
          <w:highlight w:val="lightGray"/>
          <w:lang w:val="en-GB"/>
        </w:rPr>
        <w:t>.</w:t>
      </w:r>
    </w:p>
    <w:p w14:paraId="77A35CBB" w14:textId="77777777" w:rsidR="00077F4B" w:rsidRPr="009C4DF9" w:rsidRDefault="00077F4B" w:rsidP="000A6F89">
      <w:pPr>
        <w:numPr>
          <w:ilvl w:val="1"/>
          <w:numId w:val="22"/>
        </w:numPr>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Σχεδιαστικά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μοτίβα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πρότυπα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χρησιμοποιείς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Vani"/>
          <w:color w:val="77206D" w:themeColor="accent5" w:themeShade="BF"/>
          <w:highlight w:val="lightGray"/>
          <w:lang w:val="en-GB"/>
        </w:rPr>
        <w:t>design</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Vani"/>
          <w:color w:val="77206D" w:themeColor="accent5" w:themeShade="BF"/>
          <w:highlight w:val="lightGray"/>
          <w:lang w:val="en-GB"/>
        </w:rPr>
        <w:t>patterns</w:t>
      </w:r>
      <w:r w:rsidRPr="009C4DF9">
        <w:rPr>
          <w:rFonts w:ascii="Bahnschrift Light" w:hAnsi="Bahnschrift Light" w:cs="Vani"/>
          <w:color w:val="77206D" w:themeColor="accent5" w:themeShade="BF"/>
          <w:highlight w:val="lightGray"/>
        </w:rPr>
        <w:t>).</w:t>
      </w:r>
    </w:p>
    <w:p w14:paraId="51296001" w14:textId="77777777" w:rsidR="00077F4B" w:rsidRPr="009C4DF9" w:rsidRDefault="00077F4B" w:rsidP="000A6F89">
      <w:pPr>
        <w:numPr>
          <w:ilvl w:val="1"/>
          <w:numId w:val="22"/>
        </w:numPr>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Χρησιμοποιούμενες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τεχνολογίες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Vani"/>
          <w:color w:val="77206D" w:themeColor="accent5" w:themeShade="BF"/>
          <w:highlight w:val="lightGray"/>
          <w:lang w:val="en-GB"/>
        </w:rPr>
        <w:t>HTML</w:t>
      </w:r>
      <w:r w:rsidRPr="009C4DF9">
        <w:rPr>
          <w:rFonts w:ascii="Bahnschrift Light" w:hAnsi="Bahnschrift Light" w:cs="Vani"/>
          <w:color w:val="77206D" w:themeColor="accent5" w:themeShade="BF"/>
          <w:highlight w:val="lightGray"/>
        </w:rPr>
        <w:t>/</w:t>
      </w:r>
      <w:r w:rsidRPr="009C4DF9">
        <w:rPr>
          <w:rFonts w:ascii="Bahnschrift Light" w:hAnsi="Bahnschrift Light" w:cs="Vani"/>
          <w:color w:val="77206D" w:themeColor="accent5" w:themeShade="BF"/>
          <w:highlight w:val="lightGray"/>
          <w:lang w:val="en-GB"/>
        </w:rPr>
        <w:t>CSS</w:t>
      </w:r>
      <w:r w:rsidRPr="009C4DF9">
        <w:rPr>
          <w:rFonts w:ascii="Bahnschrift Light" w:hAnsi="Bahnschrift Light" w:cs="Vani"/>
          <w:color w:val="77206D" w:themeColor="accent5" w:themeShade="BF"/>
          <w:highlight w:val="lightGray"/>
        </w:rPr>
        <w:t>/</w:t>
      </w:r>
      <w:r w:rsidRPr="009C4DF9">
        <w:rPr>
          <w:rFonts w:ascii="Bahnschrift Light" w:hAnsi="Bahnschrift Light" w:cs="Vani"/>
          <w:color w:val="77206D" w:themeColor="accent5" w:themeShade="BF"/>
          <w:highlight w:val="lightGray"/>
          <w:lang w:val="en-GB"/>
        </w:rPr>
        <w:t>JS</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Vani"/>
          <w:color w:val="77206D" w:themeColor="accent5" w:themeShade="BF"/>
          <w:highlight w:val="lightGray"/>
          <w:lang w:val="en-GB"/>
        </w:rPr>
        <w:t>frameworks</w:t>
      </w:r>
      <w:r w:rsidRPr="009C4DF9">
        <w:rPr>
          <w:rFonts w:ascii="Bahnschrift Light" w:hAnsi="Bahnschrift Light" w:cs="Vani"/>
          <w:color w:val="77206D" w:themeColor="accent5" w:themeShade="BF"/>
          <w:highlight w:val="lightGray"/>
        </w:rPr>
        <w:t>).</w:t>
      </w:r>
    </w:p>
    <w:p w14:paraId="3B54D9C2" w14:textId="77777777" w:rsidR="00077F4B" w:rsidRPr="009C4DF9" w:rsidRDefault="00077F4B" w:rsidP="000A6F89">
      <w:pPr>
        <w:numPr>
          <w:ilvl w:val="0"/>
          <w:numId w:val="22"/>
        </w:numPr>
        <w:jc w:val="both"/>
        <w:rPr>
          <w:rFonts w:ascii="Bahnschrift Light" w:hAnsi="Bahnschrift Light" w:cs="Vani"/>
          <w:color w:val="77206D" w:themeColor="accent5" w:themeShade="BF"/>
          <w:highlight w:val="lightGray"/>
          <w:lang w:val="en-GB"/>
        </w:rPr>
      </w:pPr>
      <w:proofErr w:type="spellStart"/>
      <w:r w:rsidRPr="009C4DF9">
        <w:rPr>
          <w:rFonts w:ascii="Bahnschrift Light" w:hAnsi="Bahnschrift Light" w:cs="Calibri"/>
          <w:b/>
          <w:bCs/>
          <w:color w:val="77206D" w:themeColor="accent5" w:themeShade="BF"/>
          <w:highlight w:val="lightGray"/>
          <w:lang w:val="en-GB"/>
        </w:rPr>
        <w:t>Λειτουργικότητ</w:t>
      </w:r>
      <w:proofErr w:type="spellEnd"/>
      <w:r w:rsidRPr="009C4DF9">
        <w:rPr>
          <w:rFonts w:ascii="Bahnschrift Light" w:hAnsi="Bahnschrift Light" w:cs="Calibri"/>
          <w:b/>
          <w:bCs/>
          <w:color w:val="77206D" w:themeColor="accent5" w:themeShade="BF"/>
          <w:highlight w:val="lightGray"/>
          <w:lang w:val="en-GB"/>
        </w:rPr>
        <w:t>α</w:t>
      </w:r>
    </w:p>
    <w:p w14:paraId="4132C7AF" w14:textId="77777777" w:rsidR="00077F4B" w:rsidRPr="009C4DF9" w:rsidRDefault="00077F4B" w:rsidP="000A6F89">
      <w:pPr>
        <w:numPr>
          <w:ilvl w:val="1"/>
          <w:numId w:val="22"/>
        </w:numPr>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Περιγραφή</w:t>
      </w:r>
      <w:r w:rsidRPr="009C4DF9">
        <w:rPr>
          <w:rFonts w:ascii="Bahnschrift Light" w:hAnsi="Bahnschrift Light" w:cs="Vani"/>
          <w:color w:val="77206D" w:themeColor="accent5" w:themeShade="BF"/>
          <w:highlight w:val="lightGray"/>
        </w:rPr>
        <w:t xml:space="preserve"> </w:t>
      </w:r>
      <w:proofErr w:type="spellStart"/>
      <w:r w:rsidRPr="009C4DF9">
        <w:rPr>
          <w:rFonts w:ascii="Bahnschrift Light" w:hAnsi="Bahnschrift Light" w:cs="Calibri"/>
          <w:color w:val="77206D" w:themeColor="accent5" w:themeShade="BF"/>
          <w:highlight w:val="lightGray"/>
        </w:rPr>
        <w:t>διαδραστικών</w:t>
      </w:r>
      <w:proofErr w:type="spellEnd"/>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στοιχείων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φόρμες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μενού</w:t>
      </w:r>
      <w:r w:rsidRPr="009C4DF9">
        <w:rPr>
          <w:rFonts w:ascii="Bahnschrift Light" w:hAnsi="Bahnschrift Light" w:cs="Vani"/>
          <w:color w:val="77206D" w:themeColor="accent5" w:themeShade="BF"/>
          <w:highlight w:val="lightGray"/>
        </w:rPr>
        <w:t xml:space="preserve">, </w:t>
      </w:r>
      <w:proofErr w:type="spellStart"/>
      <w:r w:rsidRPr="009C4DF9">
        <w:rPr>
          <w:rFonts w:ascii="Bahnschrift Light" w:hAnsi="Bahnschrift Light" w:cs="Calibri"/>
          <w:color w:val="77206D" w:themeColor="accent5" w:themeShade="BF"/>
          <w:highlight w:val="lightGray"/>
        </w:rPr>
        <w:t>καρουζέλ</w:t>
      </w:r>
      <w:proofErr w:type="spellEnd"/>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κουμπιά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κ</w:t>
      </w:r>
      <w:r w:rsidRPr="009C4DF9">
        <w:rPr>
          <w:rFonts w:ascii="Bahnschrift Light" w:hAnsi="Bahnschrift Light" w:cs="Vani"/>
          <w:color w:val="77206D" w:themeColor="accent5" w:themeShade="BF"/>
          <w:highlight w:val="lightGray"/>
        </w:rPr>
        <w:t>.</w:t>
      </w:r>
      <w:r w:rsidRPr="009C4DF9">
        <w:rPr>
          <w:rFonts w:ascii="Bahnschrift Light" w:hAnsi="Bahnschrift Light" w:cs="Calibri"/>
          <w:color w:val="77206D" w:themeColor="accent5" w:themeShade="BF"/>
          <w:highlight w:val="lightGray"/>
        </w:rPr>
        <w:t>λπ</w:t>
      </w:r>
      <w:r w:rsidRPr="009C4DF9">
        <w:rPr>
          <w:rFonts w:ascii="Bahnschrift Light" w:hAnsi="Bahnschrift Light" w:cs="Vani"/>
          <w:color w:val="77206D" w:themeColor="accent5" w:themeShade="BF"/>
          <w:highlight w:val="lightGray"/>
        </w:rPr>
        <w:t>.).</w:t>
      </w:r>
    </w:p>
    <w:p w14:paraId="5423671B" w14:textId="77777777" w:rsidR="00077F4B" w:rsidRPr="009C4DF9" w:rsidRDefault="00077F4B" w:rsidP="000A6F89">
      <w:pPr>
        <w:numPr>
          <w:ilvl w:val="1"/>
          <w:numId w:val="22"/>
        </w:numPr>
        <w:jc w:val="both"/>
        <w:rPr>
          <w:rFonts w:ascii="Bahnschrift Light" w:hAnsi="Bahnschrift Light" w:cs="Vani"/>
          <w:color w:val="77206D" w:themeColor="accent5" w:themeShade="BF"/>
          <w:highlight w:val="lightGray"/>
          <w:lang w:val="en-GB"/>
        </w:rPr>
      </w:pPr>
      <w:proofErr w:type="spellStart"/>
      <w:r w:rsidRPr="009C4DF9">
        <w:rPr>
          <w:rFonts w:ascii="Bahnschrift Light" w:hAnsi="Bahnschrift Light" w:cs="Cambria"/>
          <w:color w:val="77206D" w:themeColor="accent5" w:themeShade="BF"/>
          <w:highlight w:val="lightGray"/>
          <w:lang w:val="en-GB"/>
        </w:rPr>
        <w:t>Τεχνικές</w:t>
      </w:r>
      <w:proofErr w:type="spellEnd"/>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mbria"/>
          <w:color w:val="77206D" w:themeColor="accent5" w:themeShade="BF"/>
          <w:highlight w:val="lightGray"/>
          <w:lang w:val="en-GB"/>
        </w:rPr>
        <w:t>λε</w:t>
      </w:r>
      <w:proofErr w:type="spellEnd"/>
      <w:r w:rsidRPr="009C4DF9">
        <w:rPr>
          <w:rFonts w:ascii="Bahnschrift Light" w:hAnsi="Bahnschrift Light" w:cs="Cambria"/>
          <w:color w:val="77206D" w:themeColor="accent5" w:themeShade="BF"/>
          <w:highlight w:val="lightGray"/>
          <w:lang w:val="en-GB"/>
        </w:rPr>
        <w:t>πτομέρειες</w:t>
      </w:r>
      <w:r w:rsidRPr="009C4DF9">
        <w:rPr>
          <w:rFonts w:ascii="Bahnschrift Light" w:hAnsi="Bahnschrift Light" w:cs="Vani"/>
          <w:color w:val="77206D" w:themeColor="accent5" w:themeShade="BF"/>
          <w:highlight w:val="lightGray"/>
          <w:lang w:val="en-GB"/>
        </w:rPr>
        <w:t xml:space="preserve"> (responsive design, accessibility features).</w:t>
      </w:r>
    </w:p>
    <w:p w14:paraId="6D374B2D" w14:textId="77777777" w:rsidR="00077F4B" w:rsidRPr="009C4DF9" w:rsidRDefault="00077F4B" w:rsidP="000A6F89">
      <w:pPr>
        <w:numPr>
          <w:ilvl w:val="0"/>
          <w:numId w:val="22"/>
        </w:numPr>
        <w:jc w:val="both"/>
        <w:rPr>
          <w:rFonts w:ascii="Bahnschrift Light" w:hAnsi="Bahnschrift Light" w:cs="Vani"/>
          <w:color w:val="77206D" w:themeColor="accent5" w:themeShade="BF"/>
          <w:highlight w:val="lightGray"/>
          <w:lang w:val="en-GB"/>
        </w:rPr>
      </w:pPr>
      <w:proofErr w:type="spellStart"/>
      <w:r w:rsidRPr="009C4DF9">
        <w:rPr>
          <w:rFonts w:ascii="Bahnschrift Light" w:hAnsi="Bahnschrift Light" w:cs="Cambria"/>
          <w:b/>
          <w:bCs/>
          <w:color w:val="77206D" w:themeColor="accent5" w:themeShade="BF"/>
          <w:highlight w:val="lightGray"/>
          <w:lang w:val="en-GB"/>
        </w:rPr>
        <w:t>Στόχος</w:t>
      </w:r>
      <w:proofErr w:type="spellEnd"/>
      <w:r w:rsidRPr="009C4DF9">
        <w:rPr>
          <w:rFonts w:ascii="Bahnschrift Light" w:hAnsi="Bahnschrift Light" w:cs="Vani"/>
          <w:b/>
          <w:bCs/>
          <w:color w:val="77206D" w:themeColor="accent5" w:themeShade="BF"/>
          <w:highlight w:val="lightGray"/>
          <w:lang w:val="en-GB"/>
        </w:rPr>
        <w:t xml:space="preserve"> </w:t>
      </w:r>
      <w:proofErr w:type="spellStart"/>
      <w:r w:rsidRPr="009C4DF9">
        <w:rPr>
          <w:rFonts w:ascii="Bahnschrift Light" w:hAnsi="Bahnschrift Light" w:cs="Cambria"/>
          <w:b/>
          <w:bCs/>
          <w:color w:val="77206D" w:themeColor="accent5" w:themeShade="BF"/>
          <w:highlight w:val="lightGray"/>
          <w:lang w:val="en-GB"/>
        </w:rPr>
        <w:t>Σχεδί</w:t>
      </w:r>
      <w:proofErr w:type="spellEnd"/>
      <w:r w:rsidRPr="009C4DF9">
        <w:rPr>
          <w:rFonts w:ascii="Bahnschrift Light" w:hAnsi="Bahnschrift Light" w:cs="Cambria"/>
          <w:b/>
          <w:bCs/>
          <w:color w:val="77206D" w:themeColor="accent5" w:themeShade="BF"/>
          <w:highlight w:val="lightGray"/>
          <w:lang w:val="en-GB"/>
        </w:rPr>
        <w:t>ασης</w:t>
      </w:r>
    </w:p>
    <w:p w14:paraId="7D4BEB6A" w14:textId="77777777" w:rsidR="00077F4B" w:rsidRPr="009C4DF9" w:rsidRDefault="00077F4B" w:rsidP="000A6F89">
      <w:pPr>
        <w:numPr>
          <w:ilvl w:val="1"/>
          <w:numId w:val="22"/>
        </w:numPr>
        <w:jc w:val="both"/>
        <w:rPr>
          <w:rFonts w:ascii="Bahnschrift Light" w:hAnsi="Bahnschrift Light" w:cs="Vani"/>
          <w:color w:val="77206D" w:themeColor="accent5" w:themeShade="BF"/>
          <w:highlight w:val="lightGray"/>
        </w:rPr>
      </w:pPr>
      <w:r w:rsidRPr="009C4DF9">
        <w:rPr>
          <w:rFonts w:ascii="Bahnschrift Light" w:hAnsi="Bahnschrift Light" w:cs="Cambria"/>
          <w:color w:val="77206D" w:themeColor="accent5" w:themeShade="BF"/>
          <w:highlight w:val="lightGray"/>
        </w:rPr>
        <w:t>Τι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mbria"/>
          <w:color w:val="77206D" w:themeColor="accent5" w:themeShade="BF"/>
          <w:highlight w:val="lightGray"/>
        </w:rPr>
        <w:t>ήθελες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mbria"/>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mbria"/>
          <w:color w:val="77206D" w:themeColor="accent5" w:themeShade="BF"/>
          <w:highlight w:val="lightGray"/>
        </w:rPr>
        <w:t>πετύχεις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mbria"/>
          <w:color w:val="77206D" w:themeColor="accent5" w:themeShade="BF"/>
          <w:highlight w:val="lightGray"/>
        </w:rPr>
        <w:t>π</w:t>
      </w:r>
      <w:r w:rsidRPr="009C4DF9">
        <w:rPr>
          <w:rFonts w:ascii="Bahnschrift Light" w:hAnsi="Bahnschrift Light" w:cs="Vani"/>
          <w:color w:val="77206D" w:themeColor="accent5" w:themeShade="BF"/>
          <w:highlight w:val="lightGray"/>
        </w:rPr>
        <w:t>.</w:t>
      </w:r>
      <w:r w:rsidRPr="009C4DF9">
        <w:rPr>
          <w:rFonts w:ascii="Bahnschrift Light" w:hAnsi="Bahnschrift Light" w:cs="Cambria"/>
          <w:color w:val="77206D" w:themeColor="accent5" w:themeShade="BF"/>
          <w:highlight w:val="lightGray"/>
        </w:rPr>
        <w:t>χ</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mbria"/>
          <w:color w:val="77206D" w:themeColor="accent5" w:themeShade="BF"/>
          <w:highlight w:val="lightGray"/>
        </w:rPr>
        <w:t>απλότητα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mbria"/>
          <w:color w:val="77206D" w:themeColor="accent5" w:themeShade="BF"/>
          <w:highlight w:val="lightGray"/>
        </w:rPr>
        <w:t>μινιμαλιστικό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mbria"/>
          <w:color w:val="77206D" w:themeColor="accent5" w:themeShade="BF"/>
          <w:highlight w:val="lightGray"/>
        </w:rPr>
        <w:t>στυλ</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mbria"/>
          <w:color w:val="77206D" w:themeColor="accent5" w:themeShade="BF"/>
          <w:highlight w:val="lightGray"/>
        </w:rPr>
        <w:t>πληροφόρησ</w:t>
      </w:r>
      <w:r w:rsidRPr="009C4DF9">
        <w:rPr>
          <w:rFonts w:ascii="Bahnschrift Light" w:hAnsi="Bahnschrift Light" w:cs="Calibri"/>
          <w:color w:val="77206D" w:themeColor="accent5" w:themeShade="BF"/>
          <w:highlight w:val="lightGray"/>
        </w:rPr>
        <w:t>η</w:t>
      </w:r>
      <w:r w:rsidRPr="009C4DF9">
        <w:rPr>
          <w:rFonts w:ascii="Bahnschrift Light" w:hAnsi="Bahnschrift Light" w:cs="Vani"/>
          <w:color w:val="77206D" w:themeColor="accent5" w:themeShade="BF"/>
          <w:highlight w:val="lightGray"/>
        </w:rPr>
        <w:t>).</w:t>
      </w:r>
    </w:p>
    <w:p w14:paraId="64933B44" w14:textId="77777777" w:rsidR="00077F4B" w:rsidRPr="009C4DF9" w:rsidRDefault="00077F4B" w:rsidP="000A6F89">
      <w:pPr>
        <w:numPr>
          <w:ilvl w:val="1"/>
          <w:numId w:val="22"/>
        </w:numPr>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Πώς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διαφέρει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από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τις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άλλες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δύο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σελίδες</w:t>
      </w:r>
      <w:r w:rsidRPr="009C4DF9">
        <w:rPr>
          <w:rFonts w:ascii="Bahnschrift Light" w:hAnsi="Bahnschrift Light" w:cs="Vani"/>
          <w:color w:val="77206D" w:themeColor="accent5" w:themeShade="BF"/>
          <w:highlight w:val="lightGray"/>
        </w:rPr>
        <w:t>.</w:t>
      </w:r>
    </w:p>
    <w:p w14:paraId="7F557FFC" w14:textId="77777777" w:rsidR="00077F4B" w:rsidRPr="009C4DF9" w:rsidRDefault="00077F4B" w:rsidP="000A6F89">
      <w:pPr>
        <w:numPr>
          <w:ilvl w:val="0"/>
          <w:numId w:val="22"/>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b/>
          <w:bCs/>
          <w:color w:val="77206D" w:themeColor="accent5" w:themeShade="BF"/>
          <w:highlight w:val="lightGray"/>
          <w:lang w:val="en-GB"/>
        </w:rPr>
        <w:t xml:space="preserve">Screenshots &amp; </w:t>
      </w:r>
      <w:proofErr w:type="spellStart"/>
      <w:r w:rsidRPr="009C4DF9">
        <w:rPr>
          <w:rFonts w:ascii="Bahnschrift Light" w:hAnsi="Bahnschrift Light" w:cs="Calibri"/>
          <w:b/>
          <w:bCs/>
          <w:color w:val="77206D" w:themeColor="accent5" w:themeShade="BF"/>
          <w:highlight w:val="lightGray"/>
          <w:lang w:val="en-GB"/>
        </w:rPr>
        <w:t>Δι</w:t>
      </w:r>
      <w:proofErr w:type="spellEnd"/>
      <w:r w:rsidRPr="009C4DF9">
        <w:rPr>
          <w:rFonts w:ascii="Bahnschrift Light" w:hAnsi="Bahnschrift Light" w:cs="Calibri"/>
          <w:b/>
          <w:bCs/>
          <w:color w:val="77206D" w:themeColor="accent5" w:themeShade="BF"/>
          <w:highlight w:val="lightGray"/>
          <w:lang w:val="en-GB"/>
        </w:rPr>
        <w:t>αγράμματα</w:t>
      </w:r>
    </w:p>
    <w:p w14:paraId="0E1BD00D" w14:textId="77777777" w:rsidR="00077F4B" w:rsidRPr="009C4DF9" w:rsidRDefault="00077F4B" w:rsidP="000A6F89">
      <w:pPr>
        <w:numPr>
          <w:ilvl w:val="1"/>
          <w:numId w:val="22"/>
        </w:numPr>
        <w:jc w:val="both"/>
        <w:rPr>
          <w:rFonts w:ascii="Bahnschrift Light" w:hAnsi="Bahnschrift Light" w:cs="Vani"/>
          <w:color w:val="77206D" w:themeColor="accent5" w:themeShade="BF"/>
          <w:highlight w:val="lightGray"/>
        </w:rPr>
      </w:pPr>
      <w:r w:rsidRPr="009C4DF9">
        <w:rPr>
          <w:rFonts w:ascii="Bahnschrift Light" w:hAnsi="Bahnschrift Light" w:cs="Calibri"/>
          <w:color w:val="77206D" w:themeColor="accent5" w:themeShade="BF"/>
          <w:highlight w:val="lightGray"/>
        </w:rPr>
        <w:t>Προσθήκη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εικόνων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για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φαίνονται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οι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επιλογές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s="Calibri"/>
          <w:color w:val="77206D" w:themeColor="accent5" w:themeShade="BF"/>
          <w:highlight w:val="lightGray"/>
        </w:rPr>
        <w:t>περιγράφεις</w:t>
      </w:r>
      <w:r w:rsidRPr="009C4DF9">
        <w:rPr>
          <w:rFonts w:ascii="Bahnschrift Light" w:hAnsi="Bahnschrift Light" w:cs="Vani"/>
          <w:color w:val="77206D" w:themeColor="accent5" w:themeShade="BF"/>
          <w:highlight w:val="lightGray"/>
        </w:rPr>
        <w:t>.</w:t>
      </w:r>
    </w:p>
    <w:p w14:paraId="14746FEA" w14:textId="77777777" w:rsidR="00077F4B" w:rsidRPr="009C4DF9" w:rsidRDefault="00077F4B" w:rsidP="000A6F89">
      <w:pPr>
        <w:suppressAutoHyphens w:val="0"/>
        <w:jc w:val="both"/>
        <w:rPr>
          <w:rFonts w:ascii="Bahnschrift Light" w:hAnsi="Bahnschrift Light" w:cs="Vani"/>
          <w:sz w:val="23"/>
          <w:szCs w:val="20"/>
        </w:rPr>
      </w:pPr>
    </w:p>
    <w:p w14:paraId="634D6C54" w14:textId="77777777" w:rsidR="00EB5FA4" w:rsidRPr="009C4DF9" w:rsidRDefault="00EB5FA4" w:rsidP="000A6F89">
      <w:pPr>
        <w:suppressAutoHyphens w:val="0"/>
        <w:jc w:val="both"/>
        <w:rPr>
          <w:rFonts w:ascii="Bahnschrift Light" w:hAnsi="Bahnschrift Light" w:cs="Vani"/>
          <w:sz w:val="23"/>
          <w:szCs w:val="20"/>
        </w:rPr>
      </w:pPr>
    </w:p>
    <w:p w14:paraId="7D689FD6" w14:textId="77777777" w:rsidR="00606AFB" w:rsidRPr="009C4DF9" w:rsidRDefault="00606AFB" w:rsidP="000A6F89">
      <w:pPr>
        <w:jc w:val="both"/>
        <w:rPr>
          <w:rFonts w:ascii="Bahnschrift Light" w:hAnsi="Bahnschrift Light" w:cs="Vani"/>
          <w:b/>
          <w:bCs/>
          <w:color w:val="77206D" w:themeColor="accent5" w:themeShade="BF"/>
          <w:highlight w:val="lightGray"/>
          <w:lang w:val="en-GB"/>
        </w:rPr>
      </w:pPr>
      <w:r w:rsidRPr="009C4DF9">
        <w:rPr>
          <w:rFonts w:ascii="Bahnschrift Light" w:hAnsi="Bahnschrift Light" w:cs="Vani"/>
          <w:b/>
          <w:bCs/>
          <w:color w:val="77206D" w:themeColor="accent5" w:themeShade="BF"/>
          <w:highlight w:val="lightGray"/>
          <w:lang w:val="en-GB"/>
        </w:rPr>
        <w:t xml:space="preserve">4.1 </w:t>
      </w:r>
      <w:proofErr w:type="spellStart"/>
      <w:r w:rsidRPr="009C4DF9">
        <w:rPr>
          <w:rFonts w:ascii="Bahnschrift Light" w:hAnsi="Bahnschrift Light" w:cs="Calibri"/>
          <w:b/>
          <w:bCs/>
          <w:color w:val="77206D" w:themeColor="accent5" w:themeShade="BF"/>
          <w:highlight w:val="lightGray"/>
          <w:lang w:val="en-GB"/>
        </w:rPr>
        <w:t>Σελίδ</w:t>
      </w:r>
      <w:proofErr w:type="spellEnd"/>
      <w:r w:rsidRPr="009C4DF9">
        <w:rPr>
          <w:rFonts w:ascii="Bahnschrift Light" w:hAnsi="Bahnschrift Light" w:cs="Calibri"/>
          <w:b/>
          <w:bCs/>
          <w:color w:val="77206D" w:themeColor="accent5" w:themeShade="BF"/>
          <w:highlight w:val="lightGray"/>
          <w:lang w:val="en-GB"/>
        </w:rPr>
        <w:t>α</w:t>
      </w:r>
      <w:r w:rsidRPr="009C4DF9">
        <w:rPr>
          <w:rFonts w:ascii="Bahnschrift Light" w:hAnsi="Bahnschrift Light" w:cs="Vani"/>
          <w:b/>
          <w:bCs/>
          <w:color w:val="77206D" w:themeColor="accent5" w:themeShade="BF"/>
          <w:highlight w:val="lightGray"/>
          <w:lang w:val="en-GB"/>
        </w:rPr>
        <w:t xml:space="preserve"> 1</w:t>
      </w:r>
    </w:p>
    <w:p w14:paraId="31C8C6EF" w14:textId="77777777" w:rsidR="00606AFB" w:rsidRPr="009C4DF9" w:rsidRDefault="00606AFB" w:rsidP="000A6F89">
      <w:pPr>
        <w:numPr>
          <w:ilvl w:val="0"/>
          <w:numId w:val="24"/>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b/>
          <w:bCs/>
          <w:color w:val="77206D" w:themeColor="accent5" w:themeShade="BF"/>
          <w:highlight w:val="lightGray"/>
          <w:lang w:val="en-GB"/>
        </w:rPr>
        <w:t xml:space="preserve">4.1.1 </w:t>
      </w:r>
      <w:proofErr w:type="spellStart"/>
      <w:r w:rsidRPr="009C4DF9">
        <w:rPr>
          <w:rFonts w:ascii="Bahnschrift Light" w:hAnsi="Bahnschrift Light" w:cs="Calibri"/>
          <w:b/>
          <w:bCs/>
          <w:color w:val="77206D" w:themeColor="accent5" w:themeShade="BF"/>
          <w:highlight w:val="lightGray"/>
          <w:lang w:val="en-GB"/>
        </w:rPr>
        <w:t>Περιγρ</w:t>
      </w:r>
      <w:proofErr w:type="spellEnd"/>
      <w:r w:rsidRPr="009C4DF9">
        <w:rPr>
          <w:rFonts w:ascii="Bahnschrift Light" w:hAnsi="Bahnschrift Light" w:cs="Calibri"/>
          <w:b/>
          <w:bCs/>
          <w:color w:val="77206D" w:themeColor="accent5" w:themeShade="BF"/>
          <w:highlight w:val="lightGray"/>
          <w:lang w:val="en-GB"/>
        </w:rPr>
        <w:t>αφή</w:t>
      </w:r>
      <w:r w:rsidRPr="009C4DF9">
        <w:rPr>
          <w:rFonts w:ascii="Bahnschrift Light" w:hAnsi="Bahnschrift Light" w:cs="Vani"/>
          <w:b/>
          <w:bCs/>
          <w:color w:val="77206D" w:themeColor="accent5" w:themeShade="BF"/>
          <w:highlight w:val="lightGray"/>
          <w:lang w:val="en-GB"/>
        </w:rPr>
        <w:t xml:space="preserve"> </w:t>
      </w:r>
      <w:r w:rsidRPr="009C4DF9">
        <w:rPr>
          <w:rFonts w:ascii="Bahnschrift Light" w:hAnsi="Bahnschrift Light" w:cs="Calibri"/>
          <w:b/>
          <w:bCs/>
          <w:color w:val="77206D" w:themeColor="accent5" w:themeShade="BF"/>
          <w:highlight w:val="lightGray"/>
          <w:lang w:val="en-GB"/>
        </w:rPr>
        <w:t>και</w:t>
      </w:r>
      <w:r w:rsidRPr="009C4DF9">
        <w:rPr>
          <w:rFonts w:ascii="Bahnschrift Light" w:hAnsi="Bahnschrift Light" w:cs="Vani"/>
          <w:b/>
          <w:bCs/>
          <w:color w:val="77206D" w:themeColor="accent5" w:themeShade="BF"/>
          <w:highlight w:val="lightGray"/>
          <w:lang w:val="en-GB"/>
        </w:rPr>
        <w:t xml:space="preserve"> </w:t>
      </w:r>
      <w:proofErr w:type="spellStart"/>
      <w:r w:rsidRPr="009C4DF9">
        <w:rPr>
          <w:rFonts w:ascii="Bahnschrift Light" w:hAnsi="Bahnschrift Light" w:cs="Calibri"/>
          <w:b/>
          <w:bCs/>
          <w:color w:val="77206D" w:themeColor="accent5" w:themeShade="BF"/>
          <w:highlight w:val="lightGray"/>
          <w:lang w:val="en-GB"/>
        </w:rPr>
        <w:t>Στόχος</w:t>
      </w:r>
      <w:proofErr w:type="spellEnd"/>
      <w:r w:rsidRPr="009C4DF9">
        <w:rPr>
          <w:rFonts w:ascii="Bahnschrift Light" w:hAnsi="Bahnschrift Light" w:cs="Vani"/>
          <w:b/>
          <w:bCs/>
          <w:color w:val="77206D" w:themeColor="accent5" w:themeShade="BF"/>
          <w:highlight w:val="lightGray"/>
          <w:lang w:val="en-GB"/>
        </w:rPr>
        <w:t xml:space="preserve"> </w:t>
      </w:r>
      <w:proofErr w:type="spellStart"/>
      <w:r w:rsidRPr="009C4DF9">
        <w:rPr>
          <w:rFonts w:ascii="Bahnschrift Light" w:hAnsi="Bahnschrift Light" w:cs="Calibri"/>
          <w:b/>
          <w:bCs/>
          <w:color w:val="77206D" w:themeColor="accent5" w:themeShade="BF"/>
          <w:highlight w:val="lightGray"/>
          <w:lang w:val="en-GB"/>
        </w:rPr>
        <w:t>Σχεδί</w:t>
      </w:r>
      <w:proofErr w:type="spellEnd"/>
      <w:r w:rsidRPr="009C4DF9">
        <w:rPr>
          <w:rFonts w:ascii="Bahnschrift Light" w:hAnsi="Bahnschrift Light" w:cs="Calibri"/>
          <w:b/>
          <w:bCs/>
          <w:color w:val="77206D" w:themeColor="accent5" w:themeShade="BF"/>
          <w:highlight w:val="lightGray"/>
          <w:lang w:val="en-GB"/>
        </w:rPr>
        <w:t>ασης</w:t>
      </w:r>
    </w:p>
    <w:p w14:paraId="7E8491C4" w14:textId="77777777" w:rsidR="00606AFB" w:rsidRPr="009C4DF9" w:rsidRDefault="00606AFB" w:rsidP="000A6F89">
      <w:pPr>
        <w:numPr>
          <w:ilvl w:val="0"/>
          <w:numId w:val="24"/>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b/>
          <w:bCs/>
          <w:color w:val="77206D" w:themeColor="accent5" w:themeShade="BF"/>
          <w:highlight w:val="lightGray"/>
          <w:lang w:val="en-GB"/>
        </w:rPr>
        <w:t xml:space="preserve">4.1.2 </w:t>
      </w:r>
      <w:proofErr w:type="spellStart"/>
      <w:r w:rsidRPr="009C4DF9">
        <w:rPr>
          <w:rFonts w:ascii="Bahnschrift Light" w:hAnsi="Bahnschrift Light" w:cs="Calibri"/>
          <w:b/>
          <w:bCs/>
          <w:color w:val="77206D" w:themeColor="accent5" w:themeShade="BF"/>
          <w:highlight w:val="lightGray"/>
          <w:lang w:val="en-GB"/>
        </w:rPr>
        <w:t>Σχεδι</w:t>
      </w:r>
      <w:proofErr w:type="spellEnd"/>
      <w:r w:rsidRPr="009C4DF9">
        <w:rPr>
          <w:rFonts w:ascii="Bahnschrift Light" w:hAnsi="Bahnschrift Light" w:cs="Calibri"/>
          <w:b/>
          <w:bCs/>
          <w:color w:val="77206D" w:themeColor="accent5" w:themeShade="BF"/>
          <w:highlight w:val="lightGray"/>
          <w:lang w:val="en-GB"/>
        </w:rPr>
        <w:t>αστικές</w:t>
      </w:r>
      <w:r w:rsidRPr="009C4DF9">
        <w:rPr>
          <w:rFonts w:ascii="Bahnschrift Light" w:hAnsi="Bahnschrift Light" w:cs="Vani"/>
          <w:b/>
          <w:bCs/>
          <w:color w:val="77206D" w:themeColor="accent5" w:themeShade="BF"/>
          <w:highlight w:val="lightGray"/>
          <w:lang w:val="en-GB"/>
        </w:rPr>
        <w:t xml:space="preserve"> </w:t>
      </w:r>
      <w:r w:rsidRPr="009C4DF9">
        <w:rPr>
          <w:rFonts w:ascii="Bahnschrift Light" w:hAnsi="Bahnschrift Light" w:cs="Calibri"/>
          <w:b/>
          <w:bCs/>
          <w:color w:val="77206D" w:themeColor="accent5" w:themeShade="BF"/>
          <w:highlight w:val="lightGray"/>
          <w:lang w:val="en-GB"/>
        </w:rPr>
        <w:t>Επ</w:t>
      </w:r>
      <w:proofErr w:type="spellStart"/>
      <w:r w:rsidRPr="009C4DF9">
        <w:rPr>
          <w:rFonts w:ascii="Bahnschrift Light" w:hAnsi="Bahnschrift Light" w:cs="Calibri"/>
          <w:b/>
          <w:bCs/>
          <w:color w:val="77206D" w:themeColor="accent5" w:themeShade="BF"/>
          <w:highlight w:val="lightGray"/>
          <w:lang w:val="en-GB"/>
        </w:rPr>
        <w:t>ιλογές</w:t>
      </w:r>
      <w:proofErr w:type="spellEnd"/>
      <w:r w:rsidRPr="009C4DF9">
        <w:rPr>
          <w:rFonts w:ascii="Bahnschrift Light" w:hAnsi="Bahnschrift Light" w:cs="Vani"/>
          <w:b/>
          <w:bCs/>
          <w:color w:val="77206D" w:themeColor="accent5" w:themeShade="BF"/>
          <w:highlight w:val="lightGray"/>
          <w:lang w:val="en-GB"/>
        </w:rPr>
        <w:t xml:space="preserve"> (UI/UX)</w:t>
      </w:r>
    </w:p>
    <w:p w14:paraId="3ED90F54" w14:textId="77777777" w:rsidR="00606AFB" w:rsidRPr="009C4DF9" w:rsidRDefault="00606AFB" w:rsidP="000A6F89">
      <w:pPr>
        <w:numPr>
          <w:ilvl w:val="1"/>
          <w:numId w:val="24"/>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color w:val="77206D" w:themeColor="accent5" w:themeShade="BF"/>
          <w:highlight w:val="lightGray"/>
          <w:lang w:val="en-GB"/>
        </w:rPr>
        <w:t xml:space="preserve">4.1.2.1 Layout </w:t>
      </w:r>
      <w:r w:rsidRPr="009C4DF9">
        <w:rPr>
          <w:rFonts w:ascii="Bahnschrift Light" w:hAnsi="Bahnschrift Light" w:cs="Calibri"/>
          <w:color w:val="77206D" w:themeColor="accent5" w:themeShade="BF"/>
          <w:highlight w:val="lightGray"/>
          <w:lang w:val="en-GB"/>
        </w:rPr>
        <w:t>και</w:t>
      </w:r>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Διάτ</w:t>
      </w:r>
      <w:proofErr w:type="spellEnd"/>
      <w:r w:rsidRPr="009C4DF9">
        <w:rPr>
          <w:rFonts w:ascii="Bahnschrift Light" w:hAnsi="Bahnschrift Light" w:cs="Calibri"/>
          <w:color w:val="77206D" w:themeColor="accent5" w:themeShade="BF"/>
          <w:highlight w:val="lightGray"/>
          <w:lang w:val="en-GB"/>
        </w:rPr>
        <w:t>αξη</w:t>
      </w:r>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Στοιχείων</w:t>
      </w:r>
      <w:proofErr w:type="spellEnd"/>
    </w:p>
    <w:p w14:paraId="282DDE90" w14:textId="77777777" w:rsidR="00606AFB" w:rsidRPr="009C4DF9" w:rsidRDefault="00606AFB" w:rsidP="000A6F89">
      <w:pPr>
        <w:numPr>
          <w:ilvl w:val="1"/>
          <w:numId w:val="24"/>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color w:val="77206D" w:themeColor="accent5" w:themeShade="BF"/>
          <w:highlight w:val="lightGray"/>
          <w:lang w:val="en-GB"/>
        </w:rPr>
        <w:t xml:space="preserve">4.1.2.2 </w:t>
      </w:r>
      <w:proofErr w:type="spellStart"/>
      <w:r w:rsidRPr="009C4DF9">
        <w:rPr>
          <w:rFonts w:ascii="Bahnschrift Light" w:hAnsi="Bahnschrift Light" w:cs="Calibri"/>
          <w:color w:val="77206D" w:themeColor="accent5" w:themeShade="BF"/>
          <w:highlight w:val="lightGray"/>
          <w:lang w:val="en-GB"/>
        </w:rPr>
        <w:t>Χρώμ</w:t>
      </w:r>
      <w:proofErr w:type="spellEnd"/>
      <w:r w:rsidRPr="009C4DF9">
        <w:rPr>
          <w:rFonts w:ascii="Bahnschrift Light" w:hAnsi="Bahnschrift Light" w:cs="Calibri"/>
          <w:color w:val="77206D" w:themeColor="accent5" w:themeShade="BF"/>
          <w:highlight w:val="lightGray"/>
          <w:lang w:val="en-GB"/>
        </w:rPr>
        <w:t>ατα</w:t>
      </w:r>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Τυ</w:t>
      </w:r>
      <w:proofErr w:type="spellEnd"/>
      <w:r w:rsidRPr="009C4DF9">
        <w:rPr>
          <w:rFonts w:ascii="Bahnschrift Light" w:hAnsi="Bahnschrift Light" w:cs="Calibri"/>
          <w:color w:val="77206D" w:themeColor="accent5" w:themeShade="BF"/>
          <w:highlight w:val="lightGray"/>
          <w:lang w:val="en-GB"/>
        </w:rPr>
        <w:t>πογραφία</w:t>
      </w:r>
      <w:r w:rsidRPr="009C4DF9">
        <w:rPr>
          <w:rFonts w:ascii="Bahnschrift Light" w:hAnsi="Bahnschrift Light" w:cs="Vani"/>
          <w:color w:val="77206D" w:themeColor="accent5" w:themeShade="BF"/>
          <w:highlight w:val="lightGray"/>
          <w:lang w:val="en-GB"/>
        </w:rPr>
        <w:t xml:space="preserve"> </w:t>
      </w:r>
      <w:r w:rsidRPr="009C4DF9">
        <w:rPr>
          <w:rFonts w:ascii="Bahnschrift Light" w:hAnsi="Bahnschrift Light" w:cs="Calibri"/>
          <w:color w:val="77206D" w:themeColor="accent5" w:themeShade="BF"/>
          <w:highlight w:val="lightGray"/>
          <w:lang w:val="en-GB"/>
        </w:rPr>
        <w:t>και</w:t>
      </w:r>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Στυλ</w:t>
      </w:r>
      <w:proofErr w:type="spellEnd"/>
    </w:p>
    <w:p w14:paraId="02BFF403" w14:textId="77777777" w:rsidR="00606AFB" w:rsidRPr="009C4DF9" w:rsidRDefault="00606AFB" w:rsidP="000A6F89">
      <w:pPr>
        <w:numPr>
          <w:ilvl w:val="1"/>
          <w:numId w:val="24"/>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color w:val="77206D" w:themeColor="accent5" w:themeShade="BF"/>
          <w:highlight w:val="lightGray"/>
          <w:lang w:val="en-GB"/>
        </w:rPr>
        <w:t xml:space="preserve">4.1.2.3 </w:t>
      </w:r>
      <w:proofErr w:type="spellStart"/>
      <w:r w:rsidRPr="009C4DF9">
        <w:rPr>
          <w:rFonts w:ascii="Bahnschrift Light" w:hAnsi="Bahnschrift Light" w:cs="Calibri"/>
          <w:color w:val="77206D" w:themeColor="accent5" w:themeShade="BF"/>
          <w:highlight w:val="lightGray"/>
          <w:lang w:val="en-GB"/>
        </w:rPr>
        <w:t>Στοιχεί</w:t>
      </w:r>
      <w:proofErr w:type="spellEnd"/>
      <w:r w:rsidRPr="009C4DF9">
        <w:rPr>
          <w:rFonts w:ascii="Bahnschrift Light" w:hAnsi="Bahnschrift Light" w:cs="Calibri"/>
          <w:color w:val="77206D" w:themeColor="accent5" w:themeShade="BF"/>
          <w:highlight w:val="lightGray"/>
          <w:lang w:val="en-GB"/>
        </w:rPr>
        <w:t>α</w:t>
      </w:r>
      <w:r w:rsidRPr="009C4DF9">
        <w:rPr>
          <w:rFonts w:ascii="Bahnschrift Light" w:hAnsi="Bahnschrift Light" w:cs="Vani"/>
          <w:color w:val="77206D" w:themeColor="accent5" w:themeShade="BF"/>
          <w:highlight w:val="lightGray"/>
          <w:lang w:val="en-GB"/>
        </w:rPr>
        <w:t xml:space="preserve"> </w:t>
      </w:r>
      <w:proofErr w:type="spellStart"/>
      <w:r w:rsidRPr="009C4DF9">
        <w:rPr>
          <w:rFonts w:ascii="Bahnschrift Light" w:hAnsi="Bahnschrift Light" w:cs="Calibri"/>
          <w:color w:val="77206D" w:themeColor="accent5" w:themeShade="BF"/>
          <w:highlight w:val="lightGray"/>
          <w:lang w:val="en-GB"/>
        </w:rPr>
        <w:t>Προσ</w:t>
      </w:r>
      <w:proofErr w:type="spellEnd"/>
      <w:r w:rsidRPr="009C4DF9">
        <w:rPr>
          <w:rFonts w:ascii="Bahnschrift Light" w:hAnsi="Bahnschrift Light" w:cs="Calibri"/>
          <w:color w:val="77206D" w:themeColor="accent5" w:themeShade="BF"/>
          <w:highlight w:val="lightGray"/>
          <w:lang w:val="en-GB"/>
        </w:rPr>
        <w:t>βασιμότητας</w:t>
      </w:r>
    </w:p>
    <w:p w14:paraId="1900C553" w14:textId="77777777" w:rsidR="00606AFB" w:rsidRPr="009C4DF9" w:rsidRDefault="00606AFB" w:rsidP="000A6F89">
      <w:pPr>
        <w:numPr>
          <w:ilvl w:val="0"/>
          <w:numId w:val="24"/>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b/>
          <w:bCs/>
          <w:color w:val="77206D" w:themeColor="accent5" w:themeShade="BF"/>
          <w:highlight w:val="lightGray"/>
          <w:lang w:val="en-GB"/>
        </w:rPr>
        <w:t xml:space="preserve">4.1.3 </w:t>
      </w:r>
      <w:proofErr w:type="spellStart"/>
      <w:r w:rsidRPr="009C4DF9">
        <w:rPr>
          <w:rFonts w:ascii="Bahnschrift Light" w:hAnsi="Bahnschrift Light" w:cs="Calibri"/>
          <w:b/>
          <w:bCs/>
          <w:color w:val="77206D" w:themeColor="accent5" w:themeShade="BF"/>
          <w:highlight w:val="lightGray"/>
          <w:lang w:val="en-GB"/>
        </w:rPr>
        <w:t>Λειτουργικότητ</w:t>
      </w:r>
      <w:proofErr w:type="spellEnd"/>
      <w:r w:rsidRPr="009C4DF9">
        <w:rPr>
          <w:rFonts w:ascii="Bahnschrift Light" w:hAnsi="Bahnschrift Light" w:cs="Calibri"/>
          <w:b/>
          <w:bCs/>
          <w:color w:val="77206D" w:themeColor="accent5" w:themeShade="BF"/>
          <w:highlight w:val="lightGray"/>
          <w:lang w:val="en-GB"/>
        </w:rPr>
        <w:t>α</w:t>
      </w:r>
      <w:r w:rsidRPr="009C4DF9">
        <w:rPr>
          <w:rFonts w:ascii="Bahnschrift Light" w:hAnsi="Bahnschrift Light" w:cs="Vani"/>
          <w:b/>
          <w:bCs/>
          <w:color w:val="77206D" w:themeColor="accent5" w:themeShade="BF"/>
          <w:highlight w:val="lightGray"/>
          <w:lang w:val="en-GB"/>
        </w:rPr>
        <w:t xml:space="preserve"> </w:t>
      </w:r>
      <w:r w:rsidRPr="009C4DF9">
        <w:rPr>
          <w:rFonts w:ascii="Bahnschrift Light" w:hAnsi="Bahnschrift Light" w:cs="Calibri"/>
          <w:b/>
          <w:bCs/>
          <w:color w:val="77206D" w:themeColor="accent5" w:themeShade="BF"/>
          <w:highlight w:val="lightGray"/>
          <w:lang w:val="en-GB"/>
        </w:rPr>
        <w:t>και</w:t>
      </w:r>
      <w:r w:rsidRPr="009C4DF9">
        <w:rPr>
          <w:rFonts w:ascii="Bahnschrift Light" w:hAnsi="Bahnschrift Light" w:cs="Vani"/>
          <w:b/>
          <w:bCs/>
          <w:color w:val="77206D" w:themeColor="accent5" w:themeShade="BF"/>
          <w:highlight w:val="lightGray"/>
          <w:lang w:val="en-GB"/>
        </w:rPr>
        <w:t xml:space="preserve"> </w:t>
      </w:r>
      <w:proofErr w:type="spellStart"/>
      <w:r w:rsidRPr="009C4DF9">
        <w:rPr>
          <w:rFonts w:ascii="Bahnschrift Light" w:hAnsi="Bahnschrift Light" w:cs="Calibri"/>
          <w:b/>
          <w:bCs/>
          <w:color w:val="77206D" w:themeColor="accent5" w:themeShade="BF"/>
          <w:highlight w:val="lightGray"/>
          <w:lang w:val="en-GB"/>
        </w:rPr>
        <w:t>Δι</w:t>
      </w:r>
      <w:proofErr w:type="spellEnd"/>
      <w:r w:rsidRPr="009C4DF9">
        <w:rPr>
          <w:rFonts w:ascii="Bahnschrift Light" w:hAnsi="Bahnschrift Light" w:cs="Calibri"/>
          <w:b/>
          <w:bCs/>
          <w:color w:val="77206D" w:themeColor="accent5" w:themeShade="BF"/>
          <w:highlight w:val="lightGray"/>
          <w:lang w:val="en-GB"/>
        </w:rPr>
        <w:t>αδραστικά</w:t>
      </w:r>
      <w:r w:rsidRPr="009C4DF9">
        <w:rPr>
          <w:rFonts w:ascii="Bahnschrift Light" w:hAnsi="Bahnschrift Light" w:cs="Vani"/>
          <w:b/>
          <w:bCs/>
          <w:color w:val="77206D" w:themeColor="accent5" w:themeShade="BF"/>
          <w:highlight w:val="lightGray"/>
          <w:lang w:val="en-GB"/>
        </w:rPr>
        <w:t xml:space="preserve"> </w:t>
      </w:r>
      <w:proofErr w:type="spellStart"/>
      <w:r w:rsidRPr="009C4DF9">
        <w:rPr>
          <w:rFonts w:ascii="Bahnschrift Light" w:hAnsi="Bahnschrift Light" w:cs="Calibri"/>
          <w:b/>
          <w:bCs/>
          <w:color w:val="77206D" w:themeColor="accent5" w:themeShade="BF"/>
          <w:highlight w:val="lightGray"/>
          <w:lang w:val="en-GB"/>
        </w:rPr>
        <w:t>Στοιχεί</w:t>
      </w:r>
      <w:proofErr w:type="spellEnd"/>
      <w:r w:rsidRPr="009C4DF9">
        <w:rPr>
          <w:rFonts w:ascii="Bahnschrift Light" w:hAnsi="Bahnschrift Light" w:cs="Calibri"/>
          <w:b/>
          <w:bCs/>
          <w:color w:val="77206D" w:themeColor="accent5" w:themeShade="BF"/>
          <w:highlight w:val="lightGray"/>
          <w:lang w:val="en-GB"/>
        </w:rPr>
        <w:t>α</w:t>
      </w:r>
    </w:p>
    <w:p w14:paraId="4D9EB767" w14:textId="77777777" w:rsidR="00606AFB" w:rsidRPr="009C4DF9" w:rsidRDefault="00606AFB" w:rsidP="000A6F89">
      <w:pPr>
        <w:numPr>
          <w:ilvl w:val="0"/>
          <w:numId w:val="24"/>
        </w:numPr>
        <w:jc w:val="both"/>
        <w:rPr>
          <w:rFonts w:ascii="Bahnschrift Light" w:hAnsi="Bahnschrift Light" w:cs="Vani"/>
          <w:color w:val="77206D" w:themeColor="accent5" w:themeShade="BF"/>
          <w:highlight w:val="lightGray"/>
          <w:lang w:val="en-GB"/>
        </w:rPr>
      </w:pPr>
      <w:r w:rsidRPr="009C4DF9">
        <w:rPr>
          <w:rFonts w:ascii="Bahnschrift Light" w:hAnsi="Bahnschrift Light" w:cs="Vani"/>
          <w:b/>
          <w:bCs/>
          <w:color w:val="77206D" w:themeColor="accent5" w:themeShade="BF"/>
          <w:highlight w:val="lightGray"/>
          <w:lang w:val="en-GB"/>
        </w:rPr>
        <w:t xml:space="preserve">4.1.4 </w:t>
      </w:r>
      <w:proofErr w:type="spellStart"/>
      <w:r w:rsidRPr="009C4DF9">
        <w:rPr>
          <w:rFonts w:ascii="Bahnschrift Light" w:hAnsi="Bahnschrift Light" w:cs="Calibri"/>
          <w:b/>
          <w:bCs/>
          <w:color w:val="77206D" w:themeColor="accent5" w:themeShade="BF"/>
          <w:highlight w:val="lightGray"/>
          <w:lang w:val="en-GB"/>
        </w:rPr>
        <w:t>Χρησιμο</w:t>
      </w:r>
      <w:proofErr w:type="spellEnd"/>
      <w:r w:rsidRPr="009C4DF9">
        <w:rPr>
          <w:rFonts w:ascii="Bahnschrift Light" w:hAnsi="Bahnschrift Light" w:cs="Calibri"/>
          <w:b/>
          <w:bCs/>
          <w:color w:val="77206D" w:themeColor="accent5" w:themeShade="BF"/>
          <w:highlight w:val="lightGray"/>
          <w:lang w:val="en-GB"/>
        </w:rPr>
        <w:t>ποιούμενες</w:t>
      </w:r>
      <w:r w:rsidRPr="009C4DF9">
        <w:rPr>
          <w:rFonts w:ascii="Bahnschrift Light" w:hAnsi="Bahnschrift Light" w:cs="Vani"/>
          <w:b/>
          <w:bCs/>
          <w:color w:val="77206D" w:themeColor="accent5" w:themeShade="BF"/>
          <w:highlight w:val="lightGray"/>
          <w:lang w:val="en-GB"/>
        </w:rPr>
        <w:t xml:space="preserve"> </w:t>
      </w:r>
      <w:proofErr w:type="spellStart"/>
      <w:r w:rsidRPr="009C4DF9">
        <w:rPr>
          <w:rFonts w:ascii="Bahnschrift Light" w:hAnsi="Bahnschrift Light" w:cs="Calibri"/>
          <w:b/>
          <w:bCs/>
          <w:color w:val="77206D" w:themeColor="accent5" w:themeShade="BF"/>
          <w:highlight w:val="lightGray"/>
          <w:lang w:val="en-GB"/>
        </w:rPr>
        <w:t>Τεχνολογίες</w:t>
      </w:r>
      <w:proofErr w:type="spellEnd"/>
    </w:p>
    <w:p w14:paraId="5CEEC860" w14:textId="77777777" w:rsidR="00606AFB" w:rsidRPr="009C4DF9" w:rsidRDefault="00606AFB" w:rsidP="000A6F89">
      <w:pPr>
        <w:numPr>
          <w:ilvl w:val="0"/>
          <w:numId w:val="24"/>
        </w:numPr>
        <w:jc w:val="both"/>
        <w:rPr>
          <w:rFonts w:ascii="Bahnschrift Light" w:hAnsi="Bahnschrift Light" w:cs="Vani"/>
          <w:color w:val="77206D" w:themeColor="accent5" w:themeShade="BF"/>
          <w:highlight w:val="lightGray"/>
        </w:rPr>
      </w:pPr>
      <w:r w:rsidRPr="009C4DF9">
        <w:rPr>
          <w:rFonts w:ascii="Bahnschrift Light" w:hAnsi="Bahnschrift Light" w:cs="Vani"/>
          <w:b/>
          <w:bCs/>
          <w:color w:val="77206D" w:themeColor="accent5" w:themeShade="BF"/>
          <w:highlight w:val="lightGray"/>
        </w:rPr>
        <w:t xml:space="preserve">4.1.5 </w:t>
      </w:r>
      <w:r w:rsidRPr="009C4DF9">
        <w:rPr>
          <w:rFonts w:ascii="Bahnschrift Light" w:hAnsi="Bahnschrift Light" w:cs="Calibri"/>
          <w:b/>
          <w:bCs/>
          <w:color w:val="77206D" w:themeColor="accent5" w:themeShade="BF"/>
          <w:highlight w:val="lightGray"/>
        </w:rPr>
        <w:t>Εικόνες</w:t>
      </w:r>
      <w:r w:rsidRPr="009C4DF9">
        <w:rPr>
          <w:rFonts w:ascii="Bahnschrift Light" w:hAnsi="Bahnschrift Light" w:cs="Vani"/>
          <w:b/>
          <w:bCs/>
          <w:color w:val="77206D" w:themeColor="accent5" w:themeShade="BF"/>
          <w:highlight w:val="lightGray"/>
        </w:rPr>
        <w:t xml:space="preserve"> </w:t>
      </w:r>
      <w:r w:rsidRPr="009C4DF9">
        <w:rPr>
          <w:rFonts w:ascii="Bahnschrift Light" w:hAnsi="Bahnschrift Light" w:cs="Calibri"/>
          <w:b/>
          <w:bCs/>
          <w:color w:val="77206D" w:themeColor="accent5" w:themeShade="BF"/>
          <w:highlight w:val="lightGray"/>
        </w:rPr>
        <w:t>και</w:t>
      </w:r>
      <w:r w:rsidRPr="009C4DF9">
        <w:rPr>
          <w:rFonts w:ascii="Bahnschrift Light" w:hAnsi="Bahnschrift Light" w:cs="Vani"/>
          <w:b/>
          <w:bCs/>
          <w:color w:val="77206D" w:themeColor="accent5" w:themeShade="BF"/>
          <w:highlight w:val="lightGray"/>
        </w:rPr>
        <w:t xml:space="preserve"> </w:t>
      </w:r>
      <w:r w:rsidRPr="009C4DF9">
        <w:rPr>
          <w:rFonts w:ascii="Bahnschrift Light" w:hAnsi="Bahnschrift Light" w:cs="Calibri"/>
          <w:b/>
          <w:bCs/>
          <w:color w:val="77206D" w:themeColor="accent5" w:themeShade="BF"/>
          <w:highlight w:val="lightGray"/>
        </w:rPr>
        <w:t>Παραδείγματα</w:t>
      </w:r>
      <w:r w:rsidRPr="009C4DF9">
        <w:rPr>
          <w:rFonts w:ascii="Bahnschrift Light" w:hAnsi="Bahnschrift Light" w:cs="Vani"/>
          <w:b/>
          <w:bCs/>
          <w:color w:val="77206D" w:themeColor="accent5" w:themeShade="BF"/>
          <w:highlight w:val="lightGray"/>
        </w:rPr>
        <w:t xml:space="preserve"> </w:t>
      </w:r>
      <w:r w:rsidRPr="009C4DF9">
        <w:rPr>
          <w:rFonts w:ascii="Bahnschrift Light" w:hAnsi="Bahnschrift Light" w:cs="Calibri"/>
          <w:b/>
          <w:bCs/>
          <w:color w:val="77206D" w:themeColor="accent5" w:themeShade="BF"/>
          <w:highlight w:val="lightGray"/>
        </w:rPr>
        <w:t>Οθόνης</w:t>
      </w:r>
      <w:r w:rsidRPr="009C4DF9">
        <w:rPr>
          <w:rFonts w:ascii="Bahnschrift Light" w:hAnsi="Bahnschrift Light" w:cs="Vani"/>
          <w:b/>
          <w:bCs/>
          <w:color w:val="77206D" w:themeColor="accent5" w:themeShade="BF"/>
          <w:highlight w:val="lightGray"/>
        </w:rPr>
        <w:t xml:space="preserve"> (</w:t>
      </w:r>
      <w:r w:rsidRPr="009C4DF9">
        <w:rPr>
          <w:rFonts w:ascii="Bahnschrift Light" w:hAnsi="Bahnschrift Light" w:cs="Vani"/>
          <w:b/>
          <w:bCs/>
          <w:color w:val="77206D" w:themeColor="accent5" w:themeShade="BF"/>
          <w:highlight w:val="lightGray"/>
          <w:lang w:val="en-GB"/>
        </w:rPr>
        <w:t>Screenshots</w:t>
      </w:r>
      <w:r w:rsidRPr="009C4DF9">
        <w:rPr>
          <w:rFonts w:ascii="Bahnschrift Light" w:hAnsi="Bahnschrift Light" w:cs="Vani"/>
          <w:b/>
          <w:bCs/>
          <w:color w:val="77206D" w:themeColor="accent5" w:themeShade="BF"/>
          <w:highlight w:val="lightGray"/>
        </w:rPr>
        <w:t>)</w:t>
      </w:r>
    </w:p>
    <w:p w14:paraId="2A37838E" w14:textId="77777777" w:rsidR="006F5CE3" w:rsidRPr="009C4DF9" w:rsidRDefault="006F5CE3" w:rsidP="000A6F89">
      <w:pPr>
        <w:jc w:val="both"/>
        <w:rPr>
          <w:rFonts w:ascii="Bahnschrift Light" w:hAnsi="Bahnschrift Light" w:cs="Vani"/>
        </w:rPr>
      </w:pPr>
    </w:p>
    <w:p w14:paraId="2EBEACBD" w14:textId="77777777" w:rsidR="006F5CE3" w:rsidRPr="009C4DF9" w:rsidRDefault="006F5CE3" w:rsidP="000A6F89">
      <w:pPr>
        <w:jc w:val="both"/>
        <w:rPr>
          <w:rFonts w:ascii="Bahnschrift Light" w:hAnsi="Bahnschrift Light" w:cs="Vani"/>
          <w:b/>
          <w:bCs/>
          <w:lang w:val="en-GB"/>
        </w:rPr>
      </w:pPr>
      <w:r w:rsidRPr="009C4DF9">
        <w:rPr>
          <w:rFonts w:ascii="Bahnschrift Light" w:hAnsi="Bahnschrift Light" w:cs="Vani"/>
          <w:b/>
          <w:bCs/>
          <w:lang w:val="en-GB"/>
        </w:rPr>
        <w:t xml:space="preserve">4.2 </w:t>
      </w:r>
      <w:proofErr w:type="spellStart"/>
      <w:r w:rsidRPr="009C4DF9">
        <w:rPr>
          <w:rFonts w:ascii="Bahnschrift Light" w:hAnsi="Bahnschrift Light" w:cs="Calibri"/>
          <w:b/>
          <w:bCs/>
          <w:lang w:val="en-GB"/>
        </w:rPr>
        <w:t>Υλο</w:t>
      </w:r>
      <w:proofErr w:type="spellEnd"/>
      <w:r w:rsidRPr="009C4DF9">
        <w:rPr>
          <w:rFonts w:ascii="Bahnschrift Light" w:hAnsi="Bahnschrift Light" w:cs="Calibri"/>
          <w:b/>
          <w:bCs/>
          <w:lang w:val="en-GB"/>
        </w:rPr>
        <w:t>ποίηση</w:t>
      </w:r>
    </w:p>
    <w:p w14:paraId="63F59371" w14:textId="77777777" w:rsidR="006F5CE3" w:rsidRPr="009C4DF9" w:rsidRDefault="006F5CE3" w:rsidP="000A6F89">
      <w:pPr>
        <w:numPr>
          <w:ilvl w:val="0"/>
          <w:numId w:val="24"/>
        </w:numPr>
        <w:jc w:val="both"/>
        <w:rPr>
          <w:rFonts w:ascii="Bahnschrift Light" w:hAnsi="Bahnschrift Light" w:cs="Vani"/>
          <w:lang w:val="en-GB"/>
        </w:rPr>
      </w:pPr>
      <w:r w:rsidRPr="009C4DF9">
        <w:rPr>
          <w:rFonts w:ascii="Bahnschrift Light" w:hAnsi="Bahnschrift Light" w:cs="Vani"/>
          <w:lang w:val="en-GB"/>
        </w:rPr>
        <w:t>HTML structure</w:t>
      </w:r>
    </w:p>
    <w:p w14:paraId="5F264C83" w14:textId="77777777" w:rsidR="006F5CE3" w:rsidRPr="009C4DF9" w:rsidRDefault="006F5CE3" w:rsidP="000A6F89">
      <w:pPr>
        <w:numPr>
          <w:ilvl w:val="0"/>
          <w:numId w:val="24"/>
        </w:numPr>
        <w:jc w:val="both"/>
        <w:rPr>
          <w:rFonts w:ascii="Bahnschrift Light" w:hAnsi="Bahnschrift Light" w:cs="Vani"/>
          <w:lang w:val="en-GB"/>
        </w:rPr>
      </w:pPr>
      <w:r w:rsidRPr="009C4DF9">
        <w:rPr>
          <w:rFonts w:ascii="Bahnschrift Light" w:hAnsi="Bahnschrift Light" w:cs="Vani"/>
          <w:lang w:val="en-GB"/>
        </w:rPr>
        <w:t xml:space="preserve">CSS </w:t>
      </w:r>
    </w:p>
    <w:p w14:paraId="5B521E19" w14:textId="77777777" w:rsidR="006F5CE3" w:rsidRPr="009C4DF9" w:rsidRDefault="006F5CE3" w:rsidP="000A6F89">
      <w:pPr>
        <w:numPr>
          <w:ilvl w:val="0"/>
          <w:numId w:val="24"/>
        </w:numPr>
        <w:jc w:val="both"/>
        <w:rPr>
          <w:rFonts w:ascii="Bahnschrift Light" w:hAnsi="Bahnschrift Light" w:cs="Vani"/>
          <w:lang w:val="en-GB"/>
        </w:rPr>
      </w:pPr>
      <w:r w:rsidRPr="009C4DF9">
        <w:rPr>
          <w:rFonts w:ascii="Bahnschrift Light" w:hAnsi="Bahnschrift Light" w:cs="Vani"/>
          <w:lang w:val="en-GB"/>
        </w:rPr>
        <w:t xml:space="preserve">JavaScript </w:t>
      </w:r>
      <w:proofErr w:type="spellStart"/>
      <w:r w:rsidRPr="009C4DF9">
        <w:rPr>
          <w:rFonts w:ascii="Bahnschrift Light" w:hAnsi="Bahnschrift Light" w:cs="Calibri"/>
          <w:lang w:val="en-GB"/>
        </w:rPr>
        <w:t>λειτουργίες</w:t>
      </w:r>
      <w:proofErr w:type="spellEnd"/>
      <w:r w:rsidRPr="009C4DF9">
        <w:rPr>
          <w:rFonts w:ascii="Bahnschrift Light" w:hAnsi="Bahnschrift Light" w:cs="Vani"/>
          <w:lang w:val="en-GB"/>
        </w:rPr>
        <w:t xml:space="preserve"> </w:t>
      </w:r>
    </w:p>
    <w:p w14:paraId="385151B0" w14:textId="77777777" w:rsidR="00221A0C" w:rsidRPr="009C4DF9" w:rsidRDefault="00221A0C" w:rsidP="000A6F89">
      <w:pPr>
        <w:suppressAutoHyphens w:val="0"/>
        <w:jc w:val="both"/>
        <w:rPr>
          <w:rFonts w:ascii="Bahnschrift Light" w:hAnsi="Bahnschrift Light" w:cs="Vani"/>
          <w:b/>
          <w:i/>
          <w:sz w:val="44"/>
          <w:szCs w:val="44"/>
        </w:rPr>
      </w:pPr>
      <w:r w:rsidRPr="009C4DF9">
        <w:rPr>
          <w:rFonts w:ascii="Bahnschrift Light" w:hAnsi="Bahnschrift Light" w:cs="Vani"/>
          <w:bCs/>
          <w:i/>
          <w:sz w:val="44"/>
          <w:szCs w:val="44"/>
        </w:rPr>
        <w:br w:type="page"/>
      </w:r>
    </w:p>
    <w:p w14:paraId="3CB037B0" w14:textId="3E3936F3" w:rsidR="00EB5FA4" w:rsidRPr="009C4DF9" w:rsidRDefault="00EB5FA4" w:rsidP="000A6F89">
      <w:pPr>
        <w:jc w:val="both"/>
        <w:rPr>
          <w:rFonts w:ascii="Bahnschrift Light" w:hAnsi="Bahnschrift Light" w:cs="Vani"/>
          <w:b/>
          <w:i/>
        </w:rPr>
      </w:pPr>
    </w:p>
    <w:p w14:paraId="6E891797" w14:textId="548B9A0D" w:rsidR="00505E8E" w:rsidRPr="009C4DF9" w:rsidRDefault="00505E8E" w:rsidP="000A6F89">
      <w:pPr>
        <w:pStyle w:val="Heading2"/>
        <w:rPr>
          <w:rFonts w:ascii="Bahnschrift Light" w:hAnsi="Bahnschrift Light" w:cs="Vani"/>
          <w:bCs w:val="0"/>
          <w:i/>
          <w:sz w:val="44"/>
          <w:szCs w:val="44"/>
          <w:u w:val="none"/>
          <w:lang w:val="en-GB"/>
        </w:rPr>
      </w:pPr>
      <w:bookmarkStart w:id="41" w:name="_Toc221961272"/>
      <w:r w:rsidRPr="009C4DF9">
        <w:rPr>
          <w:rFonts w:ascii="Bahnschrift Light" w:hAnsi="Bahnschrift Light" w:cs="Calibri"/>
          <w:bCs w:val="0"/>
          <w:i/>
          <w:sz w:val="44"/>
          <w:szCs w:val="44"/>
          <w:u w:val="none"/>
        </w:rPr>
        <w:t>Κεφάλαιο</w:t>
      </w:r>
      <w:r w:rsidRPr="009C4DF9">
        <w:rPr>
          <w:rFonts w:ascii="Bahnschrift Light" w:hAnsi="Bahnschrift Light" w:cs="Vani"/>
          <w:bCs w:val="0"/>
          <w:i/>
          <w:sz w:val="44"/>
          <w:szCs w:val="44"/>
          <w:u w:val="none"/>
        </w:rPr>
        <w:t xml:space="preserve"> </w:t>
      </w:r>
      <w:r w:rsidR="00221A0C" w:rsidRPr="009C4DF9">
        <w:rPr>
          <w:rFonts w:ascii="Bahnschrift Light" w:hAnsi="Bahnschrift Light" w:cs="Vani"/>
          <w:bCs w:val="0"/>
          <w:i/>
          <w:sz w:val="44"/>
          <w:szCs w:val="44"/>
          <w:u w:val="none"/>
          <w:lang w:val="en-GB"/>
        </w:rPr>
        <w:t>6o</w:t>
      </w:r>
      <w:bookmarkEnd w:id="41"/>
    </w:p>
    <w:p w14:paraId="1C5AF58B" w14:textId="385FEB42" w:rsidR="00505E8E" w:rsidRPr="009C4DF9" w:rsidRDefault="00EA1B97" w:rsidP="000A6F89">
      <w:pPr>
        <w:pStyle w:val="-"/>
        <w:rPr>
          <w:rFonts w:ascii="Bahnschrift Light" w:hAnsi="Bahnschrift Light" w:cs="Vani"/>
          <w:b/>
          <w:bCs/>
          <w:sz w:val="26"/>
          <w:szCs w:val="26"/>
        </w:rPr>
      </w:pPr>
      <w:r w:rsidRPr="009C4DF9">
        <w:rPr>
          <w:rFonts w:ascii="Bahnschrift Light" w:hAnsi="Bahnschrift Light"/>
          <w:b/>
          <w:bCs/>
          <w:sz w:val="26"/>
          <w:szCs w:val="26"/>
        </w:rPr>
        <w:t>Σύγκριση</w:t>
      </w:r>
      <w:r w:rsidRPr="009C4DF9">
        <w:rPr>
          <w:rFonts w:ascii="Bahnschrift Light" w:hAnsi="Bahnschrift Light" w:cs="Vani"/>
          <w:b/>
          <w:bCs/>
          <w:sz w:val="26"/>
          <w:szCs w:val="26"/>
        </w:rPr>
        <w:t xml:space="preserve"> </w:t>
      </w:r>
      <w:r w:rsidRPr="009C4DF9">
        <w:rPr>
          <w:rFonts w:ascii="Bahnschrift Light" w:hAnsi="Bahnschrift Light"/>
          <w:b/>
          <w:bCs/>
          <w:sz w:val="26"/>
          <w:szCs w:val="26"/>
        </w:rPr>
        <w:t>Ιστοσελίδων</w:t>
      </w:r>
    </w:p>
    <w:p w14:paraId="32310E76" w14:textId="3658C460" w:rsidR="00505E8E" w:rsidRPr="009C4DF9" w:rsidRDefault="00505E8E" w:rsidP="000A6F89">
      <w:pPr>
        <w:jc w:val="both"/>
        <w:rPr>
          <w:rFonts w:ascii="Bahnschrift Light" w:hAnsi="Bahnschrift Light" w:cs="Vani"/>
        </w:rPr>
      </w:pPr>
    </w:p>
    <w:p w14:paraId="3E563FA9" w14:textId="6FE74FC1" w:rsidR="00091397" w:rsidRPr="009C4DF9" w:rsidRDefault="00091397" w:rsidP="000A6F89">
      <w:pPr>
        <w:jc w:val="both"/>
        <w:rPr>
          <w:rFonts w:ascii="Bahnschrift Light" w:hAnsi="Bahnschrift Light" w:cs="Vani"/>
          <w:highlight w:val="lightGray"/>
        </w:rPr>
      </w:pPr>
      <w:r w:rsidRPr="009C4DF9">
        <w:rPr>
          <w:rFonts w:ascii="Bahnschrift Light" w:hAnsi="Bahnschrift Light" w:cs="Vani"/>
          <w:highlight w:val="lightGray"/>
        </w:rPr>
        <w:t xml:space="preserve"> </w:t>
      </w:r>
      <w:r w:rsidRPr="009C4DF9">
        <w:rPr>
          <w:rFonts w:ascii="Bahnschrift Light" w:hAnsi="Bahnschrift Light" w:cs="Calibri"/>
          <w:highlight w:val="lightGray"/>
        </w:rPr>
        <w:t>Συγκριτική</w:t>
      </w:r>
      <w:r w:rsidRPr="009C4DF9">
        <w:rPr>
          <w:rFonts w:ascii="Bahnschrift Light" w:hAnsi="Bahnschrift Light" w:cs="Vani"/>
          <w:highlight w:val="lightGray"/>
        </w:rPr>
        <w:t xml:space="preserve"> </w:t>
      </w:r>
      <w:r w:rsidRPr="009C4DF9">
        <w:rPr>
          <w:rFonts w:ascii="Bahnschrift Light" w:hAnsi="Bahnschrift Light" w:cs="Calibri"/>
          <w:highlight w:val="lightGray"/>
        </w:rPr>
        <w:t>Ανάλυση</w:t>
      </w:r>
      <w:r w:rsidRPr="009C4DF9">
        <w:rPr>
          <w:rFonts w:ascii="Bahnschrift Light" w:hAnsi="Bahnschrift Light" w:cs="Vani"/>
          <w:highlight w:val="lightGray"/>
        </w:rPr>
        <w:t xml:space="preserve"> </w:t>
      </w:r>
      <w:r w:rsidRPr="009C4DF9">
        <w:rPr>
          <w:rFonts w:ascii="Bahnschrift Light" w:hAnsi="Bahnschrift Light" w:cs="Calibri"/>
          <w:highlight w:val="lightGray"/>
        </w:rPr>
        <w:t>Ιστοσελίδων</w:t>
      </w:r>
    </w:p>
    <w:p w14:paraId="0DD507C5" w14:textId="77777777" w:rsidR="00091397" w:rsidRPr="009C4DF9" w:rsidRDefault="00091397" w:rsidP="000A6F89">
      <w:pPr>
        <w:jc w:val="both"/>
        <w:rPr>
          <w:rFonts w:ascii="Bahnschrift Light" w:hAnsi="Bahnschrift Light" w:cs="Vani"/>
          <w:color w:val="77206D" w:themeColor="accent5" w:themeShade="BF"/>
          <w:sz w:val="23"/>
          <w:szCs w:val="20"/>
          <w:highlight w:val="lightGray"/>
        </w:rPr>
      </w:pPr>
      <w:r w:rsidRPr="009C4DF9">
        <w:rPr>
          <w:rFonts w:ascii="Bahnschrift Light" w:hAnsi="Bahnschrift Light" w:cs="Vani"/>
          <w:color w:val="77206D" w:themeColor="accent5" w:themeShade="BF"/>
          <w:sz w:val="23"/>
          <w:szCs w:val="20"/>
          <w:highlight w:val="lightGray"/>
        </w:rPr>
        <w:t xml:space="preserve">5.1 </w:t>
      </w:r>
      <w:r w:rsidRPr="009C4DF9">
        <w:rPr>
          <w:rFonts w:ascii="Bahnschrift Light" w:hAnsi="Bahnschrift Light" w:cs="Calibri"/>
          <w:color w:val="77206D" w:themeColor="accent5" w:themeShade="BF"/>
          <w:sz w:val="23"/>
          <w:szCs w:val="20"/>
          <w:highlight w:val="lightGray"/>
        </w:rPr>
        <w:t>Μεθοδολογία</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Αξιολόγησης</w:t>
      </w:r>
    </w:p>
    <w:p w14:paraId="4097CE15" w14:textId="77777777" w:rsidR="00091397" w:rsidRPr="009C4DF9" w:rsidRDefault="00091397" w:rsidP="000A6F89">
      <w:pPr>
        <w:numPr>
          <w:ilvl w:val="0"/>
          <w:numId w:val="25"/>
        </w:numPr>
        <w:jc w:val="both"/>
        <w:rPr>
          <w:rFonts w:ascii="Bahnschrift Light" w:hAnsi="Bahnschrift Light" w:cs="Vani"/>
          <w:color w:val="77206D" w:themeColor="accent5" w:themeShade="BF"/>
          <w:sz w:val="23"/>
          <w:szCs w:val="20"/>
          <w:highlight w:val="lightGray"/>
        </w:rPr>
      </w:pPr>
      <w:r w:rsidRPr="009C4DF9">
        <w:rPr>
          <w:rFonts w:ascii="Bahnschrift Light" w:hAnsi="Bahnschrift Light" w:cs="Vani"/>
          <w:color w:val="77206D" w:themeColor="accent5" w:themeShade="BF"/>
          <w:sz w:val="23"/>
          <w:szCs w:val="20"/>
          <w:highlight w:val="lightGray"/>
        </w:rPr>
        <w:t xml:space="preserve">5.1.1 </w:t>
      </w:r>
      <w:r w:rsidRPr="009C4DF9">
        <w:rPr>
          <w:rFonts w:ascii="Bahnschrift Light" w:hAnsi="Bahnschrift Light" w:cs="Calibri"/>
          <w:color w:val="77206D" w:themeColor="accent5" w:themeShade="BF"/>
          <w:sz w:val="23"/>
          <w:szCs w:val="20"/>
          <w:highlight w:val="lightGray"/>
        </w:rPr>
        <w:t>Στόχοι</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Αξιολόγησης</w:t>
      </w:r>
    </w:p>
    <w:p w14:paraId="1AC9DA57" w14:textId="77777777" w:rsidR="00091397" w:rsidRPr="009C4DF9" w:rsidRDefault="00091397" w:rsidP="000A6F89">
      <w:pPr>
        <w:numPr>
          <w:ilvl w:val="0"/>
          <w:numId w:val="25"/>
        </w:numPr>
        <w:jc w:val="both"/>
        <w:rPr>
          <w:rFonts w:ascii="Bahnschrift Light" w:hAnsi="Bahnschrift Light" w:cs="Vani"/>
          <w:color w:val="77206D" w:themeColor="accent5" w:themeShade="BF"/>
          <w:sz w:val="23"/>
          <w:szCs w:val="20"/>
          <w:highlight w:val="lightGray"/>
        </w:rPr>
      </w:pPr>
      <w:r w:rsidRPr="009C4DF9">
        <w:rPr>
          <w:rFonts w:ascii="Bahnschrift Light" w:hAnsi="Bahnschrift Light" w:cs="Vani"/>
          <w:color w:val="77206D" w:themeColor="accent5" w:themeShade="BF"/>
          <w:sz w:val="23"/>
          <w:szCs w:val="20"/>
          <w:highlight w:val="lightGray"/>
        </w:rPr>
        <w:t xml:space="preserve">5.1.2 </w:t>
      </w:r>
      <w:r w:rsidRPr="009C4DF9">
        <w:rPr>
          <w:rFonts w:ascii="Bahnschrift Light" w:hAnsi="Bahnschrift Light" w:cs="Calibri"/>
          <w:color w:val="77206D" w:themeColor="accent5" w:themeShade="BF"/>
          <w:sz w:val="23"/>
          <w:szCs w:val="20"/>
          <w:highlight w:val="lightGray"/>
        </w:rPr>
        <w:t>Δείγμα</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Συμμετεχόντων</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και</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Προφίλ</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Χρηστών</w:t>
      </w:r>
    </w:p>
    <w:p w14:paraId="4CCA05DC" w14:textId="77777777" w:rsidR="00091397" w:rsidRPr="009C4DF9" w:rsidRDefault="00091397" w:rsidP="000A6F89">
      <w:pPr>
        <w:numPr>
          <w:ilvl w:val="0"/>
          <w:numId w:val="25"/>
        </w:numPr>
        <w:jc w:val="both"/>
        <w:rPr>
          <w:rFonts w:ascii="Bahnschrift Light" w:hAnsi="Bahnschrift Light" w:cs="Vani"/>
          <w:color w:val="77206D" w:themeColor="accent5" w:themeShade="BF"/>
          <w:sz w:val="23"/>
          <w:szCs w:val="20"/>
          <w:highlight w:val="lightGray"/>
        </w:rPr>
      </w:pPr>
      <w:r w:rsidRPr="009C4DF9">
        <w:rPr>
          <w:rFonts w:ascii="Bahnschrift Light" w:hAnsi="Bahnschrift Light" w:cs="Vani"/>
          <w:color w:val="77206D" w:themeColor="accent5" w:themeShade="BF"/>
          <w:sz w:val="23"/>
          <w:szCs w:val="20"/>
          <w:highlight w:val="lightGray"/>
        </w:rPr>
        <w:t xml:space="preserve">5.1.3 </w:t>
      </w:r>
      <w:r w:rsidRPr="009C4DF9">
        <w:rPr>
          <w:rFonts w:ascii="Bahnschrift Light" w:hAnsi="Bahnschrift Light" w:cs="Calibri"/>
          <w:color w:val="77206D" w:themeColor="accent5" w:themeShade="BF"/>
          <w:sz w:val="23"/>
          <w:szCs w:val="20"/>
          <w:highlight w:val="lightGray"/>
        </w:rPr>
        <w:t>Εργαλεία</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και</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Μέθοδοι</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Συλλογής</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Δεδομένων</w:t>
      </w:r>
    </w:p>
    <w:p w14:paraId="7D4FA2FB" w14:textId="77777777" w:rsidR="00091397" w:rsidRPr="009C4DF9" w:rsidRDefault="00091397" w:rsidP="000A6F89">
      <w:pPr>
        <w:numPr>
          <w:ilvl w:val="1"/>
          <w:numId w:val="25"/>
        </w:numPr>
        <w:jc w:val="both"/>
        <w:rPr>
          <w:rFonts w:ascii="Bahnschrift Light" w:hAnsi="Bahnschrift Light" w:cs="Vani"/>
          <w:color w:val="77206D" w:themeColor="accent5" w:themeShade="BF"/>
          <w:sz w:val="23"/>
          <w:szCs w:val="20"/>
          <w:highlight w:val="lightGray"/>
        </w:rPr>
      </w:pPr>
      <w:r w:rsidRPr="009C4DF9">
        <w:rPr>
          <w:rFonts w:ascii="Bahnschrift Light" w:hAnsi="Bahnschrift Light" w:cs="Vani"/>
          <w:color w:val="77206D" w:themeColor="accent5" w:themeShade="BF"/>
          <w:sz w:val="23"/>
          <w:szCs w:val="20"/>
          <w:highlight w:val="lightGray"/>
        </w:rPr>
        <w:t>(</w:t>
      </w:r>
      <w:r w:rsidRPr="009C4DF9">
        <w:rPr>
          <w:rFonts w:ascii="Bahnschrift Light" w:hAnsi="Bahnschrift Light" w:cs="Calibri"/>
          <w:color w:val="77206D" w:themeColor="accent5" w:themeShade="BF"/>
          <w:sz w:val="23"/>
          <w:szCs w:val="20"/>
          <w:highlight w:val="lightGray"/>
        </w:rPr>
        <w:t>Π</w:t>
      </w:r>
      <w:r w:rsidRPr="009C4DF9">
        <w:rPr>
          <w:rFonts w:ascii="Bahnschrift Light" w:hAnsi="Bahnschrift Light" w:cs="Vani"/>
          <w:color w:val="77206D" w:themeColor="accent5" w:themeShade="BF"/>
          <w:sz w:val="23"/>
          <w:szCs w:val="20"/>
          <w:highlight w:val="lightGray"/>
        </w:rPr>
        <w:t>.</w:t>
      </w:r>
      <w:r w:rsidRPr="009C4DF9">
        <w:rPr>
          <w:rFonts w:ascii="Bahnschrift Light" w:hAnsi="Bahnschrift Light" w:cs="Calibri"/>
          <w:color w:val="77206D" w:themeColor="accent5" w:themeShade="BF"/>
          <w:sz w:val="23"/>
          <w:szCs w:val="20"/>
          <w:highlight w:val="lightGray"/>
        </w:rPr>
        <w:t>χ</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Ερωτηματολόγιο</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Παρατήρηση</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Μετρήσεις</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Χρόνου</w:t>
      </w:r>
      <w:r w:rsidRPr="009C4DF9">
        <w:rPr>
          <w:rFonts w:ascii="Bahnschrift Light" w:hAnsi="Bahnschrift Light" w:cs="Vani"/>
          <w:color w:val="77206D" w:themeColor="accent5" w:themeShade="BF"/>
          <w:sz w:val="23"/>
          <w:szCs w:val="20"/>
          <w:highlight w:val="lightGray"/>
        </w:rPr>
        <w:t>)</w:t>
      </w:r>
    </w:p>
    <w:p w14:paraId="732C841F" w14:textId="6C20B4BA" w:rsidR="00091397" w:rsidRPr="009C4DF9" w:rsidRDefault="00091397" w:rsidP="000A6F89">
      <w:pPr>
        <w:jc w:val="both"/>
        <w:rPr>
          <w:rFonts w:ascii="Bahnschrift Light" w:hAnsi="Bahnschrift Light" w:cs="Vani"/>
          <w:color w:val="77206D" w:themeColor="accent5" w:themeShade="BF"/>
          <w:sz w:val="23"/>
          <w:szCs w:val="20"/>
          <w:highlight w:val="lightGray"/>
        </w:rPr>
      </w:pPr>
    </w:p>
    <w:p w14:paraId="0DD58CBB" w14:textId="77777777" w:rsidR="00091397" w:rsidRPr="009C4DF9" w:rsidRDefault="00091397" w:rsidP="000A6F89">
      <w:pPr>
        <w:jc w:val="both"/>
        <w:rPr>
          <w:rFonts w:ascii="Bahnschrift Light" w:hAnsi="Bahnschrift Light" w:cs="Vani"/>
          <w:color w:val="77206D" w:themeColor="accent5" w:themeShade="BF"/>
          <w:sz w:val="23"/>
          <w:szCs w:val="20"/>
          <w:highlight w:val="lightGray"/>
        </w:rPr>
      </w:pPr>
      <w:r w:rsidRPr="009C4DF9">
        <w:rPr>
          <w:rFonts w:ascii="Bahnschrift Light" w:hAnsi="Bahnschrift Light" w:cs="Vani"/>
          <w:color w:val="77206D" w:themeColor="accent5" w:themeShade="BF"/>
          <w:sz w:val="23"/>
          <w:szCs w:val="20"/>
          <w:highlight w:val="lightGray"/>
        </w:rPr>
        <w:t xml:space="preserve">5.2 </w:t>
      </w:r>
      <w:r w:rsidRPr="009C4DF9">
        <w:rPr>
          <w:rFonts w:ascii="Bahnschrift Light" w:hAnsi="Bahnschrift Light" w:cs="Calibri"/>
          <w:color w:val="77206D" w:themeColor="accent5" w:themeShade="BF"/>
          <w:sz w:val="23"/>
          <w:szCs w:val="20"/>
          <w:highlight w:val="lightGray"/>
        </w:rPr>
        <w:t>Συγκριτικά</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Κριτήρια</w:t>
      </w:r>
    </w:p>
    <w:p w14:paraId="548491F6" w14:textId="77777777" w:rsidR="00091397" w:rsidRPr="009C4DF9" w:rsidRDefault="00091397" w:rsidP="000A6F89">
      <w:pPr>
        <w:numPr>
          <w:ilvl w:val="0"/>
          <w:numId w:val="26"/>
        </w:numPr>
        <w:jc w:val="both"/>
        <w:rPr>
          <w:rFonts w:ascii="Bahnschrift Light" w:hAnsi="Bahnschrift Light" w:cs="Vani"/>
          <w:color w:val="77206D" w:themeColor="accent5" w:themeShade="BF"/>
          <w:sz w:val="23"/>
          <w:szCs w:val="20"/>
          <w:highlight w:val="lightGray"/>
        </w:rPr>
      </w:pPr>
      <w:r w:rsidRPr="009C4DF9">
        <w:rPr>
          <w:rFonts w:ascii="Bahnschrift Light" w:hAnsi="Bahnschrift Light" w:cs="Vani"/>
          <w:color w:val="77206D" w:themeColor="accent5" w:themeShade="BF"/>
          <w:sz w:val="23"/>
          <w:szCs w:val="20"/>
          <w:highlight w:val="lightGray"/>
        </w:rPr>
        <w:t xml:space="preserve">5.2.1 </w:t>
      </w:r>
      <w:r w:rsidRPr="009C4DF9">
        <w:rPr>
          <w:rFonts w:ascii="Bahnschrift Light" w:hAnsi="Bahnschrift Light" w:cs="Calibri"/>
          <w:color w:val="77206D" w:themeColor="accent5" w:themeShade="BF"/>
          <w:sz w:val="23"/>
          <w:szCs w:val="20"/>
          <w:highlight w:val="lightGray"/>
        </w:rPr>
        <w:t>Ευχρηστία</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και</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Εμπειρία</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Χρήστη</w:t>
      </w:r>
    </w:p>
    <w:p w14:paraId="7CE074C3" w14:textId="77777777" w:rsidR="00091397" w:rsidRPr="009C4DF9" w:rsidRDefault="00091397" w:rsidP="000A6F89">
      <w:pPr>
        <w:numPr>
          <w:ilvl w:val="0"/>
          <w:numId w:val="26"/>
        </w:numPr>
        <w:jc w:val="both"/>
        <w:rPr>
          <w:rFonts w:ascii="Bahnschrift Light" w:hAnsi="Bahnschrift Light" w:cs="Vani"/>
          <w:color w:val="77206D" w:themeColor="accent5" w:themeShade="BF"/>
          <w:sz w:val="23"/>
          <w:szCs w:val="20"/>
          <w:highlight w:val="lightGray"/>
        </w:rPr>
      </w:pPr>
      <w:r w:rsidRPr="009C4DF9">
        <w:rPr>
          <w:rFonts w:ascii="Bahnschrift Light" w:hAnsi="Bahnschrift Light" w:cs="Vani"/>
          <w:color w:val="77206D" w:themeColor="accent5" w:themeShade="BF"/>
          <w:sz w:val="23"/>
          <w:szCs w:val="20"/>
          <w:highlight w:val="lightGray"/>
        </w:rPr>
        <w:t xml:space="preserve">5.2.2 </w:t>
      </w:r>
      <w:r w:rsidRPr="009C4DF9">
        <w:rPr>
          <w:rFonts w:ascii="Bahnschrift Light" w:hAnsi="Bahnschrift Light" w:cs="Calibri"/>
          <w:color w:val="77206D" w:themeColor="accent5" w:themeShade="BF"/>
          <w:sz w:val="23"/>
          <w:szCs w:val="20"/>
          <w:highlight w:val="lightGray"/>
        </w:rPr>
        <w:t>Παραγωγικότητα</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και</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Απόδοση</w:t>
      </w:r>
    </w:p>
    <w:p w14:paraId="49EC5A58" w14:textId="77777777" w:rsidR="00091397" w:rsidRPr="009C4DF9" w:rsidRDefault="00091397" w:rsidP="000A6F89">
      <w:pPr>
        <w:numPr>
          <w:ilvl w:val="0"/>
          <w:numId w:val="26"/>
        </w:numPr>
        <w:jc w:val="both"/>
        <w:rPr>
          <w:rFonts w:ascii="Bahnschrift Light" w:hAnsi="Bahnschrift Light" w:cs="Vani"/>
          <w:color w:val="77206D" w:themeColor="accent5" w:themeShade="BF"/>
          <w:sz w:val="23"/>
          <w:szCs w:val="20"/>
          <w:highlight w:val="lightGray"/>
        </w:rPr>
      </w:pPr>
      <w:r w:rsidRPr="009C4DF9">
        <w:rPr>
          <w:rFonts w:ascii="Bahnschrift Light" w:hAnsi="Bahnschrift Light" w:cs="Vani"/>
          <w:color w:val="77206D" w:themeColor="accent5" w:themeShade="BF"/>
          <w:sz w:val="23"/>
          <w:szCs w:val="20"/>
          <w:highlight w:val="lightGray"/>
        </w:rPr>
        <w:t xml:space="preserve">5.2.3 </w:t>
      </w:r>
      <w:r w:rsidRPr="009C4DF9">
        <w:rPr>
          <w:rFonts w:ascii="Bahnschrift Light" w:hAnsi="Bahnschrift Light" w:cs="Calibri"/>
          <w:color w:val="77206D" w:themeColor="accent5" w:themeShade="BF"/>
          <w:sz w:val="23"/>
          <w:szCs w:val="20"/>
          <w:highlight w:val="lightGray"/>
        </w:rPr>
        <w:t>Ικανοποίηση</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Χρηστών</w:t>
      </w:r>
    </w:p>
    <w:p w14:paraId="0B52C567" w14:textId="77777777" w:rsidR="00091397" w:rsidRPr="009C4DF9" w:rsidRDefault="00091397" w:rsidP="000A6F89">
      <w:pPr>
        <w:numPr>
          <w:ilvl w:val="0"/>
          <w:numId w:val="26"/>
        </w:numPr>
        <w:jc w:val="both"/>
        <w:rPr>
          <w:rFonts w:ascii="Bahnschrift Light" w:hAnsi="Bahnschrift Light" w:cs="Vani"/>
          <w:color w:val="77206D" w:themeColor="accent5" w:themeShade="BF"/>
          <w:sz w:val="23"/>
          <w:szCs w:val="20"/>
          <w:highlight w:val="lightGray"/>
        </w:rPr>
      </w:pPr>
      <w:r w:rsidRPr="009C4DF9">
        <w:rPr>
          <w:rFonts w:ascii="Bahnschrift Light" w:hAnsi="Bahnschrift Light" w:cs="Vani"/>
          <w:color w:val="77206D" w:themeColor="accent5" w:themeShade="BF"/>
          <w:sz w:val="23"/>
          <w:szCs w:val="20"/>
          <w:highlight w:val="lightGray"/>
        </w:rPr>
        <w:t xml:space="preserve">5.2.4 </w:t>
      </w:r>
      <w:r w:rsidRPr="009C4DF9">
        <w:rPr>
          <w:rFonts w:ascii="Bahnschrift Light" w:hAnsi="Bahnschrift Light" w:cs="Calibri"/>
          <w:color w:val="77206D" w:themeColor="accent5" w:themeShade="BF"/>
          <w:sz w:val="23"/>
          <w:szCs w:val="20"/>
          <w:highlight w:val="lightGray"/>
        </w:rPr>
        <w:t>Εμφάνιση</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και</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Αισθητική</w:t>
      </w:r>
    </w:p>
    <w:p w14:paraId="2FA49162" w14:textId="5DCC15FD" w:rsidR="00091397" w:rsidRPr="009C4DF9" w:rsidRDefault="00091397" w:rsidP="000A6F89">
      <w:pPr>
        <w:jc w:val="both"/>
        <w:rPr>
          <w:rFonts w:ascii="Bahnschrift Light" w:hAnsi="Bahnschrift Light" w:cs="Vani"/>
          <w:color w:val="77206D" w:themeColor="accent5" w:themeShade="BF"/>
          <w:sz w:val="23"/>
          <w:szCs w:val="20"/>
          <w:highlight w:val="lightGray"/>
        </w:rPr>
      </w:pPr>
    </w:p>
    <w:p w14:paraId="371E2227" w14:textId="451D288E" w:rsidR="00505E8E" w:rsidRPr="009C4DF9" w:rsidRDefault="004F361B" w:rsidP="000A6F89">
      <w:pPr>
        <w:jc w:val="both"/>
        <w:rPr>
          <w:rFonts w:ascii="Bahnschrift Light" w:hAnsi="Bahnschrift Light" w:cs="Vani"/>
          <w:color w:val="77206D" w:themeColor="accent5" w:themeShade="BF"/>
          <w:sz w:val="23"/>
          <w:szCs w:val="20"/>
          <w:highlight w:val="lightGray"/>
        </w:rPr>
      </w:pPr>
      <w:proofErr w:type="spellStart"/>
      <w:r w:rsidRPr="009C4DF9">
        <w:rPr>
          <w:rFonts w:ascii="Bahnschrift Light" w:hAnsi="Bahnschrift Light" w:cs="Calibri"/>
          <w:color w:val="77206D" w:themeColor="accent5" w:themeShade="BF"/>
          <w:sz w:val="23"/>
          <w:szCs w:val="20"/>
          <w:highlight w:val="lightGray"/>
        </w:rPr>
        <w:t>Υποθεσεις</w:t>
      </w:r>
      <w:proofErr w:type="spellEnd"/>
      <w:r w:rsidRPr="009C4DF9">
        <w:rPr>
          <w:rFonts w:ascii="Bahnschrift Light" w:hAnsi="Bahnschrift Light" w:cs="Vani"/>
          <w:color w:val="77206D" w:themeColor="accent5" w:themeShade="BF"/>
          <w:sz w:val="23"/>
          <w:szCs w:val="20"/>
          <w:highlight w:val="lightGray"/>
        </w:rPr>
        <w:t>/</w:t>
      </w:r>
      <w:r w:rsidRPr="009C4DF9">
        <w:rPr>
          <w:rFonts w:ascii="Bahnschrift Light" w:hAnsi="Bahnschrift Light" w:cs="Calibri"/>
          <w:color w:val="77206D" w:themeColor="accent5" w:themeShade="BF"/>
          <w:sz w:val="23"/>
          <w:szCs w:val="20"/>
          <w:highlight w:val="lightGray"/>
        </w:rPr>
        <w:t>Προβλέψεις</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για</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τα</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αποτελέσματα</w:t>
      </w:r>
      <w:r w:rsidRPr="009C4DF9">
        <w:rPr>
          <w:rFonts w:ascii="Bahnschrift Light" w:hAnsi="Bahnschrift Light" w:cs="Vani"/>
          <w:color w:val="77206D" w:themeColor="accent5" w:themeShade="BF"/>
          <w:sz w:val="23"/>
          <w:szCs w:val="20"/>
          <w:highlight w:val="lightGray"/>
        </w:rPr>
        <w:t xml:space="preserve"> </w:t>
      </w:r>
      <w:r w:rsidRPr="009C4DF9">
        <w:rPr>
          <w:rFonts w:ascii="Bahnschrift Light" w:hAnsi="Bahnschrift Light" w:cs="Calibri"/>
          <w:color w:val="77206D" w:themeColor="accent5" w:themeShade="BF"/>
          <w:sz w:val="23"/>
          <w:szCs w:val="20"/>
          <w:highlight w:val="lightGray"/>
        </w:rPr>
        <w:t>της</w:t>
      </w:r>
      <w:r w:rsidRPr="009C4DF9">
        <w:rPr>
          <w:rFonts w:ascii="Bahnschrift Light" w:hAnsi="Bahnschrift Light" w:cs="Vani"/>
          <w:color w:val="77206D" w:themeColor="accent5" w:themeShade="BF"/>
          <w:sz w:val="23"/>
          <w:szCs w:val="20"/>
          <w:highlight w:val="lightGray"/>
        </w:rPr>
        <w:t xml:space="preserve"> </w:t>
      </w:r>
      <w:proofErr w:type="spellStart"/>
      <w:r w:rsidRPr="009C4DF9">
        <w:rPr>
          <w:rFonts w:ascii="Bahnschrift Light" w:hAnsi="Bahnschrift Light" w:cs="Calibri"/>
          <w:color w:val="77206D" w:themeColor="accent5" w:themeShade="BF"/>
          <w:sz w:val="23"/>
          <w:szCs w:val="20"/>
          <w:highlight w:val="lightGray"/>
        </w:rPr>
        <w:t>ερευνας</w:t>
      </w:r>
      <w:proofErr w:type="spellEnd"/>
    </w:p>
    <w:p w14:paraId="1C510B87" w14:textId="77777777" w:rsidR="00505E8E" w:rsidRPr="009C4DF9" w:rsidRDefault="00505E8E" w:rsidP="000A6F89">
      <w:pPr>
        <w:jc w:val="both"/>
        <w:rPr>
          <w:rFonts w:ascii="Bahnschrift Light" w:hAnsi="Bahnschrift Light" w:cs="Vani"/>
        </w:rPr>
      </w:pPr>
    </w:p>
    <w:p w14:paraId="0AA1B5CC" w14:textId="1AE26E4C" w:rsidR="00221A0C" w:rsidRPr="009C4DF9" w:rsidRDefault="00505E8E" w:rsidP="000A6F89">
      <w:pPr>
        <w:pStyle w:val="Heading2"/>
        <w:rPr>
          <w:rFonts w:ascii="Bahnschrift Light" w:hAnsi="Bahnschrift Light" w:cs="Vani"/>
        </w:rPr>
      </w:pPr>
      <w:r w:rsidRPr="009C4DF9">
        <w:rPr>
          <w:rFonts w:ascii="Bahnschrift Light" w:hAnsi="Bahnschrift Light" w:cs="Vani"/>
          <w:i/>
          <w:sz w:val="44"/>
          <w:szCs w:val="44"/>
        </w:rPr>
        <w:br w:type="page"/>
      </w:r>
      <w:bookmarkStart w:id="42" w:name="_Toc221961273"/>
      <w:r w:rsidR="00221A0C" w:rsidRPr="009C4DF9">
        <w:rPr>
          <w:rFonts w:ascii="Bahnschrift Light" w:hAnsi="Bahnschrift Light" w:cs="Calibri"/>
          <w:bCs w:val="0"/>
          <w:i/>
          <w:sz w:val="44"/>
          <w:szCs w:val="44"/>
          <w:u w:val="none"/>
        </w:rPr>
        <w:lastRenderedPageBreak/>
        <w:t>Κεφάλαιο</w:t>
      </w:r>
      <w:r w:rsidR="00221A0C" w:rsidRPr="009C4DF9">
        <w:rPr>
          <w:rFonts w:ascii="Bahnschrift Light" w:hAnsi="Bahnschrift Light" w:cs="Vani"/>
          <w:bCs w:val="0"/>
          <w:i/>
          <w:sz w:val="44"/>
          <w:szCs w:val="44"/>
          <w:u w:val="none"/>
        </w:rPr>
        <w:t xml:space="preserve"> 7</w:t>
      </w:r>
      <w:r w:rsidR="00221A0C" w:rsidRPr="009C4DF9">
        <w:rPr>
          <w:rFonts w:ascii="Bahnschrift Light" w:hAnsi="Bahnschrift Light" w:cs="Calibri"/>
          <w:bCs w:val="0"/>
          <w:i/>
          <w:sz w:val="44"/>
          <w:szCs w:val="44"/>
          <w:u w:val="none"/>
        </w:rPr>
        <w:t>ο</w:t>
      </w:r>
      <w:bookmarkEnd w:id="42"/>
    </w:p>
    <w:p w14:paraId="78C81B1D" w14:textId="77777777" w:rsidR="00221A0C" w:rsidRPr="009C4DF9" w:rsidRDefault="00221A0C" w:rsidP="000A6F89">
      <w:pPr>
        <w:suppressAutoHyphens w:val="0"/>
        <w:jc w:val="both"/>
        <w:rPr>
          <w:rFonts w:ascii="Bahnschrift Light" w:hAnsi="Bahnschrift Light" w:cs="Vani"/>
          <w:sz w:val="23"/>
          <w:szCs w:val="20"/>
        </w:rPr>
      </w:pPr>
    </w:p>
    <w:p w14:paraId="2FC516BB" w14:textId="77777777" w:rsidR="00221A0C" w:rsidRPr="009C4DF9" w:rsidRDefault="00221A0C" w:rsidP="000A6F89">
      <w:pPr>
        <w:suppressAutoHyphens w:val="0"/>
        <w:jc w:val="both"/>
        <w:rPr>
          <w:rFonts w:ascii="Bahnschrift Light" w:hAnsi="Bahnschrift Light" w:cs="Vani"/>
          <w:sz w:val="23"/>
          <w:szCs w:val="20"/>
        </w:rPr>
      </w:pPr>
    </w:p>
    <w:p w14:paraId="3705CCB1" w14:textId="77777777" w:rsidR="00221A0C" w:rsidRPr="009C4DF9" w:rsidRDefault="00221A0C" w:rsidP="000A6F89">
      <w:pPr>
        <w:suppressAutoHyphens w:val="0"/>
        <w:jc w:val="both"/>
        <w:rPr>
          <w:rFonts w:ascii="Bahnschrift Light" w:hAnsi="Bahnschrift Light" w:cs="Vani"/>
          <w:b/>
          <w:bCs/>
        </w:rPr>
      </w:pPr>
      <w:r w:rsidRPr="009C4DF9">
        <w:rPr>
          <w:rFonts w:ascii="Bahnschrift Light" w:hAnsi="Bahnschrift Light" w:cs="Vani"/>
          <w:b/>
          <w:bCs/>
        </w:rPr>
        <w:t xml:space="preserve">5. </w:t>
      </w:r>
      <w:r w:rsidRPr="009C4DF9">
        <w:rPr>
          <w:rFonts w:ascii="Bahnschrift Light" w:hAnsi="Bahnschrift Light" w:cs="Calibri"/>
          <w:b/>
          <w:bCs/>
        </w:rPr>
        <w:t>Σχεδιασμός</w:t>
      </w:r>
      <w:r w:rsidRPr="009C4DF9">
        <w:rPr>
          <w:rFonts w:ascii="Bahnschrift Light" w:hAnsi="Bahnschrift Light" w:cs="Vani"/>
          <w:b/>
          <w:bCs/>
        </w:rPr>
        <w:t xml:space="preserve"> </w:t>
      </w:r>
      <w:r w:rsidRPr="009C4DF9">
        <w:rPr>
          <w:rFonts w:ascii="Bahnschrift Light" w:hAnsi="Bahnschrift Light" w:cs="Calibri"/>
          <w:b/>
          <w:bCs/>
        </w:rPr>
        <w:t>Ερωτηματολογίου</w:t>
      </w:r>
    </w:p>
    <w:p w14:paraId="7C2E8C43" w14:textId="1FB9E06D" w:rsidR="00221A0C" w:rsidRPr="009C4DF9" w:rsidRDefault="00221A0C" w:rsidP="000A6F89">
      <w:pPr>
        <w:numPr>
          <w:ilvl w:val="0"/>
          <w:numId w:val="34"/>
        </w:numPr>
        <w:suppressAutoHyphens w:val="0"/>
        <w:jc w:val="both"/>
        <w:rPr>
          <w:rFonts w:ascii="Bahnschrift Light" w:hAnsi="Bahnschrift Light" w:cs="Vani"/>
        </w:rPr>
      </w:pPr>
      <w:r w:rsidRPr="009C4DF9">
        <w:rPr>
          <w:rFonts w:ascii="Bahnschrift Light" w:hAnsi="Bahnschrift Light" w:cs="Calibri"/>
        </w:rPr>
        <w:t>γιατί</w:t>
      </w:r>
      <w:r w:rsidRPr="009C4DF9">
        <w:rPr>
          <w:rFonts w:ascii="Bahnschrift Light" w:hAnsi="Bahnschrift Light" w:cs="Vani"/>
        </w:rPr>
        <w:t xml:space="preserve"> </w:t>
      </w:r>
      <w:r w:rsidR="007333FE" w:rsidRPr="009C4DF9">
        <w:rPr>
          <w:rFonts w:ascii="Bahnschrift Light" w:hAnsi="Bahnschrift Light" w:cs="Calibri"/>
        </w:rPr>
        <w:t>υπάρχει</w:t>
      </w:r>
      <w:r w:rsidRPr="009C4DF9">
        <w:rPr>
          <w:rFonts w:ascii="Bahnschrift Light" w:hAnsi="Bahnschrift Light" w:cs="Vani"/>
        </w:rPr>
        <w:t xml:space="preserve"> </w:t>
      </w:r>
      <w:r w:rsidR="007333FE" w:rsidRPr="009C4DF9">
        <w:rPr>
          <w:rFonts w:ascii="Bahnschrift Light" w:hAnsi="Bahnschrift Light" w:cs="Calibri"/>
        </w:rPr>
        <w:t>κάθε</w:t>
      </w:r>
      <w:r w:rsidR="007333FE" w:rsidRPr="009C4DF9">
        <w:rPr>
          <w:rFonts w:ascii="Bahnschrift Light" w:hAnsi="Bahnschrift Light" w:cs="Vani"/>
        </w:rPr>
        <w:t xml:space="preserve"> </w:t>
      </w:r>
      <w:r w:rsidR="007333FE" w:rsidRPr="009C4DF9">
        <w:rPr>
          <w:rFonts w:ascii="Bahnschrift Light" w:hAnsi="Bahnschrift Light" w:cs="Vani"/>
          <w:lang w:val="en-GB"/>
        </w:rPr>
        <w:t>evaluation</w:t>
      </w:r>
      <w:r w:rsidR="007333FE" w:rsidRPr="009C4DF9">
        <w:rPr>
          <w:rFonts w:ascii="Bahnschrift Light" w:hAnsi="Bahnschrift Light" w:cs="Vani"/>
        </w:rPr>
        <w:t xml:space="preserve"> </w:t>
      </w:r>
      <w:r w:rsidR="007333FE" w:rsidRPr="009C4DF9">
        <w:rPr>
          <w:rFonts w:ascii="Bahnschrift Light" w:hAnsi="Bahnschrift Light" w:cs="Vani"/>
          <w:lang w:val="en-GB"/>
        </w:rPr>
        <w:t>scale</w:t>
      </w:r>
    </w:p>
    <w:p w14:paraId="20C7D250" w14:textId="5C660A5F" w:rsidR="00221A0C" w:rsidRPr="009C4DF9" w:rsidRDefault="00221A0C" w:rsidP="000A6F89">
      <w:pPr>
        <w:numPr>
          <w:ilvl w:val="0"/>
          <w:numId w:val="34"/>
        </w:numPr>
        <w:suppressAutoHyphens w:val="0"/>
        <w:jc w:val="both"/>
        <w:rPr>
          <w:rFonts w:ascii="Bahnschrift Light" w:hAnsi="Bahnschrift Light" w:cs="Vani"/>
          <w:lang w:val="en-GB"/>
        </w:rPr>
      </w:pPr>
      <w:proofErr w:type="spellStart"/>
      <w:r w:rsidRPr="009C4DF9">
        <w:rPr>
          <w:rFonts w:ascii="Bahnschrift Light" w:hAnsi="Bahnschrift Light" w:cs="Calibri"/>
          <w:lang w:val="en-GB"/>
        </w:rPr>
        <w:t>γι</w:t>
      </w:r>
      <w:proofErr w:type="spellEnd"/>
      <w:r w:rsidRPr="009C4DF9">
        <w:rPr>
          <w:rFonts w:ascii="Bahnschrift Light" w:hAnsi="Bahnschrift Light" w:cs="Calibri"/>
          <w:lang w:val="en-GB"/>
        </w:rPr>
        <w:t>ατί</w:t>
      </w:r>
      <w:r w:rsidRPr="009C4DF9">
        <w:rPr>
          <w:rFonts w:ascii="Bahnschrift Light" w:hAnsi="Bahnschrift Light" w:cs="Vani"/>
          <w:lang w:val="en-GB"/>
        </w:rPr>
        <w:t xml:space="preserve"> </w:t>
      </w:r>
      <w:r w:rsidR="007333FE" w:rsidRPr="009C4DF9">
        <w:rPr>
          <w:rFonts w:ascii="Bahnschrift Light" w:hAnsi="Bahnschrift Light" w:cs="Calibri"/>
        </w:rPr>
        <w:t>επιλέχθηκαν</w:t>
      </w:r>
      <w:r w:rsidRPr="009C4DF9">
        <w:rPr>
          <w:rFonts w:ascii="Bahnschrift Light" w:hAnsi="Bahnschrift Light" w:cs="Vani"/>
          <w:lang w:val="en-GB"/>
        </w:rPr>
        <w:t xml:space="preserve"> </w:t>
      </w:r>
      <w:proofErr w:type="spellStart"/>
      <w:r w:rsidRPr="009C4DF9">
        <w:rPr>
          <w:rFonts w:ascii="Bahnschrift Light" w:hAnsi="Bahnschrift Light" w:cs="Calibri"/>
          <w:lang w:val="en-GB"/>
        </w:rPr>
        <w:t>συγκεκριμένες</w:t>
      </w:r>
      <w:proofErr w:type="spellEnd"/>
      <w:r w:rsidRPr="009C4DF9">
        <w:rPr>
          <w:rFonts w:ascii="Bahnschrift Light" w:hAnsi="Bahnschrift Light" w:cs="Vani"/>
          <w:lang w:val="en-GB"/>
        </w:rPr>
        <w:t xml:space="preserve"> </w:t>
      </w:r>
      <w:proofErr w:type="spellStart"/>
      <w:r w:rsidRPr="009C4DF9">
        <w:rPr>
          <w:rFonts w:ascii="Bahnschrift Light" w:hAnsi="Bahnschrift Light" w:cs="Calibri"/>
          <w:lang w:val="en-GB"/>
        </w:rPr>
        <w:t>ερωτήσεις</w:t>
      </w:r>
      <w:proofErr w:type="spellEnd"/>
    </w:p>
    <w:p w14:paraId="2CDC172A" w14:textId="77777777" w:rsidR="00221A0C" w:rsidRPr="009C4DF9" w:rsidRDefault="00221A0C" w:rsidP="000A6F89">
      <w:pPr>
        <w:numPr>
          <w:ilvl w:val="0"/>
          <w:numId w:val="34"/>
        </w:numPr>
        <w:suppressAutoHyphens w:val="0"/>
        <w:jc w:val="both"/>
        <w:rPr>
          <w:rFonts w:ascii="Bahnschrift Light" w:hAnsi="Bahnschrift Light" w:cs="Vani"/>
          <w:lang w:val="en-GB"/>
        </w:rPr>
      </w:pPr>
      <w:proofErr w:type="spellStart"/>
      <w:r w:rsidRPr="009C4DF9">
        <w:rPr>
          <w:rFonts w:ascii="Bahnschrift Light" w:hAnsi="Bahnschrift Light" w:cs="Calibri"/>
          <w:lang w:val="en-GB"/>
        </w:rPr>
        <w:t>τι</w:t>
      </w:r>
      <w:proofErr w:type="spellEnd"/>
      <w:r w:rsidRPr="009C4DF9">
        <w:rPr>
          <w:rFonts w:ascii="Bahnschrift Light" w:hAnsi="Bahnschrift Light" w:cs="Vani"/>
          <w:lang w:val="en-GB"/>
        </w:rPr>
        <w:t xml:space="preserve"> </w:t>
      </w:r>
      <w:proofErr w:type="spellStart"/>
      <w:r w:rsidRPr="009C4DF9">
        <w:rPr>
          <w:rFonts w:ascii="Bahnschrift Light" w:hAnsi="Bahnschrift Light" w:cs="Calibri"/>
          <w:lang w:val="en-GB"/>
        </w:rPr>
        <w:t>μετράει</w:t>
      </w:r>
      <w:proofErr w:type="spellEnd"/>
      <w:r w:rsidRPr="009C4DF9">
        <w:rPr>
          <w:rFonts w:ascii="Bahnschrift Light" w:hAnsi="Bahnschrift Light" w:cs="Vani"/>
          <w:lang w:val="en-GB"/>
        </w:rPr>
        <w:t xml:space="preserve"> </w:t>
      </w:r>
      <w:proofErr w:type="spellStart"/>
      <w:r w:rsidRPr="009C4DF9">
        <w:rPr>
          <w:rFonts w:ascii="Bahnschrift Light" w:hAnsi="Bahnschrift Light" w:cs="Calibri"/>
          <w:lang w:val="en-GB"/>
        </w:rPr>
        <w:t>κάθε</w:t>
      </w:r>
      <w:proofErr w:type="spellEnd"/>
      <w:r w:rsidRPr="009C4DF9">
        <w:rPr>
          <w:rFonts w:ascii="Bahnschrift Light" w:hAnsi="Bahnschrift Light" w:cs="Vani"/>
          <w:lang w:val="en-GB"/>
        </w:rPr>
        <w:t xml:space="preserve"> </w:t>
      </w:r>
      <w:proofErr w:type="spellStart"/>
      <w:r w:rsidRPr="009C4DF9">
        <w:rPr>
          <w:rFonts w:ascii="Bahnschrift Light" w:hAnsi="Bahnschrift Light" w:cs="Calibri"/>
          <w:lang w:val="en-GB"/>
        </w:rPr>
        <w:t>ενότητ</w:t>
      </w:r>
      <w:proofErr w:type="spellEnd"/>
      <w:r w:rsidRPr="009C4DF9">
        <w:rPr>
          <w:rFonts w:ascii="Bahnschrift Light" w:hAnsi="Bahnschrift Light" w:cs="Calibri"/>
          <w:lang w:val="en-GB"/>
        </w:rPr>
        <w:t>α</w:t>
      </w:r>
    </w:p>
    <w:p w14:paraId="12716068" w14:textId="77777777" w:rsidR="00221A0C" w:rsidRPr="009C4DF9" w:rsidRDefault="00221A0C" w:rsidP="000A6F89">
      <w:pPr>
        <w:numPr>
          <w:ilvl w:val="0"/>
          <w:numId w:val="34"/>
        </w:numPr>
        <w:suppressAutoHyphens w:val="0"/>
        <w:jc w:val="both"/>
        <w:rPr>
          <w:rFonts w:ascii="Bahnschrift Light" w:hAnsi="Bahnschrift Light" w:cs="Vani"/>
          <w:lang w:val="en-GB"/>
        </w:rPr>
      </w:pPr>
      <w:r w:rsidRPr="009C4DF9">
        <w:rPr>
          <w:rFonts w:ascii="Bahnschrift Light" w:hAnsi="Bahnschrift Light" w:cs="Vani"/>
          <w:lang w:val="en-GB"/>
        </w:rPr>
        <w:t>expectations about results</w:t>
      </w:r>
    </w:p>
    <w:p w14:paraId="43085196" w14:textId="77777777" w:rsidR="003D475C" w:rsidRPr="009C4DF9" w:rsidRDefault="003D475C" w:rsidP="000A6F89">
      <w:pPr>
        <w:suppressAutoHyphens w:val="0"/>
        <w:jc w:val="both"/>
        <w:rPr>
          <w:rFonts w:ascii="Bahnschrift Light" w:hAnsi="Bahnschrift Light" w:cs="Vani"/>
          <w:b/>
          <w:bCs/>
        </w:rPr>
      </w:pPr>
    </w:p>
    <w:p w14:paraId="726ADA04" w14:textId="7A620B6D" w:rsidR="0045659A" w:rsidRPr="009C4DF9" w:rsidRDefault="0045659A" w:rsidP="000A6F89">
      <w:pPr>
        <w:suppressAutoHyphens w:val="0"/>
        <w:jc w:val="both"/>
        <w:rPr>
          <w:rFonts w:ascii="Bahnschrift Light" w:hAnsi="Bahnschrift Light" w:cs="Vani"/>
          <w:b/>
          <w:bCs/>
          <w:lang w:val="en-GB"/>
        </w:rPr>
      </w:pPr>
      <w:r w:rsidRPr="009C4DF9">
        <w:rPr>
          <w:rFonts w:ascii="Bahnschrift Light" w:hAnsi="Bahnschrift Light" w:cs="Vani"/>
          <w:b/>
          <w:bCs/>
          <w:lang w:val="en-GB"/>
        </w:rPr>
        <w:t xml:space="preserve"> </w:t>
      </w:r>
      <w:proofErr w:type="spellStart"/>
      <w:r w:rsidRPr="009C4DF9">
        <w:rPr>
          <w:rFonts w:ascii="Bahnschrift Light" w:hAnsi="Bahnschrift Light" w:cs="Calibri"/>
          <w:b/>
          <w:bCs/>
          <w:lang w:val="en-GB"/>
        </w:rPr>
        <w:t>Συμμετέχοντες</w:t>
      </w:r>
      <w:proofErr w:type="spellEnd"/>
    </w:p>
    <w:p w14:paraId="083AC5D1" w14:textId="77777777" w:rsidR="0045659A" w:rsidRPr="009C4DF9" w:rsidRDefault="0045659A" w:rsidP="000A6F89">
      <w:pPr>
        <w:numPr>
          <w:ilvl w:val="0"/>
          <w:numId w:val="35"/>
        </w:numPr>
        <w:suppressAutoHyphens w:val="0"/>
        <w:jc w:val="both"/>
        <w:rPr>
          <w:rFonts w:ascii="Bahnschrift Light" w:hAnsi="Bahnschrift Light" w:cs="Vani"/>
          <w:lang w:val="en-GB"/>
        </w:rPr>
      </w:pPr>
      <w:proofErr w:type="spellStart"/>
      <w:r w:rsidRPr="009C4DF9">
        <w:rPr>
          <w:rFonts w:ascii="Bahnschrift Light" w:hAnsi="Bahnschrift Light" w:cs="Calibri"/>
          <w:lang w:val="en-GB"/>
        </w:rPr>
        <w:t>ηλικι</w:t>
      </w:r>
      <w:proofErr w:type="spellEnd"/>
      <w:r w:rsidRPr="009C4DF9">
        <w:rPr>
          <w:rFonts w:ascii="Bahnschrift Light" w:hAnsi="Bahnschrift Light" w:cs="Calibri"/>
          <w:lang w:val="en-GB"/>
        </w:rPr>
        <w:t>ακές</w:t>
      </w:r>
      <w:r w:rsidRPr="009C4DF9">
        <w:rPr>
          <w:rFonts w:ascii="Bahnschrift Light" w:hAnsi="Bahnschrift Light" w:cs="Vani"/>
          <w:lang w:val="en-GB"/>
        </w:rPr>
        <w:t xml:space="preserve"> </w:t>
      </w:r>
      <w:proofErr w:type="spellStart"/>
      <w:r w:rsidRPr="009C4DF9">
        <w:rPr>
          <w:rFonts w:ascii="Bahnschrift Light" w:hAnsi="Bahnschrift Light" w:cs="Calibri"/>
          <w:lang w:val="en-GB"/>
        </w:rPr>
        <w:t>ομάδες</w:t>
      </w:r>
      <w:proofErr w:type="spellEnd"/>
    </w:p>
    <w:p w14:paraId="51C387DD" w14:textId="77777777" w:rsidR="0045659A" w:rsidRPr="009C4DF9" w:rsidRDefault="0045659A" w:rsidP="000A6F89">
      <w:pPr>
        <w:numPr>
          <w:ilvl w:val="0"/>
          <w:numId w:val="35"/>
        </w:numPr>
        <w:suppressAutoHyphens w:val="0"/>
        <w:jc w:val="both"/>
        <w:rPr>
          <w:rFonts w:ascii="Bahnschrift Light" w:hAnsi="Bahnschrift Light" w:cs="Vani"/>
          <w:lang w:val="en-GB"/>
        </w:rPr>
      </w:pPr>
      <w:proofErr w:type="spellStart"/>
      <w:r w:rsidRPr="009C4DF9">
        <w:rPr>
          <w:rFonts w:ascii="Bahnschrift Light" w:hAnsi="Bahnschrift Light" w:cs="Calibri"/>
          <w:lang w:val="en-GB"/>
        </w:rPr>
        <w:t>εμ</w:t>
      </w:r>
      <w:proofErr w:type="spellEnd"/>
      <w:r w:rsidRPr="009C4DF9">
        <w:rPr>
          <w:rFonts w:ascii="Bahnschrift Light" w:hAnsi="Bahnschrift Light" w:cs="Calibri"/>
          <w:lang w:val="en-GB"/>
        </w:rPr>
        <w:t>πειρία</w:t>
      </w:r>
      <w:r w:rsidRPr="009C4DF9">
        <w:rPr>
          <w:rFonts w:ascii="Bahnschrift Light" w:hAnsi="Bahnschrift Light" w:cs="Vani"/>
          <w:lang w:val="en-GB"/>
        </w:rPr>
        <w:t xml:space="preserve"> internet</w:t>
      </w:r>
    </w:p>
    <w:p w14:paraId="5540182E" w14:textId="5DF36F28" w:rsidR="0045659A" w:rsidRPr="009C4DF9" w:rsidRDefault="0045659A" w:rsidP="000A6F89">
      <w:pPr>
        <w:suppressAutoHyphens w:val="0"/>
        <w:jc w:val="both"/>
        <w:rPr>
          <w:rFonts w:ascii="Bahnschrift Light" w:hAnsi="Bahnschrift Light" w:cs="Vani"/>
          <w:b/>
          <w:bCs/>
          <w:lang w:val="en-GB"/>
        </w:rPr>
      </w:pPr>
      <w:proofErr w:type="spellStart"/>
      <w:r w:rsidRPr="009C4DF9">
        <w:rPr>
          <w:rFonts w:ascii="Bahnschrift Light" w:hAnsi="Bahnschrift Light" w:cs="Calibri"/>
          <w:b/>
          <w:bCs/>
          <w:lang w:val="en-GB"/>
        </w:rPr>
        <w:t>Εργ</w:t>
      </w:r>
      <w:proofErr w:type="spellEnd"/>
      <w:r w:rsidRPr="009C4DF9">
        <w:rPr>
          <w:rFonts w:ascii="Bahnschrift Light" w:hAnsi="Bahnschrift Light" w:cs="Calibri"/>
          <w:b/>
          <w:bCs/>
          <w:lang w:val="en-GB"/>
        </w:rPr>
        <w:t>αλεία</w:t>
      </w:r>
      <w:r w:rsidRPr="009C4DF9">
        <w:rPr>
          <w:rFonts w:ascii="Bahnschrift Light" w:hAnsi="Bahnschrift Light" w:cs="Vani"/>
          <w:b/>
          <w:bCs/>
          <w:lang w:val="en-GB"/>
        </w:rPr>
        <w:t xml:space="preserve"> </w:t>
      </w:r>
      <w:proofErr w:type="spellStart"/>
      <w:r w:rsidRPr="009C4DF9">
        <w:rPr>
          <w:rFonts w:ascii="Bahnschrift Light" w:hAnsi="Bahnschrift Light" w:cs="Calibri"/>
          <w:b/>
          <w:bCs/>
          <w:lang w:val="en-GB"/>
        </w:rPr>
        <w:t>συλλογής</w:t>
      </w:r>
      <w:proofErr w:type="spellEnd"/>
      <w:r w:rsidRPr="009C4DF9">
        <w:rPr>
          <w:rFonts w:ascii="Bahnschrift Light" w:hAnsi="Bahnschrift Light" w:cs="Vani"/>
          <w:b/>
          <w:bCs/>
          <w:lang w:val="en-GB"/>
        </w:rPr>
        <w:t xml:space="preserve"> </w:t>
      </w:r>
      <w:proofErr w:type="spellStart"/>
      <w:r w:rsidRPr="009C4DF9">
        <w:rPr>
          <w:rFonts w:ascii="Bahnschrift Light" w:hAnsi="Bahnschrift Light" w:cs="Calibri"/>
          <w:b/>
          <w:bCs/>
          <w:lang w:val="en-GB"/>
        </w:rPr>
        <w:t>δεδομένων</w:t>
      </w:r>
      <w:proofErr w:type="spellEnd"/>
    </w:p>
    <w:p w14:paraId="16EC6FF6" w14:textId="77777777" w:rsidR="0045659A" w:rsidRPr="009C4DF9" w:rsidRDefault="0045659A" w:rsidP="000A6F89">
      <w:pPr>
        <w:numPr>
          <w:ilvl w:val="0"/>
          <w:numId w:val="36"/>
        </w:numPr>
        <w:suppressAutoHyphens w:val="0"/>
        <w:jc w:val="both"/>
        <w:rPr>
          <w:rFonts w:ascii="Bahnschrift Light" w:hAnsi="Bahnschrift Light" w:cs="Vani"/>
          <w:lang w:val="en-GB"/>
        </w:rPr>
      </w:pPr>
      <w:proofErr w:type="spellStart"/>
      <w:r w:rsidRPr="009C4DF9">
        <w:rPr>
          <w:rFonts w:ascii="Bahnschrift Light" w:hAnsi="Bahnschrift Light" w:cs="Calibri"/>
          <w:lang w:val="en-GB"/>
        </w:rPr>
        <w:t>ερωτημ</w:t>
      </w:r>
      <w:proofErr w:type="spellEnd"/>
      <w:r w:rsidRPr="009C4DF9">
        <w:rPr>
          <w:rFonts w:ascii="Bahnschrift Light" w:hAnsi="Bahnschrift Light" w:cs="Calibri"/>
          <w:lang w:val="en-GB"/>
        </w:rPr>
        <w:t>ατολόγιο</w:t>
      </w:r>
      <w:r w:rsidRPr="009C4DF9">
        <w:rPr>
          <w:rFonts w:ascii="Bahnschrift Light" w:hAnsi="Bahnschrift Light" w:cs="Vani"/>
          <w:lang w:val="en-GB"/>
        </w:rPr>
        <w:t xml:space="preserve"> Likert</w:t>
      </w:r>
    </w:p>
    <w:p w14:paraId="35652283" w14:textId="66DD3304" w:rsidR="0045659A" w:rsidRPr="009C4DF9" w:rsidRDefault="0045659A" w:rsidP="000A6F89">
      <w:pPr>
        <w:numPr>
          <w:ilvl w:val="0"/>
          <w:numId w:val="36"/>
        </w:numPr>
        <w:suppressAutoHyphens w:val="0"/>
        <w:jc w:val="both"/>
        <w:rPr>
          <w:rFonts w:ascii="Bahnschrift Light" w:hAnsi="Bahnschrift Light" w:cs="Vani"/>
          <w:b/>
          <w:bCs/>
          <w:lang w:val="en-GB"/>
        </w:rPr>
      </w:pPr>
      <w:r w:rsidRPr="009C4DF9">
        <w:rPr>
          <w:rFonts w:ascii="Bahnschrift Light" w:hAnsi="Bahnschrift Light" w:cs="Vani"/>
          <w:lang w:val="en-GB"/>
        </w:rPr>
        <w:t>Google Forms</w:t>
      </w:r>
      <w:r w:rsidRPr="009C4DF9">
        <w:rPr>
          <w:rFonts w:ascii="Bahnschrift Light" w:hAnsi="Bahnschrift Light" w:cs="Vani"/>
          <w:b/>
          <w:bCs/>
          <w:lang w:val="en-GB"/>
        </w:rPr>
        <w:t xml:space="preserve">3.4 </w:t>
      </w:r>
      <w:proofErr w:type="spellStart"/>
      <w:r w:rsidRPr="009C4DF9">
        <w:rPr>
          <w:rFonts w:ascii="Bahnschrift Light" w:hAnsi="Bahnschrift Light" w:cs="Calibri"/>
          <w:b/>
          <w:bCs/>
          <w:lang w:val="en-GB"/>
        </w:rPr>
        <w:t>Δι</w:t>
      </w:r>
      <w:proofErr w:type="spellEnd"/>
      <w:r w:rsidRPr="009C4DF9">
        <w:rPr>
          <w:rFonts w:ascii="Bahnschrift Light" w:hAnsi="Bahnschrift Light" w:cs="Calibri"/>
          <w:b/>
          <w:bCs/>
          <w:lang w:val="en-GB"/>
        </w:rPr>
        <w:t>αδικασία</w:t>
      </w:r>
    </w:p>
    <w:p w14:paraId="03E9CA58" w14:textId="77777777" w:rsidR="0045659A" w:rsidRPr="009C4DF9" w:rsidRDefault="0045659A" w:rsidP="000A6F89">
      <w:pPr>
        <w:suppressAutoHyphens w:val="0"/>
        <w:jc w:val="both"/>
        <w:rPr>
          <w:rFonts w:ascii="Bahnschrift Light" w:hAnsi="Bahnschrift Light" w:cs="Vani"/>
          <w:lang w:val="en-GB"/>
        </w:rPr>
      </w:pPr>
      <w:proofErr w:type="spellStart"/>
      <w:r w:rsidRPr="009C4DF9">
        <w:rPr>
          <w:rFonts w:ascii="Bahnschrift Light" w:hAnsi="Bahnschrift Light" w:cs="Calibri"/>
          <w:lang w:val="en-GB"/>
        </w:rPr>
        <w:t>Βήμ</w:t>
      </w:r>
      <w:proofErr w:type="spellEnd"/>
      <w:r w:rsidRPr="009C4DF9">
        <w:rPr>
          <w:rFonts w:ascii="Bahnschrift Light" w:hAnsi="Bahnschrift Light" w:cs="Calibri"/>
          <w:lang w:val="en-GB"/>
        </w:rPr>
        <w:t>α</w:t>
      </w:r>
      <w:r w:rsidRPr="009C4DF9">
        <w:rPr>
          <w:rFonts w:ascii="Bahnschrift Light" w:hAnsi="Bahnschrift Light" w:cs="Vani"/>
          <w:lang w:val="en-GB"/>
        </w:rPr>
        <w:t>-</w:t>
      </w:r>
      <w:r w:rsidRPr="009C4DF9">
        <w:rPr>
          <w:rFonts w:ascii="Bahnschrift Light" w:hAnsi="Bahnschrift Light" w:cs="Calibri"/>
          <w:lang w:val="en-GB"/>
        </w:rPr>
        <w:t>βήμα</w:t>
      </w:r>
      <w:r w:rsidRPr="009C4DF9">
        <w:rPr>
          <w:rFonts w:ascii="Bahnschrift Light" w:hAnsi="Bahnschrift Light" w:cs="Vani"/>
          <w:lang w:val="en-GB"/>
        </w:rPr>
        <w:t>:</w:t>
      </w:r>
    </w:p>
    <w:p w14:paraId="3B0441C6" w14:textId="77777777" w:rsidR="0045659A" w:rsidRPr="009C4DF9" w:rsidRDefault="0045659A" w:rsidP="000A6F89">
      <w:pPr>
        <w:numPr>
          <w:ilvl w:val="0"/>
          <w:numId w:val="37"/>
        </w:numPr>
        <w:suppressAutoHyphens w:val="0"/>
        <w:jc w:val="both"/>
        <w:rPr>
          <w:rFonts w:ascii="Bahnschrift Light" w:hAnsi="Bahnschrift Light" w:cs="Vani"/>
          <w:lang w:val="en-GB"/>
        </w:rPr>
      </w:pPr>
      <w:r w:rsidRPr="009C4DF9">
        <w:rPr>
          <w:rFonts w:ascii="Bahnschrift Light" w:hAnsi="Bahnschrift Light" w:cs="Calibri"/>
          <w:lang w:val="en-GB"/>
        </w:rPr>
        <w:t>Επ</w:t>
      </w:r>
      <w:proofErr w:type="spellStart"/>
      <w:r w:rsidRPr="009C4DF9">
        <w:rPr>
          <w:rFonts w:ascii="Bahnschrift Light" w:hAnsi="Bahnschrift Light" w:cs="Calibri"/>
          <w:lang w:val="en-GB"/>
        </w:rPr>
        <w:t>ίσκεψη</w:t>
      </w:r>
      <w:proofErr w:type="spellEnd"/>
      <w:r w:rsidRPr="009C4DF9">
        <w:rPr>
          <w:rFonts w:ascii="Bahnschrift Light" w:hAnsi="Bahnschrift Light" w:cs="Vani"/>
          <w:lang w:val="en-GB"/>
        </w:rPr>
        <w:t xml:space="preserve"> Site A</w:t>
      </w:r>
    </w:p>
    <w:p w14:paraId="2D5C1E6D" w14:textId="77777777" w:rsidR="0045659A" w:rsidRPr="009C4DF9" w:rsidRDefault="0045659A" w:rsidP="000A6F89">
      <w:pPr>
        <w:numPr>
          <w:ilvl w:val="0"/>
          <w:numId w:val="37"/>
        </w:numPr>
        <w:suppressAutoHyphens w:val="0"/>
        <w:jc w:val="both"/>
        <w:rPr>
          <w:rFonts w:ascii="Bahnschrift Light" w:hAnsi="Bahnschrift Light" w:cs="Vani"/>
          <w:lang w:val="en-GB"/>
        </w:rPr>
      </w:pPr>
      <w:r w:rsidRPr="009C4DF9">
        <w:rPr>
          <w:rFonts w:ascii="Bahnschrift Light" w:hAnsi="Bahnschrift Light" w:cs="Calibri"/>
          <w:lang w:val="en-GB"/>
        </w:rPr>
        <w:t>Επ</w:t>
      </w:r>
      <w:proofErr w:type="spellStart"/>
      <w:r w:rsidRPr="009C4DF9">
        <w:rPr>
          <w:rFonts w:ascii="Bahnschrift Light" w:hAnsi="Bahnschrift Light" w:cs="Calibri"/>
          <w:lang w:val="en-GB"/>
        </w:rPr>
        <w:t>ίσκεψη</w:t>
      </w:r>
      <w:proofErr w:type="spellEnd"/>
      <w:r w:rsidRPr="009C4DF9">
        <w:rPr>
          <w:rFonts w:ascii="Bahnschrift Light" w:hAnsi="Bahnschrift Light" w:cs="Vani"/>
          <w:lang w:val="en-GB"/>
        </w:rPr>
        <w:t xml:space="preserve"> Site B</w:t>
      </w:r>
    </w:p>
    <w:p w14:paraId="4207F8BD" w14:textId="77777777" w:rsidR="0045659A" w:rsidRPr="009C4DF9" w:rsidRDefault="0045659A" w:rsidP="000A6F89">
      <w:pPr>
        <w:numPr>
          <w:ilvl w:val="0"/>
          <w:numId w:val="37"/>
        </w:numPr>
        <w:suppressAutoHyphens w:val="0"/>
        <w:jc w:val="both"/>
        <w:rPr>
          <w:rFonts w:ascii="Bahnschrift Light" w:hAnsi="Bahnschrift Light" w:cs="Vani"/>
          <w:lang w:val="en-GB"/>
        </w:rPr>
      </w:pPr>
      <w:proofErr w:type="spellStart"/>
      <w:r w:rsidRPr="009C4DF9">
        <w:rPr>
          <w:rFonts w:ascii="Bahnschrift Light" w:hAnsi="Bahnschrift Light" w:cs="Calibri"/>
          <w:lang w:val="en-GB"/>
        </w:rPr>
        <w:t>Συμ</w:t>
      </w:r>
      <w:proofErr w:type="spellEnd"/>
      <w:r w:rsidRPr="009C4DF9">
        <w:rPr>
          <w:rFonts w:ascii="Bahnschrift Light" w:hAnsi="Bahnschrift Light" w:cs="Calibri"/>
          <w:lang w:val="en-GB"/>
        </w:rPr>
        <w:t>πλήρωση</w:t>
      </w:r>
      <w:r w:rsidRPr="009C4DF9">
        <w:rPr>
          <w:rFonts w:ascii="Bahnschrift Light" w:hAnsi="Bahnschrift Light" w:cs="Vani"/>
          <w:lang w:val="en-GB"/>
        </w:rPr>
        <w:t xml:space="preserve"> </w:t>
      </w:r>
      <w:proofErr w:type="spellStart"/>
      <w:r w:rsidRPr="009C4DF9">
        <w:rPr>
          <w:rFonts w:ascii="Bahnschrift Light" w:hAnsi="Bahnschrift Light" w:cs="Calibri"/>
          <w:lang w:val="en-GB"/>
        </w:rPr>
        <w:t>φόρμ</w:t>
      </w:r>
      <w:proofErr w:type="spellEnd"/>
      <w:r w:rsidRPr="009C4DF9">
        <w:rPr>
          <w:rFonts w:ascii="Bahnschrift Light" w:hAnsi="Bahnschrift Light" w:cs="Calibri"/>
          <w:lang w:val="en-GB"/>
        </w:rPr>
        <w:t>ας</w:t>
      </w:r>
    </w:p>
    <w:p w14:paraId="228C2776" w14:textId="46DE4CE4" w:rsidR="00221A0C" w:rsidRPr="009C4DF9" w:rsidRDefault="00221A0C" w:rsidP="000A6F89">
      <w:pPr>
        <w:suppressAutoHyphens w:val="0"/>
        <w:jc w:val="both"/>
        <w:rPr>
          <w:rFonts w:ascii="Bahnschrift Light" w:hAnsi="Bahnschrift Light" w:cs="Vani"/>
          <w:sz w:val="23"/>
          <w:szCs w:val="20"/>
          <w:lang w:val="en-GB"/>
        </w:rPr>
      </w:pPr>
    </w:p>
    <w:p w14:paraId="79D69ABD" w14:textId="33FF2F49" w:rsidR="00E27C09" w:rsidRPr="009C4DF9" w:rsidRDefault="003D475C" w:rsidP="000A6F89">
      <w:pPr>
        <w:pStyle w:val="Heading2"/>
        <w:rPr>
          <w:rFonts w:ascii="Bahnschrift Light" w:hAnsi="Bahnschrift Light" w:cs="Vani"/>
          <w:bCs w:val="0"/>
          <w:i/>
          <w:sz w:val="44"/>
          <w:szCs w:val="44"/>
          <w:u w:val="none"/>
        </w:rPr>
      </w:pPr>
      <w:r w:rsidRPr="009C4DF9">
        <w:rPr>
          <w:rFonts w:ascii="Bahnschrift Light" w:hAnsi="Bahnschrift Light" w:cs="Vani"/>
          <w:b w:val="0"/>
          <w:i/>
          <w:sz w:val="44"/>
          <w:szCs w:val="44"/>
        </w:rPr>
        <w:br w:type="page"/>
      </w:r>
      <w:bookmarkStart w:id="43" w:name="_Toc221961274"/>
      <w:r w:rsidR="00E27C09" w:rsidRPr="009C4DF9">
        <w:rPr>
          <w:rFonts w:ascii="Bahnschrift Light" w:hAnsi="Bahnschrift Light" w:cs="Calibri"/>
          <w:bCs w:val="0"/>
          <w:i/>
          <w:sz w:val="44"/>
          <w:szCs w:val="44"/>
          <w:u w:val="none"/>
        </w:rPr>
        <w:lastRenderedPageBreak/>
        <w:t>Κεφάλαιο</w:t>
      </w:r>
      <w:r w:rsidR="00E27C09" w:rsidRPr="009C4DF9">
        <w:rPr>
          <w:rFonts w:ascii="Bahnschrift Light" w:hAnsi="Bahnschrift Light" w:cs="Vani"/>
          <w:bCs w:val="0"/>
          <w:i/>
          <w:sz w:val="44"/>
          <w:szCs w:val="44"/>
          <w:u w:val="none"/>
        </w:rPr>
        <w:t xml:space="preserve"> </w:t>
      </w:r>
      <w:r w:rsidR="00610415" w:rsidRPr="009C4DF9">
        <w:rPr>
          <w:rFonts w:ascii="Bahnschrift Light" w:hAnsi="Bahnschrift Light" w:cs="Vani"/>
          <w:bCs w:val="0"/>
          <w:i/>
          <w:sz w:val="44"/>
          <w:szCs w:val="44"/>
          <w:u w:val="none"/>
        </w:rPr>
        <w:t>8</w:t>
      </w:r>
      <w:r w:rsidR="00E27C09" w:rsidRPr="009C4DF9">
        <w:rPr>
          <w:rFonts w:ascii="Bahnschrift Light" w:hAnsi="Bahnschrift Light" w:cs="Calibri"/>
          <w:bCs w:val="0"/>
          <w:i/>
          <w:sz w:val="44"/>
          <w:szCs w:val="44"/>
          <w:u w:val="none"/>
        </w:rPr>
        <w:t>ο</w:t>
      </w:r>
      <w:bookmarkEnd w:id="43"/>
    </w:p>
    <w:p w14:paraId="0910FC0B" w14:textId="77777777" w:rsidR="00E27C09" w:rsidRPr="009C4DF9" w:rsidRDefault="00E27C09" w:rsidP="000A6F89">
      <w:pPr>
        <w:jc w:val="both"/>
        <w:rPr>
          <w:rFonts w:ascii="Bahnschrift Light" w:hAnsi="Bahnschrift Light" w:cs="Vani"/>
        </w:rPr>
      </w:pPr>
    </w:p>
    <w:p w14:paraId="2CBADD1B" w14:textId="1ACBC061" w:rsidR="00E27C09" w:rsidRPr="009C4DF9" w:rsidRDefault="00E27C09" w:rsidP="000A6F89">
      <w:pPr>
        <w:jc w:val="both"/>
        <w:rPr>
          <w:rFonts w:ascii="Bahnschrift Light" w:hAnsi="Bahnschrift Light" w:cs="Vani"/>
          <w:b/>
          <w:bCs/>
          <w:lang w:val="en-GB"/>
        </w:rPr>
      </w:pPr>
      <w:r w:rsidRPr="009C4DF9">
        <w:rPr>
          <w:rFonts w:ascii="Bahnschrift Light" w:hAnsi="Bahnschrift Light" w:cs="Calibri"/>
          <w:b/>
          <w:bCs/>
          <w:lang w:val="en-GB"/>
        </w:rPr>
        <w:t>Απ</w:t>
      </w:r>
      <w:proofErr w:type="spellStart"/>
      <w:r w:rsidRPr="009C4DF9">
        <w:rPr>
          <w:rFonts w:ascii="Bahnschrift Light" w:hAnsi="Bahnschrift Light" w:cs="Calibri"/>
          <w:b/>
          <w:bCs/>
          <w:lang w:val="en-GB"/>
        </w:rPr>
        <w:t>οτελέσμ</w:t>
      </w:r>
      <w:proofErr w:type="spellEnd"/>
      <w:r w:rsidRPr="009C4DF9">
        <w:rPr>
          <w:rFonts w:ascii="Bahnschrift Light" w:hAnsi="Bahnschrift Light" w:cs="Calibri"/>
          <w:b/>
          <w:bCs/>
          <w:lang w:val="en-GB"/>
        </w:rPr>
        <w:t>ατα</w:t>
      </w:r>
      <w:r w:rsidRPr="009C4DF9">
        <w:rPr>
          <w:rFonts w:ascii="Bahnschrift Light" w:hAnsi="Bahnschrift Light" w:cs="Vani"/>
          <w:b/>
          <w:bCs/>
          <w:lang w:val="en-GB"/>
        </w:rPr>
        <w:t xml:space="preserve"> </w:t>
      </w:r>
      <w:proofErr w:type="spellStart"/>
      <w:r w:rsidRPr="009C4DF9">
        <w:rPr>
          <w:rFonts w:ascii="Bahnschrift Light" w:hAnsi="Bahnschrift Light" w:cs="Calibri"/>
          <w:b/>
          <w:bCs/>
          <w:lang w:val="en-GB"/>
        </w:rPr>
        <w:t>εερευν</w:t>
      </w:r>
      <w:proofErr w:type="spellEnd"/>
      <w:r w:rsidRPr="009C4DF9">
        <w:rPr>
          <w:rFonts w:ascii="Bahnschrift Light" w:hAnsi="Bahnschrift Light" w:cs="Calibri"/>
          <w:b/>
          <w:bCs/>
          <w:lang w:val="en-GB"/>
        </w:rPr>
        <w:t>ας</w:t>
      </w:r>
    </w:p>
    <w:p w14:paraId="25777C06" w14:textId="77777777" w:rsidR="00E27C09" w:rsidRPr="009C4DF9" w:rsidRDefault="00E27C09" w:rsidP="000A6F89">
      <w:pPr>
        <w:pStyle w:val="ListParagraph"/>
        <w:numPr>
          <w:ilvl w:val="0"/>
          <w:numId w:val="38"/>
        </w:numPr>
        <w:suppressAutoHyphens w:val="0"/>
        <w:jc w:val="both"/>
        <w:rPr>
          <w:rFonts w:ascii="Bahnschrift Light" w:eastAsia="Times New Roman" w:hAnsi="Bahnschrift Light" w:cs="Vani"/>
          <w:sz w:val="24"/>
          <w:szCs w:val="24"/>
          <w:lang w:val="en-GB"/>
        </w:rPr>
      </w:pPr>
      <w:proofErr w:type="spellStart"/>
      <w:r w:rsidRPr="009C4DF9">
        <w:rPr>
          <w:rFonts w:ascii="Bahnschrift Light" w:eastAsia="Times New Roman" w:hAnsi="Bahnschrift Light" w:cs="Calibri"/>
          <w:sz w:val="24"/>
          <w:szCs w:val="24"/>
          <w:lang w:val="en-GB"/>
        </w:rPr>
        <w:t>γρ</w:t>
      </w:r>
      <w:proofErr w:type="spellEnd"/>
      <w:r w:rsidRPr="009C4DF9">
        <w:rPr>
          <w:rFonts w:ascii="Bahnschrift Light" w:eastAsia="Times New Roman" w:hAnsi="Bahnschrift Light" w:cs="Calibri"/>
          <w:sz w:val="24"/>
          <w:szCs w:val="24"/>
          <w:lang w:val="en-GB"/>
        </w:rPr>
        <w:t>αφήματα</w:t>
      </w:r>
    </w:p>
    <w:p w14:paraId="73DDAD12" w14:textId="77777777" w:rsidR="00E27C09" w:rsidRPr="009C4DF9" w:rsidRDefault="00E27C09" w:rsidP="000A6F89">
      <w:pPr>
        <w:pStyle w:val="ListParagraph"/>
        <w:numPr>
          <w:ilvl w:val="0"/>
          <w:numId w:val="38"/>
        </w:numPr>
        <w:suppressAutoHyphens w:val="0"/>
        <w:jc w:val="both"/>
        <w:rPr>
          <w:rFonts w:ascii="Bahnschrift Light" w:eastAsia="Times New Roman" w:hAnsi="Bahnschrift Light" w:cs="Vani"/>
          <w:sz w:val="24"/>
          <w:szCs w:val="24"/>
          <w:lang w:val="en-GB"/>
        </w:rPr>
      </w:pPr>
      <w:proofErr w:type="spellStart"/>
      <w:r w:rsidRPr="009C4DF9">
        <w:rPr>
          <w:rFonts w:ascii="Bahnschrift Light" w:eastAsia="Times New Roman" w:hAnsi="Bahnschrift Light" w:cs="Calibri"/>
          <w:sz w:val="24"/>
          <w:szCs w:val="24"/>
          <w:lang w:val="en-GB"/>
        </w:rPr>
        <w:t>μέσοι</w:t>
      </w:r>
      <w:proofErr w:type="spellEnd"/>
      <w:r w:rsidRPr="009C4DF9">
        <w:rPr>
          <w:rFonts w:ascii="Bahnschrift Light" w:eastAsia="Times New Roman" w:hAnsi="Bahnschrift Light" w:cs="Vani"/>
          <w:sz w:val="24"/>
          <w:szCs w:val="24"/>
          <w:lang w:val="en-GB"/>
        </w:rPr>
        <w:t xml:space="preserve"> </w:t>
      </w:r>
      <w:proofErr w:type="spellStart"/>
      <w:r w:rsidRPr="009C4DF9">
        <w:rPr>
          <w:rFonts w:ascii="Bahnschrift Light" w:eastAsia="Times New Roman" w:hAnsi="Bahnschrift Light" w:cs="Calibri"/>
          <w:sz w:val="24"/>
          <w:szCs w:val="24"/>
          <w:lang w:val="en-GB"/>
        </w:rPr>
        <w:t>όροι</w:t>
      </w:r>
      <w:proofErr w:type="spellEnd"/>
    </w:p>
    <w:p w14:paraId="1A4582E7" w14:textId="77777777" w:rsidR="00E27C09" w:rsidRPr="009C4DF9" w:rsidRDefault="00E27C09" w:rsidP="000A6F89">
      <w:pPr>
        <w:pStyle w:val="ListParagraph"/>
        <w:numPr>
          <w:ilvl w:val="0"/>
          <w:numId w:val="38"/>
        </w:numPr>
        <w:suppressAutoHyphens w:val="0"/>
        <w:jc w:val="both"/>
        <w:rPr>
          <w:rFonts w:ascii="Bahnschrift Light" w:eastAsia="Times New Roman" w:hAnsi="Bahnschrift Light" w:cs="Vani"/>
          <w:sz w:val="24"/>
          <w:szCs w:val="24"/>
          <w:lang w:val="en-GB"/>
        </w:rPr>
      </w:pPr>
      <w:proofErr w:type="spellStart"/>
      <w:r w:rsidRPr="009C4DF9">
        <w:rPr>
          <w:rFonts w:ascii="Bahnschrift Light" w:eastAsia="Times New Roman" w:hAnsi="Bahnschrift Light" w:cs="Calibri"/>
          <w:sz w:val="24"/>
          <w:szCs w:val="24"/>
          <w:lang w:val="en-GB"/>
        </w:rPr>
        <w:t>συγκρίσεις</w:t>
      </w:r>
      <w:proofErr w:type="spellEnd"/>
    </w:p>
    <w:p w14:paraId="77BB9907" w14:textId="77777777" w:rsidR="00E27C09" w:rsidRPr="009C4DF9" w:rsidRDefault="00E27C09" w:rsidP="000A6F89">
      <w:pPr>
        <w:pStyle w:val="ListParagraph"/>
        <w:numPr>
          <w:ilvl w:val="0"/>
          <w:numId w:val="38"/>
        </w:numPr>
        <w:suppressAutoHyphens w:val="0"/>
        <w:jc w:val="both"/>
        <w:rPr>
          <w:rFonts w:ascii="Bahnschrift Light" w:eastAsia="Times New Roman" w:hAnsi="Bahnschrift Light" w:cs="Vani"/>
          <w:sz w:val="24"/>
          <w:szCs w:val="24"/>
        </w:rPr>
      </w:pPr>
      <w:r w:rsidRPr="009C4DF9">
        <w:rPr>
          <w:rFonts w:ascii="Bahnschrift Light" w:eastAsia="Times New Roman" w:hAnsi="Bahnschrift Light" w:cs="Calibri"/>
          <w:sz w:val="24"/>
          <w:szCs w:val="24"/>
        </w:rPr>
        <w:t>ποιο</w:t>
      </w:r>
      <w:r w:rsidRPr="009C4DF9">
        <w:rPr>
          <w:rFonts w:ascii="Bahnschrift Light" w:eastAsia="Times New Roman" w:hAnsi="Bahnschrift Light" w:cs="Vani"/>
          <w:sz w:val="24"/>
          <w:szCs w:val="24"/>
        </w:rPr>
        <w:t xml:space="preserve"> </w:t>
      </w:r>
      <w:r w:rsidRPr="009C4DF9">
        <w:rPr>
          <w:rFonts w:ascii="Bahnschrift Light" w:eastAsia="Times New Roman" w:hAnsi="Bahnschrift Light" w:cs="Vani"/>
          <w:sz w:val="24"/>
          <w:szCs w:val="24"/>
          <w:lang w:val="en-GB"/>
        </w:rPr>
        <w:t>site</w:t>
      </w:r>
      <w:r w:rsidRPr="009C4DF9">
        <w:rPr>
          <w:rFonts w:ascii="Bahnschrift Light" w:eastAsia="Times New Roman" w:hAnsi="Bahnschrift Light" w:cs="Vani"/>
          <w:sz w:val="24"/>
          <w:szCs w:val="24"/>
        </w:rPr>
        <w:t xml:space="preserve"> </w:t>
      </w:r>
      <w:r w:rsidRPr="009C4DF9">
        <w:rPr>
          <w:rFonts w:ascii="Bahnschrift Light" w:eastAsia="Times New Roman" w:hAnsi="Bahnschrift Light" w:cs="Calibri"/>
          <w:sz w:val="24"/>
          <w:szCs w:val="24"/>
        </w:rPr>
        <w:t>κερδίζει</w:t>
      </w:r>
      <w:r w:rsidRPr="009C4DF9">
        <w:rPr>
          <w:rFonts w:ascii="Bahnschrift Light" w:eastAsia="Times New Roman" w:hAnsi="Bahnschrift Light" w:cs="Vani"/>
          <w:sz w:val="24"/>
          <w:szCs w:val="24"/>
        </w:rPr>
        <w:t xml:space="preserve"> </w:t>
      </w:r>
      <w:r w:rsidRPr="009C4DF9">
        <w:rPr>
          <w:rFonts w:ascii="Bahnschrift Light" w:eastAsia="Times New Roman" w:hAnsi="Bahnschrift Light" w:cs="Calibri"/>
          <w:sz w:val="24"/>
          <w:szCs w:val="24"/>
        </w:rPr>
        <w:t>σε</w:t>
      </w:r>
      <w:r w:rsidRPr="009C4DF9">
        <w:rPr>
          <w:rFonts w:ascii="Bahnschrift Light" w:eastAsia="Times New Roman" w:hAnsi="Bahnschrift Light" w:cs="Vani"/>
          <w:sz w:val="24"/>
          <w:szCs w:val="24"/>
        </w:rPr>
        <w:t xml:space="preserve"> </w:t>
      </w:r>
      <w:r w:rsidRPr="009C4DF9">
        <w:rPr>
          <w:rFonts w:ascii="Bahnschrift Light" w:eastAsia="Times New Roman" w:hAnsi="Bahnschrift Light" w:cs="Calibri"/>
          <w:sz w:val="24"/>
          <w:szCs w:val="24"/>
        </w:rPr>
        <w:t>κάθε</w:t>
      </w:r>
      <w:r w:rsidRPr="009C4DF9">
        <w:rPr>
          <w:rFonts w:ascii="Bahnschrift Light" w:eastAsia="Times New Roman" w:hAnsi="Bahnschrift Light" w:cs="Vani"/>
          <w:sz w:val="24"/>
          <w:szCs w:val="24"/>
        </w:rPr>
        <w:t xml:space="preserve"> </w:t>
      </w:r>
      <w:r w:rsidRPr="009C4DF9">
        <w:rPr>
          <w:rFonts w:ascii="Bahnschrift Light" w:eastAsia="Times New Roman" w:hAnsi="Bahnschrift Light" w:cs="Calibri"/>
          <w:sz w:val="24"/>
          <w:szCs w:val="24"/>
        </w:rPr>
        <w:t>κατηγορία</w:t>
      </w:r>
    </w:p>
    <w:p w14:paraId="06726B40" w14:textId="72EA9BD3" w:rsidR="003D475C" w:rsidRPr="009C4DF9" w:rsidRDefault="00E27C09" w:rsidP="000A6F89">
      <w:pPr>
        <w:pStyle w:val="ListParagraph"/>
        <w:numPr>
          <w:ilvl w:val="0"/>
          <w:numId w:val="38"/>
        </w:numPr>
        <w:suppressAutoHyphens w:val="0"/>
        <w:jc w:val="both"/>
        <w:rPr>
          <w:rFonts w:ascii="Bahnschrift Light" w:eastAsia="Times New Roman" w:hAnsi="Bahnschrift Light" w:cs="Vani"/>
          <w:sz w:val="24"/>
          <w:szCs w:val="24"/>
          <w:lang w:val="en-GB"/>
        </w:rPr>
      </w:pPr>
      <w:proofErr w:type="spellStart"/>
      <w:r w:rsidRPr="009C4DF9">
        <w:rPr>
          <w:rFonts w:ascii="Bahnschrift Light" w:eastAsia="Times New Roman" w:hAnsi="Bahnschrift Light" w:cs="Calibri"/>
          <w:sz w:val="24"/>
          <w:szCs w:val="24"/>
          <w:lang w:val="en-GB"/>
        </w:rPr>
        <w:t>Μορφή</w:t>
      </w:r>
      <w:proofErr w:type="spellEnd"/>
      <w:r w:rsidRPr="009C4DF9">
        <w:rPr>
          <w:rFonts w:ascii="Bahnschrift Light" w:eastAsia="Times New Roman" w:hAnsi="Bahnschrift Light" w:cs="Vani"/>
          <w:sz w:val="24"/>
          <w:szCs w:val="24"/>
          <w:lang w:val="en-GB"/>
        </w:rPr>
        <w:t>:</w:t>
      </w:r>
    </w:p>
    <w:p w14:paraId="0E4F7630" w14:textId="135EAE04" w:rsidR="00E27C09" w:rsidRPr="009C4DF9" w:rsidRDefault="00E27C09" w:rsidP="000A6F89">
      <w:pPr>
        <w:suppressAutoHyphens w:val="0"/>
        <w:jc w:val="both"/>
        <w:rPr>
          <w:rFonts w:ascii="Bahnschrift Light" w:hAnsi="Bahnschrift Light" w:cs="Vani"/>
        </w:rPr>
      </w:pPr>
      <w:r w:rsidRPr="009C4DF9">
        <w:rPr>
          <w:rFonts w:ascii="Bahnschrift Light" w:hAnsi="Bahnschrift Light" w:cs="Vani"/>
        </w:rPr>
        <w:br w:type="page"/>
      </w:r>
    </w:p>
    <w:p w14:paraId="286E9BB9" w14:textId="5FC5D065" w:rsidR="00EB5FA4" w:rsidRPr="009C4DF9" w:rsidRDefault="00505E8E" w:rsidP="000A6F89">
      <w:pPr>
        <w:pStyle w:val="Heading2"/>
        <w:rPr>
          <w:rFonts w:ascii="Bahnschrift Light" w:hAnsi="Bahnschrift Light" w:cs="Vani"/>
          <w:bCs w:val="0"/>
          <w:i/>
          <w:sz w:val="44"/>
          <w:szCs w:val="44"/>
          <w:u w:val="none"/>
        </w:rPr>
      </w:pPr>
      <w:bookmarkStart w:id="44" w:name="_Toc221961275"/>
      <w:r w:rsidRPr="009C4DF9">
        <w:rPr>
          <w:rFonts w:ascii="Bahnschrift Light" w:hAnsi="Bahnschrift Light" w:cs="Calibri"/>
          <w:bCs w:val="0"/>
          <w:i/>
          <w:sz w:val="44"/>
          <w:szCs w:val="44"/>
          <w:u w:val="none"/>
        </w:rPr>
        <w:lastRenderedPageBreak/>
        <w:t>Κεφάλαιο</w:t>
      </w:r>
      <w:r w:rsidRPr="009C4DF9">
        <w:rPr>
          <w:rFonts w:ascii="Bahnschrift Light" w:hAnsi="Bahnschrift Light" w:cs="Vani"/>
          <w:bCs w:val="0"/>
          <w:i/>
          <w:sz w:val="44"/>
          <w:szCs w:val="44"/>
          <w:u w:val="none"/>
        </w:rPr>
        <w:t xml:space="preserve"> </w:t>
      </w:r>
      <w:r w:rsidR="00610415" w:rsidRPr="009C4DF9">
        <w:rPr>
          <w:rFonts w:ascii="Bahnschrift Light" w:hAnsi="Bahnschrift Light" w:cs="Vani"/>
          <w:bCs w:val="0"/>
          <w:i/>
          <w:sz w:val="44"/>
          <w:szCs w:val="44"/>
          <w:u w:val="none"/>
        </w:rPr>
        <w:t>9</w:t>
      </w:r>
      <w:r w:rsidRPr="009C4DF9">
        <w:rPr>
          <w:rFonts w:ascii="Bahnschrift Light" w:hAnsi="Bahnschrift Light" w:cs="Calibri"/>
          <w:bCs w:val="0"/>
          <w:i/>
          <w:sz w:val="44"/>
          <w:szCs w:val="44"/>
          <w:u w:val="none"/>
        </w:rPr>
        <w:t>ο</w:t>
      </w:r>
      <w:bookmarkEnd w:id="44"/>
    </w:p>
    <w:p w14:paraId="4D656330" w14:textId="77777777" w:rsidR="00A3564F" w:rsidRPr="009C4DF9" w:rsidRDefault="00A3564F" w:rsidP="000A6F89">
      <w:pPr>
        <w:pStyle w:val="Heading3"/>
        <w:jc w:val="both"/>
        <w:rPr>
          <w:rFonts w:ascii="Bahnschrift Light" w:hAnsi="Bahnschrift Light" w:cs="Vani"/>
        </w:rPr>
      </w:pPr>
      <w:bookmarkStart w:id="45" w:name="__RefHeading___Toc306572116"/>
      <w:bookmarkStart w:id="46" w:name="_Toc201336603"/>
      <w:bookmarkStart w:id="47" w:name="_Toc221961276"/>
      <w:bookmarkEnd w:id="45"/>
      <w:r w:rsidRPr="009C4DF9">
        <w:rPr>
          <w:rFonts w:ascii="Bahnschrift Light" w:hAnsi="Bahnschrift Light" w:cs="Calibri"/>
        </w:rPr>
        <w:t>Συμπεράσματα</w:t>
      </w:r>
      <w:bookmarkEnd w:id="46"/>
      <w:bookmarkEnd w:id="47"/>
    </w:p>
    <w:p w14:paraId="2EC4B266" w14:textId="77777777" w:rsidR="00505E8E" w:rsidRPr="009C4DF9" w:rsidRDefault="00505E8E" w:rsidP="000A6F89">
      <w:pPr>
        <w:jc w:val="both"/>
        <w:rPr>
          <w:rFonts w:ascii="Bahnschrift Light" w:hAnsi="Bahnschrift Light" w:cs="Vani"/>
        </w:rPr>
      </w:pPr>
    </w:p>
    <w:p w14:paraId="459AFEAE" w14:textId="77777777" w:rsidR="00A3564F" w:rsidRPr="009C4DF9" w:rsidRDefault="00A3564F" w:rsidP="000A6F89">
      <w:pPr>
        <w:pStyle w:val="-"/>
        <w:rPr>
          <w:rFonts w:ascii="Bahnschrift Light" w:hAnsi="Bahnschrift Light" w:cs="Vani"/>
          <w:color w:val="77206D" w:themeColor="accent5" w:themeShade="BF"/>
          <w:highlight w:val="lightGray"/>
        </w:rPr>
      </w:pPr>
      <w:r w:rsidRPr="009C4DF9">
        <w:rPr>
          <w:rFonts w:ascii="Bahnschrift Light" w:hAnsi="Bahnschrift Light" w:cs="Vani"/>
          <w:color w:val="77206D" w:themeColor="accent5" w:themeShade="BF"/>
          <w:highlight w:val="lightGray"/>
        </w:rPr>
        <w:t>[</w:t>
      </w:r>
      <w:r w:rsidRPr="009C4DF9">
        <w:rPr>
          <w:rFonts w:ascii="Bahnschrift Light" w:hAnsi="Bahnschrift Light"/>
          <w:b/>
          <w:color w:val="77206D" w:themeColor="accent5" w:themeShade="BF"/>
          <w:highlight w:val="lightGray"/>
        </w:rPr>
        <w:t>Οδηγίες</w:t>
      </w:r>
      <w:r w:rsidRPr="009C4DF9">
        <w:rPr>
          <w:rFonts w:ascii="Bahnschrift Light" w:hAnsi="Bahnschrift Light" w:cs="Vani"/>
          <w:b/>
          <w:color w:val="77206D" w:themeColor="accent5" w:themeShade="BF"/>
          <w:highlight w:val="lightGray"/>
        </w:rPr>
        <w:t>:</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τελευταίο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κεφάλαιο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εργασία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θα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είναι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πάντοτε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κεφάλαιο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συμπερασμάτων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Είναι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πολύ</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σημαντικό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συμπεράσματα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πτυχιακής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εργασίας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παρουσιάζετε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μια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κριτική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αξιολόγηση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ευρημάτων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Με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αυτό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τον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τρόπο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ενισχύετε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αξία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εργασίας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εφόσον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φαίνεται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έμπρακτα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ότι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εργασία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ξεφεύγει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από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συνήθη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παράθεση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και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συλλογή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γνωστών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πληροφοριών</w:t>
      </w:r>
      <w:r w:rsidRPr="009C4DF9">
        <w:rPr>
          <w:rFonts w:ascii="Bahnschrift Light" w:hAnsi="Bahnschrift Light" w:cs="Vani"/>
          <w:color w:val="77206D" w:themeColor="accent5" w:themeShade="BF"/>
          <w:highlight w:val="lightGray"/>
        </w:rPr>
        <w:t xml:space="preserve">. </w:t>
      </w:r>
    </w:p>
    <w:p w14:paraId="662935AC" w14:textId="77777777" w:rsidR="00A3564F" w:rsidRPr="009C4DF9" w:rsidRDefault="00A3564F" w:rsidP="000A6F89">
      <w:pPr>
        <w:pStyle w:val="-"/>
        <w:rPr>
          <w:rFonts w:ascii="Bahnschrift Light" w:hAnsi="Bahnschrift Light" w:cs="Vani"/>
          <w:color w:val="77206D" w:themeColor="accent5" w:themeShade="BF"/>
          <w:highlight w:val="lightGray"/>
        </w:rPr>
      </w:pPr>
      <w:r w:rsidRPr="009C4DF9">
        <w:rPr>
          <w:rFonts w:ascii="Bahnschrift Light" w:hAnsi="Bahnschrift Light"/>
          <w:color w:val="77206D" w:themeColor="accent5" w:themeShade="BF"/>
          <w:highlight w:val="lightGray"/>
        </w:rPr>
        <w:t>Επίσης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είναι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σημαντικό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κριτική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αξιολόγηση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μην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στηρίζεται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απλώς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στην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προσωπική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γνώμη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αλλά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αξιολόγηση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επιστημονικών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ευρημάτων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Ενδεικτικά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αναφέρονται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αποτελέσματα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προσομοιώσεων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έχετε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πραγματοποιήσει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μετρήσεις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βασίζονται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δική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υλοποίηση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πειράματα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αξιόπιστες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βιβλιογραφικές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πηγές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κτλ</w:t>
      </w:r>
      <w:r w:rsidRPr="009C4DF9">
        <w:rPr>
          <w:rFonts w:ascii="Bahnschrift Light" w:hAnsi="Bahnschrift Light" w:cs="Vani"/>
          <w:color w:val="77206D" w:themeColor="accent5" w:themeShade="BF"/>
          <w:highlight w:val="lightGray"/>
        </w:rPr>
        <w:t xml:space="preserve">. </w:t>
      </w:r>
    </w:p>
    <w:p w14:paraId="55FCE6DE" w14:textId="77777777" w:rsidR="00A3564F" w:rsidRPr="009C4DF9" w:rsidRDefault="00A3564F" w:rsidP="000A6F89">
      <w:pPr>
        <w:pStyle w:val="-"/>
        <w:rPr>
          <w:rFonts w:ascii="Bahnschrift Light" w:hAnsi="Bahnschrift Light" w:cs="Vani"/>
          <w:color w:val="77206D" w:themeColor="accent5" w:themeShade="BF"/>
        </w:rPr>
      </w:pPr>
      <w:r w:rsidRPr="009C4DF9">
        <w:rPr>
          <w:rFonts w:ascii="Bahnschrift Light" w:hAnsi="Bahnschrift Light"/>
          <w:color w:val="77206D" w:themeColor="accent5" w:themeShade="BF"/>
          <w:highlight w:val="lightGray"/>
        </w:rPr>
        <w:t>Στο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τέλος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και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μετά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συμπεράσματα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θα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βρίσκονται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αναλυτικά</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όλες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οι</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πηγές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της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βιβλιογραφίας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που</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χρησιμοποιήθηκαν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στην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πτυχιακή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Τις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αναφορές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μπορείτε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να</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τις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δημιουργήσετε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είτε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με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κάποιο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αυτόματο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βοηθητικό</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εργαλείο</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π</w:t>
      </w:r>
      <w:r w:rsidRPr="009C4DF9">
        <w:rPr>
          <w:rFonts w:ascii="Bahnschrift Light" w:hAnsi="Bahnschrift Light" w:cs="Vani"/>
          <w:color w:val="77206D" w:themeColor="accent5" w:themeShade="BF"/>
          <w:highlight w:val="lightGray"/>
        </w:rPr>
        <w:t>.</w:t>
      </w:r>
      <w:r w:rsidRPr="009C4DF9">
        <w:rPr>
          <w:rFonts w:ascii="Bahnschrift Light" w:hAnsi="Bahnschrift Light"/>
          <w:color w:val="77206D" w:themeColor="accent5" w:themeShade="BF"/>
          <w:highlight w:val="lightGray"/>
        </w:rPr>
        <w:t>χ</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εισαγωγή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αναφοράς</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ή</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με</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τη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χρήση</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αριθμημένων</w:t>
      </w:r>
      <w:r w:rsidRPr="009C4DF9">
        <w:rPr>
          <w:rFonts w:ascii="Bahnschrift Light" w:hAnsi="Bahnschrift Light" w:cs="Vani"/>
          <w:color w:val="77206D" w:themeColor="accent5" w:themeShade="BF"/>
          <w:highlight w:val="lightGray"/>
        </w:rPr>
        <w:t xml:space="preserve"> </w:t>
      </w:r>
      <w:r w:rsidRPr="009C4DF9">
        <w:rPr>
          <w:rFonts w:ascii="Bahnschrift Light" w:hAnsi="Bahnschrift Light"/>
          <w:color w:val="77206D" w:themeColor="accent5" w:themeShade="BF"/>
          <w:highlight w:val="lightGray"/>
        </w:rPr>
        <w:t>στοιχείων</w:t>
      </w:r>
      <w:r w:rsidRPr="009C4DF9">
        <w:rPr>
          <w:rFonts w:ascii="Bahnschrift Light" w:hAnsi="Bahnschrift Light" w:cs="Vani"/>
          <w:color w:val="77206D" w:themeColor="accent5" w:themeShade="BF"/>
          <w:highlight w:val="lightGray"/>
        </w:rPr>
        <w:t>.]</w:t>
      </w:r>
    </w:p>
    <w:p w14:paraId="273BE711" w14:textId="77777777" w:rsidR="00E27C09" w:rsidRPr="009C4DF9" w:rsidRDefault="00E27C09" w:rsidP="000A6F89">
      <w:pPr>
        <w:pStyle w:val="-"/>
        <w:rPr>
          <w:rFonts w:ascii="Bahnschrift Light" w:hAnsi="Bahnschrift Light" w:cs="Vani"/>
        </w:rPr>
      </w:pPr>
    </w:p>
    <w:p w14:paraId="286818C3" w14:textId="77777777" w:rsidR="00E27C09" w:rsidRPr="009C4DF9" w:rsidRDefault="00E27C09" w:rsidP="000A6F89">
      <w:pPr>
        <w:pStyle w:val="-"/>
        <w:rPr>
          <w:rFonts w:ascii="Bahnschrift Light" w:hAnsi="Bahnschrift Light" w:cs="Vani"/>
        </w:rPr>
      </w:pPr>
      <w:r w:rsidRPr="009C4DF9">
        <w:rPr>
          <w:rFonts w:ascii="Bahnschrift Light" w:hAnsi="Bahnschrift Light"/>
        </w:rPr>
        <w:t>γιατί</w:t>
      </w:r>
      <w:r w:rsidRPr="009C4DF9">
        <w:rPr>
          <w:rFonts w:ascii="Bahnschrift Light" w:hAnsi="Bahnschrift Light" w:cs="Vani"/>
        </w:rPr>
        <w:t xml:space="preserve"> </w:t>
      </w:r>
      <w:r w:rsidRPr="009C4DF9">
        <w:rPr>
          <w:rFonts w:ascii="Bahnschrift Light" w:hAnsi="Bahnschrift Light"/>
        </w:rPr>
        <w:t>το</w:t>
      </w:r>
      <w:r w:rsidRPr="009C4DF9">
        <w:rPr>
          <w:rFonts w:ascii="Bahnschrift Light" w:hAnsi="Bahnschrift Light" w:cs="Vani"/>
        </w:rPr>
        <w:t xml:space="preserve"> </w:t>
      </w:r>
      <w:r w:rsidRPr="009C4DF9">
        <w:rPr>
          <w:rFonts w:ascii="Bahnschrift Light" w:hAnsi="Bahnschrift Light"/>
        </w:rPr>
        <w:t>ένα</w:t>
      </w:r>
      <w:r w:rsidRPr="009C4DF9">
        <w:rPr>
          <w:rFonts w:ascii="Bahnschrift Light" w:hAnsi="Bahnschrift Light" w:cs="Vani"/>
        </w:rPr>
        <w:t xml:space="preserve"> </w:t>
      </w:r>
      <w:proofErr w:type="spellStart"/>
      <w:r w:rsidRPr="009C4DF9">
        <w:rPr>
          <w:rFonts w:ascii="Bahnschrift Light" w:hAnsi="Bahnschrift Light" w:cs="Vani"/>
        </w:rPr>
        <w:t>site</w:t>
      </w:r>
      <w:proofErr w:type="spellEnd"/>
      <w:r w:rsidRPr="009C4DF9">
        <w:rPr>
          <w:rFonts w:ascii="Bahnschrift Light" w:hAnsi="Bahnschrift Light" w:cs="Vani"/>
        </w:rPr>
        <w:t xml:space="preserve"> </w:t>
      </w:r>
      <w:r w:rsidRPr="009C4DF9">
        <w:rPr>
          <w:rFonts w:ascii="Bahnschrift Light" w:hAnsi="Bahnschrift Light"/>
        </w:rPr>
        <w:t>ήταν</w:t>
      </w:r>
      <w:r w:rsidRPr="009C4DF9">
        <w:rPr>
          <w:rFonts w:ascii="Bahnschrift Light" w:hAnsi="Bahnschrift Light" w:cs="Vani"/>
        </w:rPr>
        <w:t xml:space="preserve"> </w:t>
      </w:r>
      <w:r w:rsidRPr="009C4DF9">
        <w:rPr>
          <w:rFonts w:ascii="Bahnschrift Light" w:hAnsi="Bahnschrift Light"/>
        </w:rPr>
        <w:t>καλύτερο</w:t>
      </w:r>
    </w:p>
    <w:p w14:paraId="3C8AA8D0" w14:textId="77777777" w:rsidR="00E27C09" w:rsidRPr="009C4DF9" w:rsidRDefault="00E27C09" w:rsidP="000A6F89">
      <w:pPr>
        <w:pStyle w:val="-"/>
        <w:rPr>
          <w:rFonts w:ascii="Bahnschrift Light" w:hAnsi="Bahnschrift Light" w:cs="Vani"/>
        </w:rPr>
      </w:pPr>
      <w:r w:rsidRPr="009C4DF9">
        <w:rPr>
          <w:rFonts w:ascii="Bahnschrift Light" w:hAnsi="Bahnschrift Light"/>
        </w:rPr>
        <w:t>τι</w:t>
      </w:r>
      <w:r w:rsidRPr="009C4DF9">
        <w:rPr>
          <w:rFonts w:ascii="Bahnschrift Light" w:hAnsi="Bahnschrift Light" w:cs="Vani"/>
        </w:rPr>
        <w:t xml:space="preserve"> </w:t>
      </w:r>
      <w:r w:rsidRPr="009C4DF9">
        <w:rPr>
          <w:rFonts w:ascii="Bahnschrift Light" w:hAnsi="Bahnschrift Light"/>
        </w:rPr>
        <w:t>επηρέασε</w:t>
      </w:r>
      <w:r w:rsidRPr="009C4DF9">
        <w:rPr>
          <w:rFonts w:ascii="Bahnschrift Light" w:hAnsi="Bahnschrift Light" w:cs="Vani"/>
        </w:rPr>
        <w:t xml:space="preserve"> </w:t>
      </w:r>
      <w:r w:rsidRPr="009C4DF9">
        <w:rPr>
          <w:rFonts w:ascii="Bahnschrift Light" w:hAnsi="Bahnschrift Light"/>
        </w:rPr>
        <w:t>τους</w:t>
      </w:r>
      <w:r w:rsidRPr="009C4DF9">
        <w:rPr>
          <w:rFonts w:ascii="Bahnschrift Light" w:hAnsi="Bahnschrift Light" w:cs="Vani"/>
        </w:rPr>
        <w:t xml:space="preserve"> </w:t>
      </w:r>
      <w:r w:rsidRPr="009C4DF9">
        <w:rPr>
          <w:rFonts w:ascii="Bahnschrift Light" w:hAnsi="Bahnschrift Light"/>
        </w:rPr>
        <w:t>χρήστες</w:t>
      </w:r>
    </w:p>
    <w:p w14:paraId="2E7B0157" w14:textId="77777777" w:rsidR="00E27C09" w:rsidRPr="009C4DF9" w:rsidRDefault="00E27C09" w:rsidP="000A6F89">
      <w:pPr>
        <w:pStyle w:val="-"/>
        <w:rPr>
          <w:rFonts w:ascii="Bahnschrift Light" w:hAnsi="Bahnschrift Light" w:cs="Vani"/>
        </w:rPr>
      </w:pPr>
      <w:r w:rsidRPr="009C4DF9">
        <w:rPr>
          <w:rFonts w:ascii="Bahnschrift Light" w:hAnsi="Bahnschrift Light"/>
        </w:rPr>
        <w:t>σχέση</w:t>
      </w:r>
      <w:r w:rsidRPr="009C4DF9">
        <w:rPr>
          <w:rFonts w:ascii="Bahnschrift Light" w:hAnsi="Bahnschrift Light" w:cs="Vani"/>
        </w:rPr>
        <w:t xml:space="preserve"> </w:t>
      </w:r>
      <w:r w:rsidRPr="009C4DF9">
        <w:rPr>
          <w:rFonts w:ascii="Bahnschrift Light" w:hAnsi="Bahnschrift Light"/>
        </w:rPr>
        <w:t>με</w:t>
      </w:r>
      <w:r w:rsidRPr="009C4DF9">
        <w:rPr>
          <w:rFonts w:ascii="Bahnschrift Light" w:hAnsi="Bahnschrift Light" w:cs="Vani"/>
        </w:rPr>
        <w:t xml:space="preserve"> </w:t>
      </w:r>
      <w:r w:rsidRPr="009C4DF9">
        <w:rPr>
          <w:rFonts w:ascii="Bahnschrift Light" w:hAnsi="Bahnschrift Light"/>
        </w:rPr>
        <w:t>θεωρία</w:t>
      </w:r>
      <w:r w:rsidRPr="009C4DF9">
        <w:rPr>
          <w:rFonts w:ascii="Bahnschrift Light" w:hAnsi="Bahnschrift Light" w:cs="Vani"/>
        </w:rPr>
        <w:t xml:space="preserve"> UX</w:t>
      </w:r>
    </w:p>
    <w:p w14:paraId="1418B4C8" w14:textId="3FEF2EE9" w:rsidR="00E27C09" w:rsidRPr="009C4DF9" w:rsidRDefault="00E27C09" w:rsidP="000A6F89">
      <w:pPr>
        <w:pStyle w:val="-"/>
        <w:rPr>
          <w:rFonts w:ascii="Bahnschrift Light" w:hAnsi="Bahnschrift Light" w:cs="Vani"/>
        </w:rPr>
      </w:pPr>
      <w:r w:rsidRPr="009C4DF9">
        <w:rPr>
          <w:rFonts w:ascii="Bahnschrift Light" w:hAnsi="Bahnschrift Light"/>
        </w:rPr>
        <w:t>πιθανά</w:t>
      </w:r>
      <w:r w:rsidRPr="009C4DF9">
        <w:rPr>
          <w:rFonts w:ascii="Bahnschrift Light" w:hAnsi="Bahnschrift Light" w:cs="Vani"/>
        </w:rPr>
        <w:t xml:space="preserve"> </w:t>
      </w:r>
      <w:r w:rsidRPr="009C4DF9">
        <w:rPr>
          <w:rFonts w:ascii="Bahnschrift Light" w:hAnsi="Bahnschrift Light"/>
        </w:rPr>
        <w:t>λάθη</w:t>
      </w:r>
      <w:r w:rsidRPr="009C4DF9">
        <w:rPr>
          <w:rFonts w:ascii="Bahnschrift Light" w:hAnsi="Bahnschrift Light" w:cs="Vani"/>
        </w:rPr>
        <w:t xml:space="preserve"> </w:t>
      </w:r>
      <w:r w:rsidRPr="009C4DF9">
        <w:rPr>
          <w:rFonts w:ascii="Bahnschrift Light" w:hAnsi="Bahnschrift Light"/>
        </w:rPr>
        <w:t>έρευνας</w:t>
      </w:r>
    </w:p>
    <w:p w14:paraId="10009923" w14:textId="77777777" w:rsidR="00E27C09" w:rsidRPr="009C4DF9" w:rsidRDefault="00E27C09" w:rsidP="000A6F89">
      <w:pPr>
        <w:pStyle w:val="-"/>
        <w:rPr>
          <w:rFonts w:ascii="Bahnschrift Light" w:hAnsi="Bahnschrift Light" w:cs="Vani"/>
        </w:rPr>
      </w:pPr>
    </w:p>
    <w:p w14:paraId="04CF87C6" w14:textId="765B3D95" w:rsidR="00E27C09" w:rsidRPr="009C4DF9" w:rsidRDefault="00E27C09" w:rsidP="000A6F89">
      <w:pPr>
        <w:pStyle w:val="-"/>
        <w:rPr>
          <w:rFonts w:ascii="Bahnschrift Light" w:hAnsi="Bahnschrift Light" w:cs="Vani"/>
          <w:b/>
          <w:bCs/>
        </w:rPr>
      </w:pPr>
      <w:r w:rsidRPr="009C4DF9">
        <w:rPr>
          <w:rFonts w:ascii="Bahnschrift Light" w:hAnsi="Bahnschrift Light"/>
          <w:b/>
          <w:bCs/>
        </w:rPr>
        <w:t>Συμπεράσματα</w:t>
      </w:r>
      <w:r w:rsidRPr="009C4DF9">
        <w:rPr>
          <w:rFonts w:ascii="Bahnschrift Light" w:hAnsi="Bahnschrift Light" w:cs="Vani"/>
          <w:b/>
          <w:bCs/>
        </w:rPr>
        <w:t xml:space="preserve"> &amp; </w:t>
      </w:r>
      <w:r w:rsidRPr="009C4DF9">
        <w:rPr>
          <w:rFonts w:ascii="Bahnschrift Light" w:hAnsi="Bahnschrift Light"/>
          <w:b/>
          <w:bCs/>
        </w:rPr>
        <w:t>Μελλοντική</w:t>
      </w:r>
      <w:r w:rsidRPr="009C4DF9">
        <w:rPr>
          <w:rFonts w:ascii="Bahnschrift Light" w:hAnsi="Bahnschrift Light" w:cs="Vani"/>
          <w:b/>
          <w:bCs/>
        </w:rPr>
        <w:t xml:space="preserve"> </w:t>
      </w:r>
      <w:r w:rsidRPr="009C4DF9">
        <w:rPr>
          <w:rFonts w:ascii="Bahnschrift Light" w:hAnsi="Bahnschrift Light"/>
          <w:b/>
          <w:bCs/>
        </w:rPr>
        <w:t>Εργασία</w:t>
      </w:r>
    </w:p>
    <w:p w14:paraId="28986131" w14:textId="77777777" w:rsidR="00E27C09" w:rsidRPr="009C4DF9" w:rsidRDefault="00E27C09" w:rsidP="000A6F89">
      <w:pPr>
        <w:pStyle w:val="-"/>
        <w:rPr>
          <w:rFonts w:ascii="Bahnschrift Light" w:hAnsi="Bahnschrift Light" w:cs="Vani"/>
        </w:rPr>
      </w:pPr>
      <w:r w:rsidRPr="009C4DF9">
        <w:rPr>
          <w:rFonts w:ascii="Bahnschrift Light" w:hAnsi="Bahnschrift Light"/>
        </w:rPr>
        <w:t>τελική</w:t>
      </w:r>
      <w:r w:rsidRPr="009C4DF9">
        <w:rPr>
          <w:rFonts w:ascii="Bahnschrift Light" w:hAnsi="Bahnschrift Light" w:cs="Vani"/>
        </w:rPr>
        <w:t xml:space="preserve"> </w:t>
      </w:r>
      <w:r w:rsidRPr="009C4DF9">
        <w:rPr>
          <w:rFonts w:ascii="Bahnschrift Light" w:hAnsi="Bahnschrift Light"/>
        </w:rPr>
        <w:t>απάντηση</w:t>
      </w:r>
      <w:r w:rsidRPr="009C4DF9">
        <w:rPr>
          <w:rFonts w:ascii="Bahnschrift Light" w:hAnsi="Bahnschrift Light" w:cs="Vani"/>
        </w:rPr>
        <w:t xml:space="preserve"> </w:t>
      </w:r>
      <w:r w:rsidRPr="009C4DF9">
        <w:rPr>
          <w:rFonts w:ascii="Bahnschrift Light" w:hAnsi="Bahnschrift Light"/>
        </w:rPr>
        <w:t>στο</w:t>
      </w:r>
      <w:r w:rsidRPr="009C4DF9">
        <w:rPr>
          <w:rFonts w:ascii="Bahnschrift Light" w:hAnsi="Bahnschrift Light" w:cs="Vani"/>
        </w:rPr>
        <w:t xml:space="preserve"> </w:t>
      </w:r>
      <w:r w:rsidRPr="009C4DF9">
        <w:rPr>
          <w:rFonts w:ascii="Bahnschrift Light" w:hAnsi="Bahnschrift Light"/>
        </w:rPr>
        <w:t>ερευνητικό</w:t>
      </w:r>
      <w:r w:rsidRPr="009C4DF9">
        <w:rPr>
          <w:rFonts w:ascii="Bahnschrift Light" w:hAnsi="Bahnschrift Light" w:cs="Vani"/>
        </w:rPr>
        <w:t xml:space="preserve"> </w:t>
      </w:r>
      <w:r w:rsidRPr="009C4DF9">
        <w:rPr>
          <w:rFonts w:ascii="Bahnschrift Light" w:hAnsi="Bahnschrift Light"/>
        </w:rPr>
        <w:t>ερώτημα</w:t>
      </w:r>
    </w:p>
    <w:p w14:paraId="78D5595B" w14:textId="77777777" w:rsidR="00E27C09" w:rsidRPr="009C4DF9" w:rsidRDefault="00E27C09" w:rsidP="000A6F89">
      <w:pPr>
        <w:pStyle w:val="-"/>
        <w:rPr>
          <w:rFonts w:ascii="Bahnschrift Light" w:hAnsi="Bahnschrift Light" w:cs="Vani"/>
        </w:rPr>
      </w:pPr>
      <w:r w:rsidRPr="009C4DF9">
        <w:rPr>
          <w:rFonts w:ascii="Bahnschrift Light" w:hAnsi="Bahnschrift Light"/>
        </w:rPr>
        <w:t>προτάσεις</w:t>
      </w:r>
      <w:r w:rsidRPr="009C4DF9">
        <w:rPr>
          <w:rFonts w:ascii="Bahnschrift Light" w:hAnsi="Bahnschrift Light" w:cs="Vani"/>
        </w:rPr>
        <w:t xml:space="preserve"> </w:t>
      </w:r>
      <w:r w:rsidRPr="009C4DF9">
        <w:rPr>
          <w:rFonts w:ascii="Bahnschrift Light" w:hAnsi="Bahnschrift Light"/>
        </w:rPr>
        <w:t>βελτίωσης</w:t>
      </w:r>
      <w:r w:rsidRPr="009C4DF9">
        <w:rPr>
          <w:rFonts w:ascii="Bahnschrift Light" w:hAnsi="Bahnschrift Light" w:cs="Vani"/>
        </w:rPr>
        <w:t xml:space="preserve"> </w:t>
      </w:r>
      <w:proofErr w:type="spellStart"/>
      <w:r w:rsidRPr="009C4DF9">
        <w:rPr>
          <w:rFonts w:ascii="Bahnschrift Light" w:hAnsi="Bahnschrift Light" w:cs="Vani"/>
        </w:rPr>
        <w:t>site</w:t>
      </w:r>
      <w:proofErr w:type="spellEnd"/>
    </w:p>
    <w:p w14:paraId="234B53BA" w14:textId="2BD1FFFB" w:rsidR="00E27C09" w:rsidRPr="009C4DF9" w:rsidRDefault="00E27C09" w:rsidP="000A6F89">
      <w:pPr>
        <w:pStyle w:val="-"/>
        <w:rPr>
          <w:rFonts w:ascii="Bahnschrift Light" w:hAnsi="Bahnschrift Light" w:cs="Vani"/>
        </w:rPr>
      </w:pPr>
      <w:r w:rsidRPr="009C4DF9">
        <w:rPr>
          <w:rFonts w:ascii="Bahnschrift Light" w:hAnsi="Bahnschrift Light"/>
        </w:rPr>
        <w:t>τι</w:t>
      </w:r>
      <w:r w:rsidRPr="009C4DF9">
        <w:rPr>
          <w:rFonts w:ascii="Bahnschrift Light" w:hAnsi="Bahnschrift Light" w:cs="Vani"/>
        </w:rPr>
        <w:t xml:space="preserve"> </w:t>
      </w:r>
      <w:r w:rsidRPr="009C4DF9">
        <w:rPr>
          <w:rFonts w:ascii="Bahnschrift Light" w:hAnsi="Bahnschrift Light"/>
        </w:rPr>
        <w:t>θα</w:t>
      </w:r>
      <w:r w:rsidRPr="009C4DF9">
        <w:rPr>
          <w:rFonts w:ascii="Bahnschrift Light" w:hAnsi="Bahnschrift Light" w:cs="Vani"/>
        </w:rPr>
        <w:t xml:space="preserve"> </w:t>
      </w:r>
      <w:r w:rsidRPr="009C4DF9">
        <w:rPr>
          <w:rFonts w:ascii="Bahnschrift Light" w:hAnsi="Bahnschrift Light"/>
        </w:rPr>
        <w:t>έκανες</w:t>
      </w:r>
      <w:r w:rsidRPr="009C4DF9">
        <w:rPr>
          <w:rFonts w:ascii="Bahnschrift Light" w:hAnsi="Bahnschrift Light" w:cs="Vani"/>
        </w:rPr>
        <w:t xml:space="preserve"> </w:t>
      </w:r>
      <w:r w:rsidRPr="009C4DF9">
        <w:rPr>
          <w:rFonts w:ascii="Bahnschrift Light" w:hAnsi="Bahnschrift Light"/>
        </w:rPr>
        <w:t>σε</w:t>
      </w:r>
      <w:r w:rsidRPr="009C4DF9">
        <w:rPr>
          <w:rFonts w:ascii="Bahnschrift Light" w:hAnsi="Bahnschrift Light" w:cs="Vani"/>
        </w:rPr>
        <w:t xml:space="preserve"> </w:t>
      </w:r>
      <w:r w:rsidRPr="009C4DF9">
        <w:rPr>
          <w:rFonts w:ascii="Bahnschrift Light" w:hAnsi="Bahnschrift Light"/>
        </w:rPr>
        <w:t>μεγαλύτερη</w:t>
      </w:r>
      <w:r w:rsidRPr="009C4DF9">
        <w:rPr>
          <w:rFonts w:ascii="Bahnschrift Light" w:hAnsi="Bahnschrift Light" w:cs="Vani"/>
        </w:rPr>
        <w:t xml:space="preserve"> </w:t>
      </w:r>
      <w:r w:rsidRPr="009C4DF9">
        <w:rPr>
          <w:rFonts w:ascii="Bahnschrift Light" w:hAnsi="Bahnschrift Light"/>
        </w:rPr>
        <w:t>έρευνα</w:t>
      </w:r>
    </w:p>
    <w:p w14:paraId="6231B541" w14:textId="77777777" w:rsidR="00A3564F" w:rsidRPr="009C4DF9" w:rsidRDefault="00A3564F" w:rsidP="000A6F89">
      <w:pPr>
        <w:pStyle w:val="-"/>
        <w:pageBreakBefore/>
        <w:rPr>
          <w:rFonts w:ascii="Bahnschrift Light" w:hAnsi="Bahnschrift Light" w:cs="Vani"/>
        </w:rPr>
      </w:pPr>
    </w:p>
    <w:p w14:paraId="0530AE74" w14:textId="17CFC495" w:rsidR="00CE2E5E" w:rsidRPr="009C4DF9" w:rsidRDefault="00CE2E5E" w:rsidP="000A6F89">
      <w:pPr>
        <w:pStyle w:val="Heading2"/>
        <w:rPr>
          <w:rFonts w:ascii="Bahnschrift Light" w:hAnsi="Bahnschrift Light" w:cs="Vani"/>
          <w:bCs w:val="0"/>
          <w:i/>
          <w:sz w:val="44"/>
          <w:szCs w:val="44"/>
          <w:u w:val="none"/>
        </w:rPr>
      </w:pPr>
      <w:bookmarkStart w:id="48" w:name="__RefHeading___Toc306572117"/>
      <w:bookmarkStart w:id="49" w:name="_Toc221961277"/>
      <w:bookmarkEnd w:id="48"/>
      <w:r w:rsidRPr="009C4DF9">
        <w:rPr>
          <w:rFonts w:ascii="Bahnschrift Light" w:hAnsi="Bahnschrift Light" w:cs="Calibri"/>
          <w:bCs w:val="0"/>
          <w:i/>
          <w:sz w:val="44"/>
          <w:szCs w:val="44"/>
          <w:u w:val="none"/>
        </w:rPr>
        <w:t>Κεφάλαιο</w:t>
      </w:r>
      <w:r w:rsidRPr="009C4DF9">
        <w:rPr>
          <w:rFonts w:ascii="Bahnschrift Light" w:hAnsi="Bahnschrift Light" w:cs="Vani"/>
          <w:bCs w:val="0"/>
          <w:i/>
          <w:sz w:val="44"/>
          <w:szCs w:val="44"/>
          <w:u w:val="none"/>
        </w:rPr>
        <w:t xml:space="preserve"> 9</w:t>
      </w:r>
      <w:r w:rsidRPr="009C4DF9">
        <w:rPr>
          <w:rFonts w:ascii="Bahnschrift Light" w:hAnsi="Bahnschrift Light" w:cs="Calibri"/>
          <w:bCs w:val="0"/>
          <w:i/>
          <w:sz w:val="44"/>
          <w:szCs w:val="44"/>
          <w:u w:val="none"/>
        </w:rPr>
        <w:t>ο</w:t>
      </w:r>
      <w:bookmarkStart w:id="50" w:name="_Toc201336604"/>
      <w:bookmarkEnd w:id="49"/>
    </w:p>
    <w:p w14:paraId="280359F4" w14:textId="53ABE9AF" w:rsidR="00A3564F" w:rsidRPr="009C4DF9" w:rsidRDefault="00A3564F" w:rsidP="000A6F89">
      <w:pPr>
        <w:pStyle w:val="Heading3"/>
        <w:jc w:val="both"/>
        <w:rPr>
          <w:rFonts w:ascii="Bahnschrift Light" w:hAnsi="Bahnschrift Light" w:cs="Vani"/>
        </w:rPr>
      </w:pPr>
      <w:bookmarkStart w:id="51" w:name="_Toc221961278"/>
      <w:r w:rsidRPr="009C4DF9">
        <w:rPr>
          <w:rFonts w:ascii="Bahnschrift Light" w:hAnsi="Bahnschrift Light" w:cs="Calibri"/>
        </w:rPr>
        <w:t>Βιβλιογραφικές</w:t>
      </w:r>
      <w:r w:rsidRPr="009C4DF9">
        <w:rPr>
          <w:rFonts w:ascii="Bahnschrift Light" w:hAnsi="Bahnschrift Light" w:cs="Vani"/>
        </w:rPr>
        <w:t xml:space="preserve"> </w:t>
      </w:r>
      <w:r w:rsidRPr="009C4DF9">
        <w:rPr>
          <w:rFonts w:ascii="Bahnschrift Light" w:hAnsi="Bahnschrift Light" w:cs="Calibri"/>
        </w:rPr>
        <w:t>Πηγές</w:t>
      </w:r>
      <w:bookmarkEnd w:id="50"/>
      <w:bookmarkEnd w:id="51"/>
    </w:p>
    <w:p w14:paraId="66FBC2A6" w14:textId="77777777" w:rsidR="00AE4081" w:rsidRPr="009C4DF9" w:rsidRDefault="00AE4081" w:rsidP="000A6F89">
      <w:pPr>
        <w:ind w:left="284" w:hanging="284"/>
        <w:jc w:val="both"/>
        <w:rPr>
          <w:rFonts w:ascii="Bahnschrift Light" w:hAnsi="Bahnschrift Light" w:cs="Vani"/>
          <w:lang w:eastAsia="en-GB"/>
        </w:rPr>
      </w:pPr>
    </w:p>
    <w:bookmarkStart w:id="52" w:name="_Toc221961279" w:displacedByCustomXml="next"/>
    <w:sdt>
      <w:sdtPr>
        <w:rPr>
          <w:rFonts w:ascii="Bahnschrift Light" w:hAnsi="Bahnschrift Light" w:cs="Vani"/>
          <w:b w:val="0"/>
          <w:bCs w:val="0"/>
        </w:rPr>
        <w:id w:val="-1276861243"/>
        <w:docPartObj>
          <w:docPartGallery w:val="Bibliographies"/>
          <w:docPartUnique/>
        </w:docPartObj>
      </w:sdtPr>
      <w:sdtContent>
        <w:p w14:paraId="090B3CAA" w14:textId="47566F25" w:rsidR="002E1640" w:rsidRPr="009C4DF9" w:rsidRDefault="002E1640" w:rsidP="000A6F89">
          <w:pPr>
            <w:pStyle w:val="Heading1"/>
            <w:jc w:val="both"/>
            <w:rPr>
              <w:rFonts w:ascii="Bahnschrift Light" w:hAnsi="Bahnschrift Light" w:cs="Vani"/>
            </w:rPr>
          </w:pPr>
          <w:r w:rsidRPr="009C4DF9">
            <w:rPr>
              <w:rFonts w:ascii="Bahnschrift Light" w:hAnsi="Bahnschrift Light" w:cs="Vani"/>
              <w:lang w:val="en-GB"/>
            </w:rPr>
            <w:t>Works</w:t>
          </w:r>
          <w:r w:rsidRPr="009C4DF9">
            <w:rPr>
              <w:rFonts w:ascii="Bahnschrift Light" w:hAnsi="Bahnschrift Light" w:cs="Vani"/>
            </w:rPr>
            <w:t xml:space="preserve"> </w:t>
          </w:r>
          <w:r w:rsidRPr="009C4DF9">
            <w:rPr>
              <w:rFonts w:ascii="Bahnschrift Light" w:hAnsi="Bahnschrift Light" w:cs="Vani"/>
              <w:lang w:val="en-GB"/>
            </w:rPr>
            <w:t>Cited</w:t>
          </w:r>
          <w:bookmarkEnd w:id="52"/>
        </w:p>
        <w:p w14:paraId="25FF42F1" w14:textId="77777777" w:rsidR="00330E08" w:rsidRPr="009C4DF9" w:rsidRDefault="002E1640" w:rsidP="000A6F89">
          <w:pPr>
            <w:pStyle w:val="Bibliography"/>
            <w:numPr>
              <w:ilvl w:val="0"/>
              <w:numId w:val="19"/>
            </w:numPr>
            <w:spacing w:after="120"/>
            <w:ind w:left="709" w:hanging="425"/>
            <w:jc w:val="both"/>
            <w:rPr>
              <w:rFonts w:ascii="Bahnschrift Light" w:hAnsi="Bahnschrift Light" w:cs="Vani"/>
              <w:noProof/>
              <w:lang w:val="en-GB"/>
            </w:rPr>
          </w:pPr>
          <w:r w:rsidRPr="009C4DF9">
            <w:rPr>
              <w:rFonts w:ascii="Bahnschrift Light" w:hAnsi="Bahnschrift Light" w:cs="Vani"/>
            </w:rPr>
            <w:fldChar w:fldCharType="begin"/>
          </w:r>
          <w:r w:rsidRPr="009C4DF9">
            <w:rPr>
              <w:rFonts w:ascii="Bahnschrift Light" w:hAnsi="Bahnschrift Light" w:cs="Vani"/>
              <w:lang w:val="en-GB"/>
            </w:rPr>
            <w:instrText xml:space="preserve"> BIBLIOGRAPHY </w:instrText>
          </w:r>
          <w:r w:rsidRPr="009C4DF9">
            <w:rPr>
              <w:rFonts w:ascii="Bahnschrift Light" w:hAnsi="Bahnschrift Light" w:cs="Vani"/>
            </w:rPr>
            <w:fldChar w:fldCharType="separate"/>
          </w:r>
          <w:r w:rsidR="00330E08" w:rsidRPr="009C4DF9">
            <w:rPr>
              <w:rFonts w:ascii="Bahnschrift Light" w:hAnsi="Bahnschrift Light" w:cs="Vani"/>
              <w:noProof/>
              <w:lang w:val="en-GB"/>
            </w:rPr>
            <w:t xml:space="preserve">(W3C), World Wide Web Consortium. </w:t>
          </w:r>
          <w:r w:rsidR="00330E08" w:rsidRPr="009C4DF9">
            <w:rPr>
              <w:rFonts w:ascii="Bahnschrift Light" w:hAnsi="Bahnschrift Light" w:cs="Vani"/>
              <w:i/>
              <w:iCs/>
              <w:noProof/>
              <w:lang w:val="en-GB"/>
            </w:rPr>
            <w:t>Web Content Accessibility Guidelines (WCAG).</w:t>
          </w:r>
          <w:r w:rsidR="00330E08" w:rsidRPr="009C4DF9">
            <w:rPr>
              <w:rFonts w:ascii="Bahnschrift Light" w:hAnsi="Bahnschrift Light" w:cs="Vani"/>
              <w:noProof/>
              <w:lang w:val="en-GB"/>
            </w:rPr>
            <w:t xml:space="preserve"> https://www.w3.org/TR/WCAG21/, 2018.</w:t>
          </w:r>
        </w:p>
        <w:p w14:paraId="4CB7ECAB" w14:textId="77777777" w:rsidR="00330E08" w:rsidRPr="009C4DF9" w:rsidRDefault="00330E08" w:rsidP="000A6F89">
          <w:pPr>
            <w:pStyle w:val="Bibliography"/>
            <w:numPr>
              <w:ilvl w:val="0"/>
              <w:numId w:val="19"/>
            </w:numPr>
            <w:spacing w:after="120"/>
            <w:ind w:left="709" w:hanging="425"/>
            <w:jc w:val="both"/>
            <w:rPr>
              <w:rFonts w:ascii="Bahnschrift Light" w:hAnsi="Bahnschrift Light" w:cs="Vani"/>
              <w:noProof/>
              <w:lang w:val="en-GB"/>
            </w:rPr>
          </w:pPr>
          <w:r w:rsidRPr="009C4DF9">
            <w:rPr>
              <w:rFonts w:ascii="Bahnschrift Light" w:hAnsi="Bahnschrift Light" w:cs="Vani"/>
              <w:noProof/>
              <w:lang w:val="en-GB"/>
            </w:rPr>
            <w:t xml:space="preserve">Gray W. D. &amp; Salzman, M. C. </w:t>
          </w:r>
          <w:r w:rsidRPr="009C4DF9">
            <w:rPr>
              <w:rFonts w:ascii="Bahnschrift Light" w:hAnsi="Bahnschrift Light" w:cs="Vani"/>
              <w:i/>
              <w:iCs/>
              <w:noProof/>
              <w:lang w:val="en-GB"/>
            </w:rPr>
            <w:t>Damaged merchandise? A review of experiments that compare usability evaluation methods. Human-Computer Interaction.</w:t>
          </w:r>
          <w:r w:rsidRPr="009C4DF9">
            <w:rPr>
              <w:rFonts w:ascii="Bahnschrift Light" w:hAnsi="Bahnschrift Light" w:cs="Vani"/>
              <w:noProof/>
              <w:lang w:val="en-GB"/>
            </w:rPr>
            <w:t xml:space="preserve"> https://doi.org/10.1207/s15327051hci1303_2, 1998.</w:t>
          </w:r>
        </w:p>
        <w:p w14:paraId="46FF4326" w14:textId="77777777" w:rsidR="00330E08" w:rsidRPr="009C4DF9" w:rsidRDefault="00330E08" w:rsidP="000A6F89">
          <w:pPr>
            <w:pStyle w:val="Bibliography"/>
            <w:numPr>
              <w:ilvl w:val="0"/>
              <w:numId w:val="19"/>
            </w:numPr>
            <w:spacing w:after="120"/>
            <w:ind w:left="709" w:hanging="425"/>
            <w:jc w:val="both"/>
            <w:rPr>
              <w:rFonts w:ascii="Bahnschrift Light" w:hAnsi="Bahnschrift Light" w:cs="Vani"/>
              <w:noProof/>
              <w:lang w:val="en-GB"/>
            </w:rPr>
          </w:pPr>
          <w:r w:rsidRPr="009C4DF9">
            <w:rPr>
              <w:rFonts w:ascii="Bahnschrift Light" w:hAnsi="Bahnschrift Light" w:cs="Vani"/>
              <w:noProof/>
              <w:lang w:val="en-GB"/>
            </w:rPr>
            <w:t xml:space="preserve">Hassenzahl, M, and N. Tractinsky. </w:t>
          </w:r>
          <w:r w:rsidRPr="009C4DF9">
            <w:rPr>
              <w:rFonts w:ascii="Bahnschrift Light" w:hAnsi="Bahnschrift Light" w:cs="Vani"/>
              <w:i/>
              <w:iCs/>
              <w:noProof/>
              <w:lang w:val="en-GB"/>
            </w:rPr>
            <w:t>User experience: A research agenda.</w:t>
          </w:r>
          <w:r w:rsidRPr="009C4DF9">
            <w:rPr>
              <w:rFonts w:ascii="Bahnschrift Light" w:hAnsi="Bahnschrift Light" w:cs="Vani"/>
              <w:noProof/>
              <w:lang w:val="en-GB"/>
            </w:rPr>
            <w:t xml:space="preserve"> Behaviour &amp; Information Technology, 2006.</w:t>
          </w:r>
        </w:p>
        <w:p w14:paraId="49BFD947" w14:textId="77777777" w:rsidR="00330E08" w:rsidRPr="009C4DF9" w:rsidRDefault="00330E08" w:rsidP="000A6F89">
          <w:pPr>
            <w:pStyle w:val="Bibliography"/>
            <w:numPr>
              <w:ilvl w:val="0"/>
              <w:numId w:val="19"/>
            </w:numPr>
            <w:spacing w:after="120"/>
            <w:ind w:left="709" w:hanging="425"/>
            <w:jc w:val="both"/>
            <w:rPr>
              <w:rFonts w:ascii="Bahnschrift Light" w:hAnsi="Bahnschrift Light" w:cs="Vani"/>
              <w:noProof/>
              <w:lang w:val="en-GB"/>
            </w:rPr>
          </w:pPr>
          <w:r w:rsidRPr="009C4DF9">
            <w:rPr>
              <w:rFonts w:ascii="Bahnschrift Light" w:hAnsi="Bahnschrift Light" w:cs="Vani"/>
              <w:noProof/>
              <w:lang w:val="en-GB"/>
            </w:rPr>
            <w:t>ISO 9241-11. International Organization for Standardization, 2018.</w:t>
          </w:r>
        </w:p>
        <w:p w14:paraId="5FFF55C7" w14:textId="77777777" w:rsidR="00330E08" w:rsidRPr="009C4DF9" w:rsidRDefault="00330E08" w:rsidP="000A6F89">
          <w:pPr>
            <w:pStyle w:val="Bibliography"/>
            <w:numPr>
              <w:ilvl w:val="0"/>
              <w:numId w:val="19"/>
            </w:numPr>
            <w:spacing w:after="120"/>
            <w:ind w:left="709" w:hanging="425"/>
            <w:jc w:val="both"/>
            <w:rPr>
              <w:rFonts w:ascii="Bahnschrift Light" w:hAnsi="Bahnschrift Light" w:cs="Vani"/>
              <w:noProof/>
              <w:lang w:val="en-GB"/>
            </w:rPr>
          </w:pPr>
          <w:r w:rsidRPr="009C4DF9">
            <w:rPr>
              <w:rFonts w:ascii="Bahnschrift Light" w:hAnsi="Bahnschrift Light" w:cs="Vani"/>
              <w:noProof/>
              <w:lang w:val="en-GB"/>
            </w:rPr>
            <w:t xml:space="preserve">Lidwell W., Holden K., &amp; Butler J. </w:t>
          </w:r>
          <w:r w:rsidRPr="009C4DF9">
            <w:rPr>
              <w:rFonts w:ascii="Bahnschrift Light" w:hAnsi="Bahnschrift Light" w:cs="Vani"/>
              <w:i/>
              <w:iCs/>
              <w:noProof/>
              <w:lang w:val="en-GB"/>
            </w:rPr>
            <w:t>Universal principles of design (2nd ed.).</w:t>
          </w:r>
          <w:r w:rsidRPr="009C4DF9">
            <w:rPr>
              <w:rFonts w:ascii="Bahnschrift Light" w:hAnsi="Bahnschrift Light" w:cs="Vani"/>
              <w:noProof/>
              <w:lang w:val="en-GB"/>
            </w:rPr>
            <w:t xml:space="preserve"> Rockport Publishers., 2010.</w:t>
          </w:r>
        </w:p>
        <w:p w14:paraId="618A9D17" w14:textId="77777777" w:rsidR="00330E08" w:rsidRPr="009C4DF9" w:rsidRDefault="00330E08" w:rsidP="000A6F89">
          <w:pPr>
            <w:pStyle w:val="Bibliography"/>
            <w:numPr>
              <w:ilvl w:val="0"/>
              <w:numId w:val="19"/>
            </w:numPr>
            <w:spacing w:after="120"/>
            <w:ind w:left="709" w:hanging="425"/>
            <w:jc w:val="both"/>
            <w:rPr>
              <w:rFonts w:ascii="Bahnschrift Light" w:hAnsi="Bahnschrift Light" w:cs="Vani"/>
              <w:noProof/>
              <w:lang w:val="en-GB"/>
            </w:rPr>
          </w:pPr>
          <w:r w:rsidRPr="009C4DF9">
            <w:rPr>
              <w:rFonts w:ascii="Bahnschrift Light" w:hAnsi="Bahnschrift Light" w:cs="Vani"/>
              <w:noProof/>
              <w:lang w:val="en-GB"/>
            </w:rPr>
            <w:t xml:space="preserve">Nielsen, J. </w:t>
          </w:r>
          <w:r w:rsidRPr="009C4DF9">
            <w:rPr>
              <w:rFonts w:ascii="Bahnschrift Light" w:hAnsi="Bahnschrift Light" w:cs="Vani"/>
              <w:i/>
              <w:iCs/>
              <w:noProof/>
              <w:lang w:val="en-GB"/>
            </w:rPr>
            <w:t>10 usability heuristics for user interface design .</w:t>
          </w:r>
          <w:r w:rsidRPr="009C4DF9">
            <w:rPr>
              <w:rFonts w:ascii="Bahnschrift Light" w:hAnsi="Bahnschrift Light" w:cs="Vani"/>
              <w:noProof/>
              <w:lang w:val="en-GB"/>
            </w:rPr>
            <w:t xml:space="preserve"> https://www.nngroup.com/articles/ten-usability-heuristics/, 1994.</w:t>
          </w:r>
        </w:p>
        <w:p w14:paraId="1DB9677B" w14:textId="77777777" w:rsidR="00330E08" w:rsidRPr="009C4DF9" w:rsidRDefault="00330E08" w:rsidP="000A6F89">
          <w:pPr>
            <w:pStyle w:val="Bibliography"/>
            <w:numPr>
              <w:ilvl w:val="0"/>
              <w:numId w:val="19"/>
            </w:numPr>
            <w:spacing w:after="120"/>
            <w:ind w:left="709" w:hanging="425"/>
            <w:jc w:val="both"/>
            <w:rPr>
              <w:rFonts w:ascii="Bahnschrift Light" w:hAnsi="Bahnschrift Light" w:cs="Vani"/>
              <w:noProof/>
              <w:lang w:val="en-GB"/>
            </w:rPr>
          </w:pPr>
          <w:r w:rsidRPr="009C4DF9">
            <w:rPr>
              <w:rFonts w:ascii="Bahnschrift Light" w:hAnsi="Bahnschrift Light" w:cs="Vani"/>
              <w:noProof/>
              <w:lang w:val="en-GB"/>
            </w:rPr>
            <w:t xml:space="preserve">Norman, D.A. </w:t>
          </w:r>
          <w:r w:rsidRPr="009C4DF9">
            <w:rPr>
              <w:rFonts w:ascii="Bahnschrift Light" w:hAnsi="Bahnschrift Light" w:cs="Vani"/>
              <w:i/>
              <w:iCs/>
              <w:noProof/>
              <w:lang w:val="en-GB"/>
            </w:rPr>
            <w:t>Emotional design: Why we love (or hate) everyday things.</w:t>
          </w:r>
          <w:r w:rsidRPr="009C4DF9">
            <w:rPr>
              <w:rFonts w:ascii="Bahnschrift Light" w:hAnsi="Bahnschrift Light" w:cs="Vani"/>
              <w:noProof/>
              <w:lang w:val="en-GB"/>
            </w:rPr>
            <w:t xml:space="preserve"> Basic Books, 2005.</w:t>
          </w:r>
        </w:p>
        <w:p w14:paraId="6CC39147" w14:textId="77777777" w:rsidR="00330E08" w:rsidRPr="009C4DF9" w:rsidRDefault="00330E08" w:rsidP="000A6F89">
          <w:pPr>
            <w:pStyle w:val="Bibliography"/>
            <w:numPr>
              <w:ilvl w:val="0"/>
              <w:numId w:val="19"/>
            </w:numPr>
            <w:spacing w:after="120"/>
            <w:ind w:left="709" w:hanging="425"/>
            <w:jc w:val="both"/>
            <w:rPr>
              <w:rFonts w:ascii="Bahnschrift Light" w:hAnsi="Bahnschrift Light" w:cs="Vani"/>
              <w:noProof/>
              <w:lang w:val="en-GB"/>
            </w:rPr>
          </w:pPr>
          <w:r w:rsidRPr="009C4DF9">
            <w:rPr>
              <w:rFonts w:ascii="Bahnschrift Light" w:hAnsi="Bahnschrift Light" w:cs="Vani"/>
              <w:noProof/>
              <w:lang w:val="en-GB"/>
            </w:rPr>
            <w:t xml:space="preserve">Sauro, J. </w:t>
          </w:r>
          <w:r w:rsidRPr="009C4DF9">
            <w:rPr>
              <w:rFonts w:ascii="Bahnschrift Light" w:hAnsi="Bahnschrift Light" w:cs="Vani"/>
              <w:i/>
              <w:iCs/>
              <w:noProof/>
              <w:lang w:val="en-GB"/>
            </w:rPr>
            <w:t>Measuring usability with the System Usability Scale (SUS).</w:t>
          </w:r>
          <w:r w:rsidRPr="009C4DF9">
            <w:rPr>
              <w:rFonts w:ascii="Bahnschrift Light" w:hAnsi="Bahnschrift Light" w:cs="Vani"/>
              <w:noProof/>
              <w:lang w:val="en-GB"/>
            </w:rPr>
            <w:t xml:space="preserve"> https://measuringu.com/sus/, 2011.</w:t>
          </w:r>
        </w:p>
        <w:p w14:paraId="25A94875" w14:textId="77777777" w:rsidR="00330E08" w:rsidRPr="009C4DF9" w:rsidRDefault="00330E08" w:rsidP="000A6F89">
          <w:pPr>
            <w:pStyle w:val="Bibliography"/>
            <w:numPr>
              <w:ilvl w:val="0"/>
              <w:numId w:val="19"/>
            </w:numPr>
            <w:spacing w:after="120"/>
            <w:ind w:left="709" w:hanging="425"/>
            <w:jc w:val="both"/>
            <w:rPr>
              <w:rFonts w:ascii="Bahnschrift Light" w:hAnsi="Bahnschrift Light" w:cs="Vani"/>
              <w:noProof/>
              <w:lang w:val="en-GB"/>
            </w:rPr>
          </w:pPr>
          <w:r w:rsidRPr="009C4DF9">
            <w:rPr>
              <w:rFonts w:ascii="Bahnschrift Light" w:hAnsi="Bahnschrift Light" w:cs="Vani"/>
              <w:noProof/>
              <w:lang w:val="en-GB"/>
            </w:rPr>
            <w:t>Sutcliffe, A, and A De Angeli. “Assessing interaction styles in web user interfaces. Proceedings of the 6th Annual Conference on Human Factors and the Web.” 2005.</w:t>
          </w:r>
        </w:p>
        <w:p w14:paraId="6A4D6720" w14:textId="77777777" w:rsidR="00330E08" w:rsidRPr="009C4DF9" w:rsidRDefault="00330E08" w:rsidP="000A6F89">
          <w:pPr>
            <w:pStyle w:val="Bibliography"/>
            <w:numPr>
              <w:ilvl w:val="0"/>
              <w:numId w:val="19"/>
            </w:numPr>
            <w:spacing w:after="120"/>
            <w:ind w:left="709" w:hanging="425"/>
            <w:jc w:val="both"/>
            <w:rPr>
              <w:rFonts w:ascii="Bahnschrift Light" w:hAnsi="Bahnschrift Light" w:cs="Vani"/>
              <w:noProof/>
            </w:rPr>
          </w:pPr>
          <w:r w:rsidRPr="009C4DF9">
            <w:rPr>
              <w:rFonts w:ascii="Bahnschrift Light" w:hAnsi="Bahnschrift Light" w:cs="Vani"/>
              <w:noProof/>
              <w:lang w:val="en-GB"/>
            </w:rPr>
            <w:t xml:space="preserve">Zhang, D, and B Adipat. </w:t>
          </w:r>
          <w:r w:rsidRPr="009C4DF9">
            <w:rPr>
              <w:rFonts w:ascii="Bahnschrift Light" w:hAnsi="Bahnschrift Light" w:cs="Vani"/>
              <w:i/>
              <w:iCs/>
              <w:noProof/>
              <w:lang w:val="en-GB"/>
            </w:rPr>
            <w:t>Challenges, methodologies, and issues in the usability testing of mobile applications.</w:t>
          </w:r>
          <w:r w:rsidRPr="009C4DF9">
            <w:rPr>
              <w:rFonts w:ascii="Bahnschrift Light" w:hAnsi="Bahnschrift Light" w:cs="Vani"/>
              <w:noProof/>
              <w:lang w:val="en-GB"/>
            </w:rPr>
            <w:t xml:space="preserve"> </w:t>
          </w:r>
          <w:r w:rsidRPr="009C4DF9">
            <w:rPr>
              <w:rFonts w:ascii="Bahnschrift Light" w:hAnsi="Bahnschrift Light" w:cs="Vani"/>
              <w:noProof/>
            </w:rPr>
            <w:t>International Journal of Human-Computer Interaction, 2005.</w:t>
          </w:r>
        </w:p>
        <w:p w14:paraId="4DE7EEAA" w14:textId="48624097" w:rsidR="00A3564F" w:rsidRPr="009C4DF9" w:rsidRDefault="002E1640" w:rsidP="000A6F89">
          <w:pPr>
            <w:spacing w:after="120"/>
            <w:jc w:val="both"/>
            <w:rPr>
              <w:rFonts w:ascii="Bahnschrift Light" w:hAnsi="Bahnschrift Light" w:cs="Vani"/>
              <w:lang w:val="en-GB"/>
            </w:rPr>
          </w:pPr>
          <w:r w:rsidRPr="009C4DF9">
            <w:rPr>
              <w:rFonts w:ascii="Bahnschrift Light" w:hAnsi="Bahnschrift Light" w:cs="Vani"/>
              <w:b/>
              <w:bCs/>
            </w:rPr>
            <w:fldChar w:fldCharType="end"/>
          </w:r>
        </w:p>
      </w:sdtContent>
    </w:sdt>
    <w:p w14:paraId="1E3F5F88" w14:textId="77777777" w:rsidR="009C4DF9" w:rsidRPr="009C4DF9" w:rsidRDefault="009C4DF9" w:rsidP="000A6F89">
      <w:pPr>
        <w:spacing w:after="120"/>
        <w:jc w:val="both"/>
        <w:rPr>
          <w:rFonts w:ascii="Bahnschrift Light" w:hAnsi="Bahnschrift Light" w:cs="Vani"/>
          <w:lang w:val="en-GB"/>
        </w:rPr>
      </w:pPr>
    </w:p>
    <w:p w14:paraId="4C540524" w14:textId="3C915849" w:rsidR="009C4DF9" w:rsidRPr="009C4DF9" w:rsidRDefault="009C4DF9" w:rsidP="000A6F89">
      <w:pPr>
        <w:spacing w:after="120"/>
        <w:jc w:val="both"/>
        <w:rPr>
          <w:rFonts w:ascii="Bahnschrift Light" w:hAnsi="Bahnschrift Light" w:cs="Vani"/>
          <w:lang w:val="en-GB"/>
        </w:rPr>
      </w:pPr>
      <w:r w:rsidRPr="009C4DF9">
        <w:rPr>
          <w:rFonts w:ascii="Bahnschrift Light" w:hAnsi="Bahnschrift Light" w:cs="Vani"/>
          <w:lang w:val="en-GB"/>
        </w:rPr>
        <w:t>--</w:t>
      </w:r>
      <w:proofErr w:type="spellStart"/>
      <w:r w:rsidRPr="009C4DF9">
        <w:rPr>
          <w:rFonts w:ascii="Bahnschrift Light" w:hAnsi="Bahnschrift Light" w:cs="Vani"/>
          <w:lang w:val="en-GB"/>
        </w:rPr>
        <w:t>Bahnschrift</w:t>
      </w:r>
      <w:proofErr w:type="spellEnd"/>
      <w:r w:rsidRPr="009C4DF9">
        <w:rPr>
          <w:rFonts w:ascii="Bahnschrift Light" w:hAnsi="Bahnschrift Light" w:cs="Vani"/>
          <w:lang w:val="en-GB"/>
        </w:rPr>
        <w:t xml:space="preserve"> Light</w:t>
      </w:r>
    </w:p>
    <w:sectPr w:rsidR="009C4DF9" w:rsidRPr="009C4DF9">
      <w:headerReference w:type="default" r:id="rId12"/>
      <w:footerReference w:type="default" r:id="rId13"/>
      <w:headerReference w:type="first" r:id="rId14"/>
      <w:footerReference w:type="first" r:id="rId15"/>
      <w:pgSz w:w="12240" w:h="15840"/>
      <w:pgMar w:top="1440" w:right="1644" w:bottom="1440" w:left="164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EC288" w14:textId="77777777" w:rsidR="000D04E8" w:rsidRDefault="000D04E8">
      <w:r>
        <w:separator/>
      </w:r>
    </w:p>
  </w:endnote>
  <w:endnote w:type="continuationSeparator" w:id="0">
    <w:p w14:paraId="4C413547" w14:textId="77777777" w:rsidR="000D04E8" w:rsidRDefault="000D0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charset w:val="A1"/>
    <w:family w:val="swiss"/>
    <w:pitch w:val="variable"/>
    <w:sig w:usb0="E0000AFF" w:usb1="500078FF" w:usb2="00000021" w:usb3="00000000" w:csb0="000001BF" w:csb1="00000000"/>
  </w:font>
  <w:font w:name="Droid Sans Fallback">
    <w:charset w:val="01"/>
    <w:family w:val="auto"/>
    <w:pitch w:val="variable"/>
  </w:font>
  <w:font w:name="FreeSans">
    <w:altName w:val="Calibri"/>
    <w:charset w:val="01"/>
    <w:family w:val="auto"/>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Vani">
    <w:charset w:val="00"/>
    <w:family w:val="roman"/>
    <w:pitch w:val="variable"/>
    <w:sig w:usb0="002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C91FA" w14:textId="77777777" w:rsidR="00A3564F" w:rsidRDefault="00A3564F">
    <w:pPr>
      <w:pStyle w:val="Footer"/>
      <w:pBdr>
        <w:top w:val="single" w:sz="4" w:space="1" w:color="000000"/>
        <w:left w:val="none" w:sz="0" w:space="0" w:color="000000"/>
        <w:bottom w:val="none" w:sz="0" w:space="0" w:color="000000"/>
        <w:right w:val="none" w:sz="0" w:space="0" w:color="000000"/>
      </w:pBdr>
      <w:jc w:val="right"/>
    </w:pPr>
    <w:r>
      <w:rPr>
        <w:rFonts w:cs="Garamond"/>
        <w:sz w:val="20"/>
        <w:szCs w:val="20"/>
        <w:lang w:eastAsia="zh-TW"/>
      </w:rPr>
      <w:fldChar w:fldCharType="begin"/>
    </w:r>
    <w:r>
      <w:rPr>
        <w:rFonts w:cs="Garamond"/>
        <w:sz w:val="20"/>
        <w:szCs w:val="20"/>
        <w:lang w:eastAsia="zh-TW"/>
      </w:rPr>
      <w:instrText xml:space="preserve"> PAGE </w:instrText>
    </w:r>
    <w:r>
      <w:rPr>
        <w:rFonts w:cs="Garamond"/>
        <w:sz w:val="20"/>
        <w:szCs w:val="20"/>
        <w:lang w:eastAsia="zh-TW"/>
      </w:rPr>
      <w:fldChar w:fldCharType="separate"/>
    </w:r>
    <w:r>
      <w:rPr>
        <w:rFonts w:cs="Garamond"/>
        <w:sz w:val="20"/>
        <w:szCs w:val="20"/>
        <w:lang w:eastAsia="zh-TW"/>
      </w:rPr>
      <w:t>1</w:t>
    </w:r>
    <w:r>
      <w:rPr>
        <w:rFonts w:cs="Garamond"/>
        <w:sz w:val="20"/>
        <w:szCs w:val="20"/>
        <w:lang w:eastAsia="zh-TW"/>
      </w:rPr>
      <w:t>5</w:t>
    </w:r>
    <w:r>
      <w:rPr>
        <w:rFonts w:cs="Garamond"/>
        <w:sz w:val="20"/>
        <w:szCs w:val="20"/>
        <w:lang w:eastAsia="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D288" w14:textId="77777777" w:rsidR="00A3564F" w:rsidRDefault="00A356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DE061" w14:textId="77777777" w:rsidR="000D04E8" w:rsidRDefault="000D04E8">
      <w:r>
        <w:separator/>
      </w:r>
    </w:p>
  </w:footnote>
  <w:footnote w:type="continuationSeparator" w:id="0">
    <w:p w14:paraId="0E1A2EB9" w14:textId="77777777" w:rsidR="000D04E8" w:rsidRDefault="000D04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4" w:type="dxa"/>
      <w:tblLayout w:type="fixed"/>
      <w:tblLook w:val="0000" w:firstRow="0" w:lastRow="0" w:firstColumn="0" w:lastColumn="0" w:noHBand="0" w:noVBand="0"/>
    </w:tblPr>
    <w:tblGrid>
      <w:gridCol w:w="4570"/>
      <w:gridCol w:w="4644"/>
    </w:tblGrid>
    <w:tr w:rsidR="00A3564F" w14:paraId="78991936" w14:textId="77777777">
      <w:tc>
        <w:tcPr>
          <w:tcW w:w="4570" w:type="dxa"/>
          <w:tcBorders>
            <w:bottom w:val="single" w:sz="4" w:space="0" w:color="000000"/>
          </w:tcBorders>
        </w:tcPr>
        <w:p w14:paraId="26A68CBA" w14:textId="77777777" w:rsidR="00A3564F" w:rsidRDefault="00A3564F">
          <w:pPr>
            <w:pStyle w:val="Header"/>
            <w:tabs>
              <w:tab w:val="left" w:pos="514"/>
            </w:tabs>
            <w:spacing w:line="360" w:lineRule="auto"/>
            <w:ind w:left="176" w:hanging="176"/>
            <w:rPr>
              <w:rFonts w:ascii="Cambria" w:hAnsi="Cambria" w:cs="Cambria"/>
              <w:b/>
              <w:bCs/>
              <w:sz w:val="16"/>
              <w:szCs w:val="16"/>
            </w:rPr>
          </w:pPr>
          <w:r>
            <w:rPr>
              <w:rFonts w:ascii="Cambria" w:hAnsi="Cambria" w:cs="Cambria"/>
              <w:b/>
              <w:bCs/>
              <w:sz w:val="16"/>
              <w:szCs w:val="16"/>
            </w:rPr>
            <w:t>Πανεπιστήμιο Πειραιώς</w:t>
          </w:r>
        </w:p>
        <w:p w14:paraId="5E7187C5" w14:textId="77777777" w:rsidR="00A3564F" w:rsidRDefault="00A3564F">
          <w:pPr>
            <w:pStyle w:val="Header"/>
            <w:tabs>
              <w:tab w:val="left" w:pos="514"/>
            </w:tabs>
            <w:spacing w:line="360" w:lineRule="auto"/>
          </w:pPr>
          <w:r>
            <w:rPr>
              <w:rFonts w:ascii="Cambria" w:hAnsi="Cambria" w:cs="Cambria"/>
              <w:b/>
              <w:bCs/>
              <w:sz w:val="16"/>
              <w:szCs w:val="16"/>
            </w:rPr>
            <w:t>Τμήμα Πληροφορικής</w:t>
          </w:r>
        </w:p>
      </w:tc>
      <w:tc>
        <w:tcPr>
          <w:tcW w:w="4644" w:type="dxa"/>
          <w:tcBorders>
            <w:bottom w:val="single" w:sz="4" w:space="0" w:color="000000"/>
          </w:tcBorders>
        </w:tcPr>
        <w:p w14:paraId="4472865B" w14:textId="0231E2E2" w:rsidR="00A3564F" w:rsidRDefault="00C4447A">
          <w:pPr>
            <w:pStyle w:val="Header"/>
            <w:jc w:val="right"/>
          </w:pPr>
          <w:r>
            <w:rPr>
              <w:rStyle w:val="Strong"/>
              <w:rFonts w:ascii="Calibri" w:hAnsi="Calibri" w:cs="Calibri"/>
              <w:b w:val="0"/>
              <w:bCs w:val="0"/>
              <w:noProof/>
              <w:sz w:val="22"/>
              <w:szCs w:val="22"/>
            </w:rPr>
            <w:drawing>
              <wp:inline distT="0" distB="0" distL="0" distR="0" wp14:anchorId="65B1B688" wp14:editId="34D24871">
                <wp:extent cx="327660" cy="403860"/>
                <wp:effectExtent l="0" t="0" r="0" b="0"/>
                <wp:docPr id="52876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660" cy="403860"/>
                        </a:xfrm>
                        <a:prstGeom prst="rect">
                          <a:avLst/>
                        </a:prstGeom>
                        <a:solidFill>
                          <a:srgbClr val="FFFFFF">
                            <a:alpha val="0"/>
                          </a:srgbClr>
                        </a:solidFill>
                        <a:ln>
                          <a:noFill/>
                        </a:ln>
                      </pic:spPr>
                    </pic:pic>
                  </a:graphicData>
                </a:graphic>
              </wp:inline>
            </w:drawing>
          </w:r>
        </w:p>
      </w:tc>
    </w:tr>
  </w:tbl>
  <w:p w14:paraId="246929C0" w14:textId="77777777" w:rsidR="00A3564F" w:rsidRDefault="00A3564F">
    <w:pPr>
      <w:pStyle w:val="Header"/>
    </w:pPr>
    <w:r>
      <w:rPr>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6463C" w14:textId="77777777" w:rsidR="00A3564F" w:rsidRDefault="00A35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pStyle w:val="Heading5"/>
      <w:lvlText w:val="%5"/>
      <w:lvlJc w:val="left"/>
      <w:pPr>
        <w:tabs>
          <w:tab w:val="num" w:pos="0"/>
        </w:tabs>
        <w:ind w:left="1008" w:hanging="1008"/>
      </w:pPr>
      <w:rPr>
        <w:rFonts w:hint="default"/>
      </w:rPr>
    </w:lvl>
    <w:lvl w:ilvl="5">
      <w:start w:val="1"/>
      <w:numFmt w:val="decimal"/>
      <w:pStyle w:val="Heading6"/>
      <w:lvlText w:val="%5.%6"/>
      <w:lvlJc w:val="left"/>
      <w:pPr>
        <w:tabs>
          <w:tab w:val="num" w:pos="0"/>
        </w:tabs>
        <w:ind w:left="1152" w:hanging="1152"/>
      </w:pPr>
      <w:rPr>
        <w:rFonts w:hint="default"/>
      </w:rPr>
    </w:lvl>
    <w:lvl w:ilvl="6">
      <w:start w:val="1"/>
      <w:numFmt w:val="decimal"/>
      <w:pStyle w:val="Heading7"/>
      <w:lvlText w:val="%5.%6.%7"/>
      <w:lvlJc w:val="left"/>
      <w:pPr>
        <w:tabs>
          <w:tab w:val="num" w:pos="0"/>
        </w:tabs>
        <w:ind w:left="1296" w:hanging="1296"/>
      </w:pPr>
      <w:rPr>
        <w:rFonts w:hint="default"/>
      </w:rPr>
    </w:lvl>
    <w:lvl w:ilvl="7">
      <w:start w:val="1"/>
      <w:numFmt w:val="decimal"/>
      <w:pStyle w:val="Heading8"/>
      <w:lvlText w:val="%5.%6.%7.%8"/>
      <w:lvlJc w:val="left"/>
      <w:pPr>
        <w:tabs>
          <w:tab w:val="num" w:pos="0"/>
        </w:tabs>
        <w:ind w:left="1440" w:hanging="1440"/>
      </w:pPr>
      <w:rPr>
        <w:rFonts w:hint="default"/>
      </w:rPr>
    </w:lvl>
    <w:lvl w:ilvl="8">
      <w:start w:val="1"/>
      <w:numFmt w:val="decimal"/>
      <w:pStyle w:val="Heading9"/>
      <w:lvlText w:val="%5.%6.%7.%8.%9"/>
      <w:lvlJc w:val="left"/>
      <w:pPr>
        <w:tabs>
          <w:tab w:val="num" w:pos="0"/>
        </w:tabs>
        <w:ind w:left="1584" w:hanging="1584"/>
      </w:pPr>
      <w:rPr>
        <w:rFonts w:hint="default"/>
      </w:rPr>
    </w:lvl>
  </w:abstractNum>
  <w:abstractNum w:abstractNumId="1" w15:restartNumberingAfterBreak="0">
    <w:nsid w:val="00000002"/>
    <w:multiLevelType w:val="singleLevel"/>
    <w:tmpl w:val="00000002"/>
    <w:name w:val="WW8Num1"/>
    <w:lvl w:ilvl="0">
      <w:start w:val="1"/>
      <w:numFmt w:val="decimal"/>
      <w:pStyle w:val="icomchecklistbullet"/>
      <w:lvlText w:val="[%1]"/>
      <w:lvlJc w:val="center"/>
      <w:pPr>
        <w:tabs>
          <w:tab w:val="num" w:pos="360"/>
        </w:tabs>
        <w:ind w:left="360" w:hanging="360"/>
      </w:pPr>
      <w:rPr>
        <w:rFonts w:hint="default"/>
        <w:b/>
        <w:i w:val="0"/>
      </w:rPr>
    </w:lvl>
  </w:abstractNum>
  <w:abstractNum w:abstractNumId="2" w15:restartNumberingAfterBreak="0">
    <w:nsid w:val="00000003"/>
    <w:multiLevelType w:val="multilevel"/>
    <w:tmpl w:val="00000003"/>
    <w:name w:val="WW8Num2"/>
    <w:lvl w:ilvl="0">
      <w:start w:val="1"/>
      <w:numFmt w:val="decimal"/>
      <w:pStyle w:val="1"/>
      <w:lvlText w:val="%1"/>
      <w:lvlJc w:val="left"/>
      <w:pPr>
        <w:tabs>
          <w:tab w:val="num" w:pos="0"/>
        </w:tabs>
        <w:ind w:left="432" w:hanging="432"/>
      </w:pPr>
      <w:rPr>
        <w:rFonts w:hint="default"/>
      </w:rPr>
    </w:lvl>
    <w:lvl w:ilvl="1">
      <w:start w:val="1"/>
      <w:numFmt w:val="decimal"/>
      <w:lvlText w:val="%1.%2"/>
      <w:lvlJc w:val="left"/>
      <w:pPr>
        <w:tabs>
          <w:tab w:val="num" w:pos="0"/>
        </w:tabs>
        <w:ind w:left="576" w:hanging="576"/>
      </w:pPr>
      <w:rPr>
        <w:rFonts w:hint="default"/>
      </w:rPr>
    </w:lvl>
    <w:lvl w:ilvl="2">
      <w:start w:val="1"/>
      <w:numFmt w:val="decimal"/>
      <w:lvlText w:val="%1.%2.%3"/>
      <w:lvlJc w:val="left"/>
      <w:pPr>
        <w:tabs>
          <w:tab w:val="num" w:pos="0"/>
        </w:tabs>
        <w:ind w:left="720" w:hanging="436"/>
      </w:pPr>
      <w:rPr>
        <w:rFonts w:hint="default"/>
      </w:rPr>
    </w:lvl>
    <w:lvl w:ilvl="3">
      <w:start w:val="1"/>
      <w:numFmt w:val="decimal"/>
      <w:lvlText w:val="%1.%2.%3.%4"/>
      <w:lvlJc w:val="left"/>
      <w:pPr>
        <w:tabs>
          <w:tab w:val="num" w:pos="0"/>
        </w:tabs>
        <w:ind w:left="864" w:hanging="240"/>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3" w15:restartNumberingAfterBreak="0">
    <w:nsid w:val="00000004"/>
    <w:multiLevelType w:val="singleLevel"/>
    <w:tmpl w:val="00000004"/>
    <w:name w:val="WW8Num10"/>
    <w:lvl w:ilvl="0">
      <w:start w:val="1"/>
      <w:numFmt w:val="decimal"/>
      <w:lvlText w:val="%1."/>
      <w:lvlJc w:val="left"/>
      <w:pPr>
        <w:tabs>
          <w:tab w:val="num" w:pos="0"/>
        </w:tabs>
        <w:ind w:left="720" w:hanging="360"/>
      </w:pPr>
    </w:lvl>
  </w:abstractNum>
  <w:abstractNum w:abstractNumId="4" w15:restartNumberingAfterBreak="0">
    <w:nsid w:val="00000005"/>
    <w:multiLevelType w:val="singleLevel"/>
    <w:tmpl w:val="00000005"/>
    <w:name w:val="WW8Num17"/>
    <w:lvl w:ilvl="0">
      <w:start w:val="1"/>
      <w:numFmt w:val="bullet"/>
      <w:lvlText w:val=""/>
      <w:lvlJc w:val="left"/>
      <w:pPr>
        <w:tabs>
          <w:tab w:val="num" w:pos="0"/>
        </w:tabs>
        <w:ind w:left="720" w:hanging="360"/>
      </w:pPr>
      <w:rPr>
        <w:rFonts w:ascii="Symbol" w:hAnsi="Symbol" w:cs="Symbol" w:hint="default"/>
      </w:rPr>
    </w:lvl>
  </w:abstractNum>
  <w:abstractNum w:abstractNumId="5" w15:restartNumberingAfterBreak="0">
    <w:nsid w:val="00000006"/>
    <w:multiLevelType w:val="singleLevel"/>
    <w:tmpl w:val="00000006"/>
    <w:name w:val="WW8Num33"/>
    <w:lvl w:ilvl="0">
      <w:start w:val="1"/>
      <w:numFmt w:val="decimal"/>
      <w:lvlText w:val="%1."/>
      <w:lvlJc w:val="left"/>
      <w:pPr>
        <w:tabs>
          <w:tab w:val="num" w:pos="0"/>
        </w:tabs>
        <w:ind w:left="720" w:hanging="360"/>
      </w:pPr>
    </w:lvl>
  </w:abstractNum>
  <w:abstractNum w:abstractNumId="6" w15:restartNumberingAfterBreak="0">
    <w:nsid w:val="00D76909"/>
    <w:multiLevelType w:val="multilevel"/>
    <w:tmpl w:val="BDB0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00192"/>
    <w:multiLevelType w:val="multilevel"/>
    <w:tmpl w:val="C178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168A3"/>
    <w:multiLevelType w:val="multilevel"/>
    <w:tmpl w:val="1700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14196"/>
    <w:multiLevelType w:val="multilevel"/>
    <w:tmpl w:val="A24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42F40"/>
    <w:multiLevelType w:val="multilevel"/>
    <w:tmpl w:val="D2582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B1C05"/>
    <w:multiLevelType w:val="multilevel"/>
    <w:tmpl w:val="3F8E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774ED"/>
    <w:multiLevelType w:val="hybridMultilevel"/>
    <w:tmpl w:val="15384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4A0720D"/>
    <w:multiLevelType w:val="hybridMultilevel"/>
    <w:tmpl w:val="7E8AE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A10C5B"/>
    <w:multiLevelType w:val="hybridMultilevel"/>
    <w:tmpl w:val="5B7280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88859F9"/>
    <w:multiLevelType w:val="hybridMultilevel"/>
    <w:tmpl w:val="010A27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CE07016"/>
    <w:multiLevelType w:val="hybridMultilevel"/>
    <w:tmpl w:val="A9C8CB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4B91135"/>
    <w:multiLevelType w:val="multilevel"/>
    <w:tmpl w:val="BCCE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8720C"/>
    <w:multiLevelType w:val="multilevel"/>
    <w:tmpl w:val="FD4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76AB5"/>
    <w:multiLevelType w:val="multilevel"/>
    <w:tmpl w:val="BA1C6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C6A5E"/>
    <w:multiLevelType w:val="multilevel"/>
    <w:tmpl w:val="D3A61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A43F4"/>
    <w:multiLevelType w:val="hybridMultilevel"/>
    <w:tmpl w:val="D4FA25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99E1E92"/>
    <w:multiLevelType w:val="multilevel"/>
    <w:tmpl w:val="DC5C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4066B"/>
    <w:multiLevelType w:val="hybridMultilevel"/>
    <w:tmpl w:val="BF804B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3B3771C"/>
    <w:multiLevelType w:val="multilevel"/>
    <w:tmpl w:val="6BC2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050DE"/>
    <w:multiLevelType w:val="hybridMultilevel"/>
    <w:tmpl w:val="3D8C95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01507C1"/>
    <w:multiLevelType w:val="multilevel"/>
    <w:tmpl w:val="72FA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371CA"/>
    <w:multiLevelType w:val="multilevel"/>
    <w:tmpl w:val="25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95A6D"/>
    <w:multiLevelType w:val="multilevel"/>
    <w:tmpl w:val="7E62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7E0A7C"/>
    <w:multiLevelType w:val="hybridMultilevel"/>
    <w:tmpl w:val="EF58B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1192CFA"/>
    <w:multiLevelType w:val="multilevel"/>
    <w:tmpl w:val="447CB108"/>
    <w:lvl w:ilvl="0">
      <w:start w:val="1"/>
      <w:numFmt w:val="decimal"/>
      <w:lvlText w:val="%1"/>
      <w:lvlJc w:val="left"/>
      <w:pPr>
        <w:ind w:left="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3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5882F83"/>
    <w:multiLevelType w:val="multilevel"/>
    <w:tmpl w:val="D4B60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CC470F"/>
    <w:multiLevelType w:val="multilevel"/>
    <w:tmpl w:val="D4B60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260703"/>
    <w:multiLevelType w:val="multilevel"/>
    <w:tmpl w:val="D4B60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75441F"/>
    <w:multiLevelType w:val="multilevel"/>
    <w:tmpl w:val="2276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46062">
    <w:abstractNumId w:val="0"/>
  </w:num>
  <w:num w:numId="2" w16cid:durableId="1239249628">
    <w:abstractNumId w:val="1"/>
  </w:num>
  <w:num w:numId="3" w16cid:durableId="755134341">
    <w:abstractNumId w:val="2"/>
  </w:num>
  <w:num w:numId="4" w16cid:durableId="91437870">
    <w:abstractNumId w:val="3"/>
  </w:num>
  <w:num w:numId="5" w16cid:durableId="402605734">
    <w:abstractNumId w:val="4"/>
  </w:num>
  <w:num w:numId="6" w16cid:durableId="240020076">
    <w:abstractNumId w:val="5"/>
  </w:num>
  <w:num w:numId="7" w16cid:durableId="1853572758">
    <w:abstractNumId w:val="30"/>
  </w:num>
  <w:num w:numId="8" w16cid:durableId="501630160">
    <w:abstractNumId w:val="2"/>
  </w:num>
  <w:num w:numId="9" w16cid:durableId="372001991">
    <w:abstractNumId w:val="2"/>
  </w:num>
  <w:num w:numId="10" w16cid:durableId="1101293043">
    <w:abstractNumId w:val="2"/>
  </w:num>
  <w:num w:numId="11" w16cid:durableId="91896217">
    <w:abstractNumId w:val="22"/>
  </w:num>
  <w:num w:numId="12" w16cid:durableId="708334202">
    <w:abstractNumId w:val="20"/>
  </w:num>
  <w:num w:numId="13" w16cid:durableId="675038558">
    <w:abstractNumId w:val="9"/>
  </w:num>
  <w:num w:numId="14" w16cid:durableId="77874614">
    <w:abstractNumId w:val="13"/>
  </w:num>
  <w:num w:numId="15" w16cid:durableId="2026588963">
    <w:abstractNumId w:val="21"/>
  </w:num>
  <w:num w:numId="16" w16cid:durableId="302082543">
    <w:abstractNumId w:val="25"/>
  </w:num>
  <w:num w:numId="17" w16cid:durableId="970869441">
    <w:abstractNumId w:val="14"/>
  </w:num>
  <w:num w:numId="18" w16cid:durableId="2053728918">
    <w:abstractNumId w:val="23"/>
  </w:num>
  <w:num w:numId="19" w16cid:durableId="2058124954">
    <w:abstractNumId w:val="16"/>
  </w:num>
  <w:num w:numId="20" w16cid:durableId="729352763">
    <w:abstractNumId w:val="15"/>
  </w:num>
  <w:num w:numId="21" w16cid:durableId="1563060539">
    <w:abstractNumId w:val="31"/>
  </w:num>
  <w:num w:numId="22" w16cid:durableId="503129923">
    <w:abstractNumId w:val="33"/>
  </w:num>
  <w:num w:numId="23" w16cid:durableId="1051228271">
    <w:abstractNumId w:val="32"/>
  </w:num>
  <w:num w:numId="24" w16cid:durableId="20790174">
    <w:abstractNumId w:val="19"/>
  </w:num>
  <w:num w:numId="25" w16cid:durableId="1342927258">
    <w:abstractNumId w:val="10"/>
  </w:num>
  <w:num w:numId="26" w16cid:durableId="1395620171">
    <w:abstractNumId w:val="6"/>
  </w:num>
  <w:num w:numId="27" w16cid:durableId="672804287">
    <w:abstractNumId w:val="11"/>
  </w:num>
  <w:num w:numId="28" w16cid:durableId="1772164156">
    <w:abstractNumId w:val="18"/>
  </w:num>
  <w:num w:numId="29" w16cid:durableId="1733844580">
    <w:abstractNumId w:val="34"/>
  </w:num>
  <w:num w:numId="30" w16cid:durableId="1250195793">
    <w:abstractNumId w:val="29"/>
  </w:num>
  <w:num w:numId="31" w16cid:durableId="1519004569">
    <w:abstractNumId w:val="27"/>
  </w:num>
  <w:num w:numId="32" w16cid:durableId="925845403">
    <w:abstractNumId w:val="7"/>
  </w:num>
  <w:num w:numId="33" w16cid:durableId="271133881">
    <w:abstractNumId w:val="26"/>
  </w:num>
  <w:num w:numId="34" w16cid:durableId="806435264">
    <w:abstractNumId w:val="8"/>
  </w:num>
  <w:num w:numId="35" w16cid:durableId="271790411">
    <w:abstractNumId w:val="17"/>
  </w:num>
  <w:num w:numId="36" w16cid:durableId="769666066">
    <w:abstractNumId w:val="24"/>
  </w:num>
  <w:num w:numId="37" w16cid:durableId="1983805132">
    <w:abstractNumId w:val="28"/>
  </w:num>
  <w:num w:numId="38" w16cid:durableId="1333733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F9B"/>
    <w:rsid w:val="00015196"/>
    <w:rsid w:val="000324B8"/>
    <w:rsid w:val="00040688"/>
    <w:rsid w:val="00063F03"/>
    <w:rsid w:val="00077F4B"/>
    <w:rsid w:val="000814BC"/>
    <w:rsid w:val="00091397"/>
    <w:rsid w:val="000A6F89"/>
    <w:rsid w:val="000C35D2"/>
    <w:rsid w:val="000D04E8"/>
    <w:rsid w:val="000D7CDF"/>
    <w:rsid w:val="000F199B"/>
    <w:rsid w:val="00130F39"/>
    <w:rsid w:val="00140FB2"/>
    <w:rsid w:val="0015113A"/>
    <w:rsid w:val="0017342B"/>
    <w:rsid w:val="00183582"/>
    <w:rsid w:val="00196961"/>
    <w:rsid w:val="001A5ACB"/>
    <w:rsid w:val="001B54B7"/>
    <w:rsid w:val="001D0957"/>
    <w:rsid w:val="001D5130"/>
    <w:rsid w:val="001E0926"/>
    <w:rsid w:val="002007C3"/>
    <w:rsid w:val="002120E0"/>
    <w:rsid w:val="00221A0C"/>
    <w:rsid w:val="00232D39"/>
    <w:rsid w:val="002333BB"/>
    <w:rsid w:val="00234F23"/>
    <w:rsid w:val="00246C00"/>
    <w:rsid w:val="00253F47"/>
    <w:rsid w:val="002542B4"/>
    <w:rsid w:val="00256F84"/>
    <w:rsid w:val="00266A71"/>
    <w:rsid w:val="00270F6F"/>
    <w:rsid w:val="002711BB"/>
    <w:rsid w:val="002773EA"/>
    <w:rsid w:val="00281095"/>
    <w:rsid w:val="00297223"/>
    <w:rsid w:val="002C244F"/>
    <w:rsid w:val="002D0784"/>
    <w:rsid w:val="002E1640"/>
    <w:rsid w:val="002E6F26"/>
    <w:rsid w:val="00326E95"/>
    <w:rsid w:val="00330E08"/>
    <w:rsid w:val="00352E31"/>
    <w:rsid w:val="00382D5E"/>
    <w:rsid w:val="003C0EF7"/>
    <w:rsid w:val="003C7693"/>
    <w:rsid w:val="003D27BC"/>
    <w:rsid w:val="003D475C"/>
    <w:rsid w:val="003E07B0"/>
    <w:rsid w:val="003F01CA"/>
    <w:rsid w:val="003F318B"/>
    <w:rsid w:val="003F3EDB"/>
    <w:rsid w:val="0042774A"/>
    <w:rsid w:val="0045659A"/>
    <w:rsid w:val="004621BB"/>
    <w:rsid w:val="004C7A43"/>
    <w:rsid w:val="004E13FB"/>
    <w:rsid w:val="004F361B"/>
    <w:rsid w:val="00505E8E"/>
    <w:rsid w:val="005362E3"/>
    <w:rsid w:val="005456D6"/>
    <w:rsid w:val="0055179B"/>
    <w:rsid w:val="00551904"/>
    <w:rsid w:val="00552F9B"/>
    <w:rsid w:val="00555D7E"/>
    <w:rsid w:val="00567D32"/>
    <w:rsid w:val="005728DE"/>
    <w:rsid w:val="0057660B"/>
    <w:rsid w:val="00596616"/>
    <w:rsid w:val="005B2D26"/>
    <w:rsid w:val="005C5D63"/>
    <w:rsid w:val="005D23B2"/>
    <w:rsid w:val="005D556D"/>
    <w:rsid w:val="00606AFB"/>
    <w:rsid w:val="00610415"/>
    <w:rsid w:val="006106D0"/>
    <w:rsid w:val="0063307D"/>
    <w:rsid w:val="0064022F"/>
    <w:rsid w:val="00652C53"/>
    <w:rsid w:val="0065471D"/>
    <w:rsid w:val="0067531C"/>
    <w:rsid w:val="0067696E"/>
    <w:rsid w:val="00685E22"/>
    <w:rsid w:val="00686CD9"/>
    <w:rsid w:val="006D6E4C"/>
    <w:rsid w:val="006F5CE3"/>
    <w:rsid w:val="00700C27"/>
    <w:rsid w:val="007308A2"/>
    <w:rsid w:val="007333FE"/>
    <w:rsid w:val="007A6B51"/>
    <w:rsid w:val="007D0E52"/>
    <w:rsid w:val="007E04AE"/>
    <w:rsid w:val="0080653B"/>
    <w:rsid w:val="00807679"/>
    <w:rsid w:val="0082253B"/>
    <w:rsid w:val="00841946"/>
    <w:rsid w:val="00852011"/>
    <w:rsid w:val="00856C05"/>
    <w:rsid w:val="00871249"/>
    <w:rsid w:val="008754AF"/>
    <w:rsid w:val="00887745"/>
    <w:rsid w:val="008C17C8"/>
    <w:rsid w:val="00902948"/>
    <w:rsid w:val="00912248"/>
    <w:rsid w:val="00954BD1"/>
    <w:rsid w:val="0097084D"/>
    <w:rsid w:val="00982B93"/>
    <w:rsid w:val="00984CBB"/>
    <w:rsid w:val="0098769B"/>
    <w:rsid w:val="009A2DC6"/>
    <w:rsid w:val="009A6807"/>
    <w:rsid w:val="009C020A"/>
    <w:rsid w:val="009C2643"/>
    <w:rsid w:val="009C354B"/>
    <w:rsid w:val="009C4D76"/>
    <w:rsid w:val="009C4DF9"/>
    <w:rsid w:val="009D1E0F"/>
    <w:rsid w:val="00A101AD"/>
    <w:rsid w:val="00A15A5C"/>
    <w:rsid w:val="00A26C02"/>
    <w:rsid w:val="00A350A9"/>
    <w:rsid w:val="00A3564F"/>
    <w:rsid w:val="00A76D4F"/>
    <w:rsid w:val="00A961D6"/>
    <w:rsid w:val="00AB6B24"/>
    <w:rsid w:val="00AD4F0B"/>
    <w:rsid w:val="00AD5341"/>
    <w:rsid w:val="00AE4081"/>
    <w:rsid w:val="00AE58B6"/>
    <w:rsid w:val="00AE6BCA"/>
    <w:rsid w:val="00AF2EE8"/>
    <w:rsid w:val="00B10636"/>
    <w:rsid w:val="00B4174E"/>
    <w:rsid w:val="00B43612"/>
    <w:rsid w:val="00B53713"/>
    <w:rsid w:val="00B9653C"/>
    <w:rsid w:val="00BB54C5"/>
    <w:rsid w:val="00BD0340"/>
    <w:rsid w:val="00C13AFF"/>
    <w:rsid w:val="00C225C5"/>
    <w:rsid w:val="00C3691F"/>
    <w:rsid w:val="00C4447A"/>
    <w:rsid w:val="00C57A19"/>
    <w:rsid w:val="00C80B5C"/>
    <w:rsid w:val="00C84094"/>
    <w:rsid w:val="00CB0EFE"/>
    <w:rsid w:val="00CB6D08"/>
    <w:rsid w:val="00CC5C8B"/>
    <w:rsid w:val="00CE2E5E"/>
    <w:rsid w:val="00CF243C"/>
    <w:rsid w:val="00D427EB"/>
    <w:rsid w:val="00D47CD6"/>
    <w:rsid w:val="00D61669"/>
    <w:rsid w:val="00D90B4C"/>
    <w:rsid w:val="00DB0893"/>
    <w:rsid w:val="00DB2F68"/>
    <w:rsid w:val="00DB74AD"/>
    <w:rsid w:val="00DC5BF4"/>
    <w:rsid w:val="00DC5CE1"/>
    <w:rsid w:val="00DD5F04"/>
    <w:rsid w:val="00DE1287"/>
    <w:rsid w:val="00E02483"/>
    <w:rsid w:val="00E14ABB"/>
    <w:rsid w:val="00E27C09"/>
    <w:rsid w:val="00E45817"/>
    <w:rsid w:val="00E57378"/>
    <w:rsid w:val="00E902BF"/>
    <w:rsid w:val="00EA1B97"/>
    <w:rsid w:val="00EB0745"/>
    <w:rsid w:val="00EB41BA"/>
    <w:rsid w:val="00EB5FA4"/>
    <w:rsid w:val="00EC7A3D"/>
    <w:rsid w:val="00ED47B3"/>
    <w:rsid w:val="00ED5D07"/>
    <w:rsid w:val="00EF3DE0"/>
    <w:rsid w:val="00EF5EBC"/>
    <w:rsid w:val="00F05FCC"/>
    <w:rsid w:val="00F26372"/>
    <w:rsid w:val="00F86C22"/>
    <w:rsid w:val="00F939B9"/>
    <w:rsid w:val="00FB09C1"/>
    <w:rsid w:val="00FB4850"/>
    <w:rsid w:val="00FC23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BB04258"/>
  <w15:chartTrackingRefBased/>
  <w15:docId w15:val="{C7146384-7B6A-4C5A-B79A-B90994817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CE3"/>
    <w:pPr>
      <w:suppressAutoHyphens/>
    </w:pPr>
    <w:rPr>
      <w:sz w:val="24"/>
      <w:szCs w:val="24"/>
      <w:lang w:val="el-GR" w:eastAsia="zh-CN"/>
    </w:rPr>
  </w:style>
  <w:style w:type="paragraph" w:styleId="Heading1">
    <w:name w:val="heading 1"/>
    <w:basedOn w:val="Normal"/>
    <w:next w:val="Normal"/>
    <w:link w:val="Heading1Char"/>
    <w:uiPriority w:val="9"/>
    <w:qFormat/>
    <w:pPr>
      <w:keepNext/>
      <w:jc w:val="center"/>
      <w:outlineLvl w:val="0"/>
    </w:pPr>
    <w:rPr>
      <w:b/>
      <w:bCs/>
    </w:rPr>
  </w:style>
  <w:style w:type="paragraph" w:styleId="Heading2">
    <w:name w:val="heading 2"/>
    <w:basedOn w:val="Normal"/>
    <w:next w:val="Normal"/>
    <w:link w:val="Heading2Char"/>
    <w:qFormat/>
    <w:pPr>
      <w:keepNext/>
      <w:jc w:val="both"/>
      <w:outlineLvl w:val="1"/>
    </w:pPr>
    <w:rPr>
      <w:b/>
      <w:bCs/>
      <w:u w:val="single"/>
    </w:rPr>
  </w:style>
  <w:style w:type="paragraph" w:styleId="Heading3">
    <w:name w:val="heading 3"/>
    <w:basedOn w:val="Normal"/>
    <w:next w:val="Normal"/>
    <w:qFormat/>
    <w:pPr>
      <w:keepNext/>
      <w:spacing w:before="240" w:after="60"/>
      <w:outlineLvl w:val="2"/>
    </w:pPr>
    <w:rPr>
      <w:rFonts w:ascii="Cambria" w:hAnsi="Cambria"/>
      <w:b/>
      <w:bCs/>
      <w:sz w:val="26"/>
      <w:szCs w:val="26"/>
    </w:rPr>
  </w:style>
  <w:style w:type="paragraph" w:styleId="Heading4">
    <w:name w:val="heading 4"/>
    <w:basedOn w:val="Normal"/>
    <w:next w:val="Normal"/>
    <w:qFormat/>
    <w:pPr>
      <w:keepNext/>
      <w:spacing w:before="240" w:after="60"/>
      <w:outlineLvl w:val="3"/>
    </w:pPr>
    <w:rPr>
      <w:rFonts w:ascii="Calibri" w:hAnsi="Calibri"/>
      <w:b/>
      <w:bCs/>
      <w:sz w:val="28"/>
      <w:szCs w:val="28"/>
    </w:rPr>
  </w:style>
  <w:style w:type="paragraph" w:styleId="Heading5">
    <w:name w:val="heading 5"/>
    <w:basedOn w:val="Normal"/>
    <w:next w:val="Normal"/>
    <w:qFormat/>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b/>
      <w:bCs/>
      <w:sz w:val="22"/>
      <w:szCs w:val="22"/>
    </w:rPr>
  </w:style>
  <w:style w:type="paragraph" w:styleId="Heading7">
    <w:name w:val="heading 7"/>
    <w:basedOn w:val="Normal"/>
    <w:next w:val="Normal"/>
    <w:qFormat/>
    <w:pPr>
      <w:numPr>
        <w:ilvl w:val="6"/>
        <w:numId w:val="1"/>
      </w:numPr>
      <w:spacing w:before="240" w:after="60"/>
      <w:outlineLvl w:val="6"/>
    </w:pPr>
    <w:rPr>
      <w:rFonts w:ascii="Calibri" w:hAnsi="Calibri"/>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paragraph" w:styleId="Heading9">
    <w:name w:val="heading 9"/>
    <w:basedOn w:val="Normal"/>
    <w:next w:val="Normal"/>
    <w:qFormat/>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hint="default"/>
      <w:b/>
      <w:i w:val="0"/>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4z3">
    <w:name w:val="WW8Num4z3"/>
    <w:rPr>
      <w:rFonts w:ascii="Symbol" w:hAnsi="Symbol" w:cs="Symbol" w:hint="default"/>
    </w:rPr>
  </w:style>
  <w:style w:type="character" w:customStyle="1" w:styleId="WW8Num5z0">
    <w:name w:val="WW8Num5z0"/>
    <w:rPr>
      <w:rFonts w:ascii="Wingdings" w:hAnsi="Wingdings" w:cs="Wingdings" w:hint="default"/>
    </w:rPr>
  </w:style>
  <w:style w:type="character" w:customStyle="1" w:styleId="WW8Num5z1">
    <w:name w:val="WW8Num5z1"/>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6z0">
    <w:name w:val="WW8Num6z0"/>
    <w:rPr>
      <w:rFonts w:ascii="Wingdings" w:hAnsi="Wingdings" w:cs="Wingdings" w:hint="default"/>
      <w:color w:val="auto"/>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6z3">
    <w:name w:val="WW8Num6z3"/>
    <w:rPr>
      <w:rFonts w:ascii="Symbol" w:hAnsi="Symbol" w:cs="Symbol" w:hint="default"/>
    </w:rPr>
  </w:style>
  <w:style w:type="character" w:customStyle="1" w:styleId="WW8Num7z0">
    <w:name w:val="WW8Num7z0"/>
    <w:rPr>
      <w:rFonts w:hint="default"/>
      <w:b w:val="0"/>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hint="default"/>
      <w:u w:val="single"/>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hint="default"/>
      <w:u w:val="single"/>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u w:val="single"/>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rPr>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u w:val="single"/>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ascii="Symbol" w:hAnsi="Symbol" w:cs="Symbol" w:hint="default"/>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ascii="Wingdings" w:hAnsi="Wingdings" w:cs="Wingdings" w:hint="default"/>
      <w:color w:val="auto"/>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19z3">
    <w:name w:val="WW8Num19z3"/>
    <w:rPr>
      <w:rFonts w:ascii="Symbol" w:hAnsi="Symbol" w:cs="Symbol" w:hint="default"/>
    </w:rPr>
  </w:style>
  <w:style w:type="character" w:customStyle="1" w:styleId="WW8Num20z0">
    <w:name w:val="WW8Num20z0"/>
    <w:rPr>
      <w:rFonts w:hint="default"/>
    </w:rPr>
  </w:style>
  <w:style w:type="character" w:customStyle="1" w:styleId="WW8Num21z0">
    <w:name w:val="WW8Num21z0"/>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ascii="Symbol" w:hAnsi="Symbol" w:cs="Symbol" w:hint="default"/>
    </w:rPr>
  </w:style>
  <w:style w:type="character" w:customStyle="1" w:styleId="WW8Num22z1">
    <w:name w:val="WW8Num22z1"/>
    <w:rPr>
      <w:rFonts w:ascii="Courier New" w:hAnsi="Courier New" w:cs="Courier New" w:hint="default"/>
    </w:rPr>
  </w:style>
  <w:style w:type="character" w:customStyle="1" w:styleId="WW8Num22z2">
    <w:name w:val="WW8Num22z2"/>
    <w:rPr>
      <w:rFonts w:ascii="Wingdings" w:hAnsi="Wingdings" w:cs="Wingdings" w:hint="default"/>
    </w:rPr>
  </w:style>
  <w:style w:type="character" w:customStyle="1" w:styleId="WW8Num23z0">
    <w:name w:val="WW8Num23z0"/>
    <w:rPr>
      <w:rFonts w:ascii="Symbol" w:hAnsi="Symbol" w:cs="Symbol" w:hint="default"/>
    </w:rPr>
  </w:style>
  <w:style w:type="character" w:customStyle="1" w:styleId="WW8Num23z1">
    <w:name w:val="WW8Num23z1"/>
    <w:rPr>
      <w:rFonts w:ascii="Courier New" w:hAnsi="Courier New" w:cs="Courier New" w:hint="default"/>
    </w:rPr>
  </w:style>
  <w:style w:type="character" w:customStyle="1" w:styleId="WW8Num23z2">
    <w:name w:val="WW8Num23z2"/>
    <w:rPr>
      <w:rFonts w:ascii="Wingdings" w:hAnsi="Wingdings" w:cs="Wingdings" w:hint="default"/>
    </w:rPr>
  </w:style>
  <w:style w:type="character" w:customStyle="1" w:styleId="WW8Num24z0">
    <w:name w:val="WW8Num24z0"/>
    <w:rPr>
      <w:rFonts w:hint="default"/>
    </w:rPr>
  </w:style>
  <w:style w:type="character" w:customStyle="1" w:styleId="WW8Num24z1">
    <w:name w:val="WW8Num24z1"/>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hint="default"/>
      <w:b/>
    </w:rPr>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ascii="Symbol" w:hAnsi="Symbol" w:cs="Symbol" w:hint="default"/>
      <w:u w:val="single"/>
    </w:rPr>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Symbol" w:hAnsi="Symbol" w:cs="Symbol" w:hint="default"/>
      <w:u w:val="single"/>
    </w:rPr>
  </w:style>
  <w:style w:type="character" w:customStyle="1" w:styleId="WW8Num28z1">
    <w:name w:val="WW8Num28z1"/>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WW8Num29z0">
    <w:name w:val="WW8Num29z0"/>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style>
  <w:style w:type="character" w:customStyle="1" w:styleId="WW8Num31z0">
    <w:name w:val="WW8Num31z0"/>
    <w:rPr>
      <w:rFonts w:hint="default"/>
      <w:u w:val="single"/>
    </w:rPr>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ascii="Symbol" w:hAnsi="Symbol" w:cs="Symbol" w:hint="default"/>
      <w:u w:val="none"/>
    </w:rPr>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ascii="Calibri" w:eastAsia="Calibri" w:hAnsi="Calibri" w:cs="Times New Roman" w:hint="default"/>
    </w:rPr>
  </w:style>
  <w:style w:type="character" w:customStyle="1" w:styleId="WW8Num34z1">
    <w:name w:val="WW8Num34z1"/>
    <w:rPr>
      <w:rFonts w:ascii="Courier New" w:hAnsi="Courier New" w:cs="Courier New" w:hint="default"/>
    </w:rPr>
  </w:style>
  <w:style w:type="character" w:customStyle="1" w:styleId="WW8Num34z2">
    <w:name w:val="WW8Num34z2"/>
    <w:rPr>
      <w:rFonts w:ascii="Wingdings" w:hAnsi="Wingdings" w:cs="Wingdings" w:hint="default"/>
    </w:rPr>
  </w:style>
  <w:style w:type="character" w:customStyle="1" w:styleId="WW8Num34z3">
    <w:name w:val="WW8Num34z3"/>
    <w:rPr>
      <w:rFonts w:ascii="Symbol" w:hAnsi="Symbol" w:cs="Symbol" w:hint="default"/>
    </w:rPr>
  </w:style>
  <w:style w:type="character" w:customStyle="1" w:styleId="10">
    <w:name w:val="Προεπιλεγμένη γραμματοσειρά1"/>
  </w:style>
  <w:style w:type="character" w:styleId="Hyperlink">
    <w:name w:val="Hyperlink"/>
    <w:uiPriority w:val="99"/>
    <w:rPr>
      <w:color w:val="0000FF"/>
      <w:u w:val="single"/>
    </w:rPr>
  </w:style>
  <w:style w:type="character" w:styleId="Strong">
    <w:name w:val="Strong"/>
    <w:qFormat/>
    <w:rPr>
      <w:b/>
      <w:bCs/>
    </w:rPr>
  </w:style>
  <w:style w:type="character" w:styleId="FollowedHyperlink">
    <w:name w:val="FollowedHyperlink"/>
    <w:rPr>
      <w:color w:val="800080"/>
      <w:u w:val="single"/>
    </w:rPr>
  </w:style>
  <w:style w:type="character" w:customStyle="1" w:styleId="Char">
    <w:name w:val="Υποσέλιδο Char"/>
    <w:rPr>
      <w:sz w:val="24"/>
      <w:szCs w:val="24"/>
      <w:lang w:val="en-US"/>
    </w:rPr>
  </w:style>
  <w:style w:type="character" w:customStyle="1" w:styleId="3Char">
    <w:name w:val="Επικεφαλίδα 3 Char"/>
    <w:rPr>
      <w:rFonts w:ascii="Cambria" w:hAnsi="Cambria" w:cs="Cambria"/>
      <w:b/>
      <w:bCs/>
      <w:sz w:val="26"/>
      <w:szCs w:val="26"/>
      <w:lang w:val="en-US"/>
    </w:rPr>
  </w:style>
  <w:style w:type="character" w:customStyle="1" w:styleId="4Char">
    <w:name w:val="Επικεφαλίδα 4 Char"/>
    <w:rPr>
      <w:rFonts w:ascii="Calibri" w:eastAsia="Times New Roman" w:hAnsi="Calibri" w:cs="Times New Roman"/>
      <w:b/>
      <w:bCs/>
      <w:sz w:val="28"/>
      <w:szCs w:val="28"/>
      <w:lang w:val="en-US"/>
    </w:rPr>
  </w:style>
  <w:style w:type="character" w:customStyle="1" w:styleId="5Char">
    <w:name w:val="Επικεφαλίδα 5 Char"/>
    <w:rPr>
      <w:rFonts w:ascii="Calibri" w:hAnsi="Calibri" w:cs="Calibri"/>
      <w:b/>
      <w:bCs/>
      <w:i/>
      <w:iCs/>
      <w:sz w:val="26"/>
      <w:szCs w:val="26"/>
      <w:lang w:val="en-US"/>
    </w:rPr>
  </w:style>
  <w:style w:type="character" w:customStyle="1" w:styleId="6Char">
    <w:name w:val="Επικεφαλίδα 6 Char"/>
    <w:rPr>
      <w:rFonts w:ascii="Calibri" w:hAnsi="Calibri" w:cs="Calibri"/>
      <w:b/>
      <w:bCs/>
      <w:sz w:val="22"/>
      <w:szCs w:val="22"/>
      <w:lang w:val="en-US"/>
    </w:rPr>
  </w:style>
  <w:style w:type="character" w:customStyle="1" w:styleId="7Char">
    <w:name w:val="Επικεφαλίδα 7 Char"/>
    <w:rPr>
      <w:rFonts w:ascii="Calibri" w:hAnsi="Calibri" w:cs="Calibri"/>
      <w:sz w:val="24"/>
      <w:szCs w:val="24"/>
      <w:lang w:val="en-US"/>
    </w:rPr>
  </w:style>
  <w:style w:type="character" w:customStyle="1" w:styleId="8Char">
    <w:name w:val="Επικεφαλίδα 8 Char"/>
    <w:rPr>
      <w:rFonts w:ascii="Calibri" w:hAnsi="Calibri" w:cs="Calibri"/>
      <w:i/>
      <w:iCs/>
      <w:sz w:val="24"/>
      <w:szCs w:val="24"/>
      <w:lang w:val="en-US"/>
    </w:rPr>
  </w:style>
  <w:style w:type="character" w:customStyle="1" w:styleId="9Char">
    <w:name w:val="Επικεφαλίδα 9 Char"/>
    <w:rPr>
      <w:rFonts w:ascii="Cambria" w:hAnsi="Cambria" w:cs="Cambria"/>
      <w:sz w:val="22"/>
      <w:szCs w:val="22"/>
      <w:lang w:val="en-US"/>
    </w:rPr>
  </w:style>
  <w:style w:type="character" w:customStyle="1" w:styleId="1Char">
    <w:name w:val="Επικεφαλίδα 1 Char"/>
    <w:rPr>
      <w:b/>
      <w:bCs/>
      <w:sz w:val="24"/>
      <w:szCs w:val="24"/>
    </w:rPr>
  </w:style>
  <w:style w:type="character" w:customStyle="1" w:styleId="IndexLink">
    <w:name w:val="Index Link"/>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2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styleId="BodyTextIndent">
    <w:name w:val="Body Text Indent"/>
    <w:basedOn w:val="Normal"/>
    <w:pPr>
      <w:ind w:left="360"/>
      <w:jc w:val="both"/>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21">
    <w:name w:val="Σώμα κείμενου με εσοχή 21"/>
    <w:basedOn w:val="Normal"/>
    <w:pPr>
      <w:ind w:left="360"/>
      <w:jc w:val="both"/>
    </w:pPr>
    <w:rPr>
      <w:sz w:val="22"/>
    </w:rPr>
  </w:style>
  <w:style w:type="paragraph" w:customStyle="1" w:styleId="icomchecklistbullet">
    <w:name w:val="icom_checklist_bullet"/>
    <w:basedOn w:val="Normal"/>
    <w:pPr>
      <w:numPr>
        <w:numId w:val="2"/>
      </w:numPr>
      <w:spacing w:before="120" w:after="120" w:line="288" w:lineRule="auto"/>
      <w:jc w:val="both"/>
    </w:pPr>
    <w:rPr>
      <w:rFonts w:ascii="Tahoma" w:hAnsi="Tahoma" w:cs="Arial"/>
      <w:kern w:val="1"/>
      <w:sz w:val="20"/>
      <w:szCs w:val="28"/>
    </w:rPr>
  </w:style>
  <w:style w:type="paragraph" w:customStyle="1" w:styleId="CharCharCharCharCharChar">
    <w:name w:val="Char Char Char Char Char Char"/>
    <w:basedOn w:val="Normal"/>
    <w:pPr>
      <w:tabs>
        <w:tab w:val="left" w:pos="709"/>
      </w:tabs>
      <w:spacing w:before="60" w:after="60" w:line="320" w:lineRule="atLeast"/>
      <w:ind w:firstLine="120"/>
      <w:jc w:val="both"/>
    </w:pPr>
    <w:rPr>
      <w:rFonts w:ascii="Arial" w:hAnsi="Arial" w:cs="Arial"/>
      <w:sz w:val="20"/>
      <w:szCs w:val="20"/>
    </w:rPr>
  </w:style>
  <w:style w:type="paragraph" w:customStyle="1" w:styleId="icomchecklistbullet0">
    <w:name w:val="icomchecklistbullet"/>
    <w:basedOn w:val="Normal"/>
    <w:pPr>
      <w:spacing w:before="280" w:after="280"/>
    </w:pPr>
    <w:rPr>
      <w:rFonts w:eastAsia="Calibri"/>
    </w:rPr>
  </w:style>
  <w:style w:type="paragraph" w:customStyle="1" w:styleId="Default">
    <w:name w:val="Default"/>
    <w:pPr>
      <w:suppressAutoHyphens/>
      <w:autoSpaceDE w:val="0"/>
    </w:pPr>
    <w:rPr>
      <w:rFonts w:eastAsia="Calibri"/>
      <w:color w:val="000000"/>
      <w:sz w:val="24"/>
      <w:szCs w:val="24"/>
      <w:lang w:val="el-GR" w:eastAsia="zh-CN"/>
    </w:rPr>
  </w:style>
  <w:style w:type="paragraph" w:customStyle="1" w:styleId="CM28">
    <w:name w:val="CM28"/>
    <w:basedOn w:val="Default"/>
    <w:next w:val="Default"/>
    <w:pPr>
      <w:widowControl w:val="0"/>
      <w:spacing w:after="3318"/>
    </w:pPr>
    <w:rPr>
      <w:rFonts w:eastAsia="Times New Roman"/>
      <w:color w:val="auto"/>
    </w:rPr>
  </w:style>
  <w:style w:type="paragraph" w:styleId="ListParagraph">
    <w:name w:val="List Paragraph"/>
    <w:basedOn w:val="Normal"/>
    <w:qFormat/>
    <w:pPr>
      <w:spacing w:after="200" w:line="276" w:lineRule="auto"/>
      <w:ind w:left="720"/>
      <w:contextualSpacing/>
    </w:pPr>
    <w:rPr>
      <w:rFonts w:ascii="Calibri" w:eastAsia="Calibri" w:hAnsi="Calibri"/>
      <w:sz w:val="22"/>
      <w:szCs w:val="22"/>
    </w:rPr>
  </w:style>
  <w:style w:type="paragraph" w:styleId="TOCHeading">
    <w:name w:val="TOC Heading"/>
    <w:basedOn w:val="Heading3"/>
    <w:next w:val="Normal"/>
    <w:uiPriority w:val="39"/>
    <w:qFormat/>
    <w:pPr>
      <w:keepLines/>
      <w:spacing w:before="480" w:line="276" w:lineRule="auto"/>
    </w:pPr>
    <w:rPr>
      <w:rFonts w:ascii="Calibri" w:hAnsi="Calibri"/>
      <w:sz w:val="22"/>
      <w:szCs w:val="28"/>
    </w:rPr>
  </w:style>
  <w:style w:type="paragraph" w:styleId="TOC1">
    <w:name w:val="toc 1"/>
    <w:basedOn w:val="Normal"/>
    <w:next w:val="Normal"/>
    <w:uiPriority w:val="39"/>
    <w:pPr>
      <w:spacing w:before="120" w:after="120"/>
    </w:pPr>
    <w:rPr>
      <w:rFonts w:asciiTheme="minorHAnsi" w:hAnsiTheme="minorHAnsi"/>
      <w:b/>
      <w:bCs/>
      <w:caps/>
      <w:sz w:val="20"/>
      <w:szCs w:val="20"/>
    </w:rPr>
  </w:style>
  <w:style w:type="paragraph" w:styleId="TOC2">
    <w:name w:val="toc 2"/>
    <w:basedOn w:val="Normal"/>
    <w:next w:val="Normal"/>
    <w:uiPriority w:val="39"/>
    <w:pPr>
      <w:ind w:left="240"/>
    </w:pPr>
    <w:rPr>
      <w:rFonts w:asciiTheme="minorHAnsi" w:hAnsiTheme="minorHAnsi"/>
      <w:smallCaps/>
      <w:sz w:val="20"/>
      <w:szCs w:val="20"/>
    </w:rPr>
  </w:style>
  <w:style w:type="paragraph" w:customStyle="1" w:styleId="1">
    <w:name w:val="Επικεφαλίδα 1 ΠΤΥΧΙΑΚΗΣ"/>
    <w:basedOn w:val="Heading1"/>
    <w:next w:val="-"/>
    <w:pPr>
      <w:numPr>
        <w:numId w:val="3"/>
      </w:numPr>
      <w:spacing w:before="720" w:after="240"/>
      <w:jc w:val="both"/>
    </w:pPr>
    <w:rPr>
      <w:rFonts w:ascii="Calibri" w:hAnsi="Calibri" w:cs="Calibri"/>
      <w:sz w:val="28"/>
      <w:szCs w:val="20"/>
    </w:rPr>
  </w:style>
  <w:style w:type="paragraph" w:customStyle="1" w:styleId="2">
    <w:name w:val="Επικεφαλίδα 2 ΠΤΥΧΙΑΚΗΣ"/>
    <w:basedOn w:val="Heading2"/>
    <w:next w:val="-"/>
    <w:pPr>
      <w:tabs>
        <w:tab w:val="num" w:pos="0"/>
      </w:tabs>
      <w:spacing w:before="480" w:after="120"/>
      <w:ind w:left="578" w:hanging="578"/>
    </w:pPr>
    <w:rPr>
      <w:rFonts w:ascii="Calibri" w:hAnsi="Calibri" w:cs="Calibri"/>
      <w:color w:val="000000"/>
      <w:u w:val="none"/>
    </w:rPr>
  </w:style>
  <w:style w:type="paragraph" w:customStyle="1" w:styleId="3">
    <w:name w:val="Επικεφαλίδα 3 ΠΤΥΧΙΑΚΗΣ"/>
    <w:basedOn w:val="Heading3"/>
    <w:next w:val="-"/>
    <w:pPr>
      <w:tabs>
        <w:tab w:val="num" w:pos="0"/>
        <w:tab w:val="left" w:pos="993"/>
      </w:tabs>
      <w:ind w:left="432" w:hanging="432"/>
      <w:jc w:val="both"/>
    </w:pPr>
    <w:rPr>
      <w:rFonts w:ascii="Calibri" w:hAnsi="Calibri" w:cs="Calibri"/>
      <w:sz w:val="22"/>
    </w:rPr>
  </w:style>
  <w:style w:type="paragraph" w:customStyle="1" w:styleId="11">
    <w:name w:val="Βασικό με εσοχή1"/>
    <w:basedOn w:val="Normal"/>
    <w:pPr>
      <w:ind w:left="720"/>
    </w:pPr>
  </w:style>
  <w:style w:type="paragraph" w:customStyle="1" w:styleId="-">
    <w:name w:val="Κείμενο - ΠΤΥΧΙΑΚΗ"/>
    <w:basedOn w:val="Normal"/>
    <w:pPr>
      <w:spacing w:after="120"/>
      <w:jc w:val="both"/>
    </w:pPr>
    <w:rPr>
      <w:rFonts w:ascii="Calibri" w:hAnsi="Calibri" w:cs="Calibri"/>
      <w:sz w:val="23"/>
      <w:szCs w:val="20"/>
    </w:rPr>
  </w:style>
  <w:style w:type="paragraph" w:customStyle="1" w:styleId="4-">
    <w:name w:val="Επικεφαλίδα 4 - ΠΤΥΧΙΑΚΗΣ"/>
    <w:basedOn w:val="Heading4"/>
    <w:next w:val="-"/>
    <w:pPr>
      <w:tabs>
        <w:tab w:val="num" w:pos="0"/>
      </w:tabs>
      <w:ind w:left="432" w:hanging="432"/>
    </w:pPr>
    <w:rPr>
      <w:sz w:val="22"/>
      <w:szCs w:val="22"/>
    </w:rPr>
  </w:style>
  <w:style w:type="paragraph" w:customStyle="1" w:styleId="12">
    <w:name w:val="Λεζάντα1"/>
    <w:basedOn w:val="Normal"/>
    <w:next w:val="Normal"/>
    <w:rPr>
      <w:b/>
      <w:bCs/>
      <w:sz w:val="20"/>
      <w:szCs w:val="20"/>
    </w:rPr>
  </w:style>
  <w:style w:type="paragraph" w:styleId="TOC3">
    <w:name w:val="toc 3"/>
    <w:basedOn w:val="Normal"/>
    <w:next w:val="Normal"/>
    <w:uiPriority w:val="39"/>
    <w:pPr>
      <w:ind w:left="480"/>
    </w:pPr>
    <w:rPr>
      <w:rFonts w:asciiTheme="minorHAnsi" w:hAnsiTheme="minorHAnsi"/>
      <w:i/>
      <w:iCs/>
      <w:sz w:val="20"/>
      <w:szCs w:val="20"/>
    </w:rPr>
  </w:style>
  <w:style w:type="paragraph" w:styleId="TOC4">
    <w:name w:val="toc 4"/>
    <w:basedOn w:val="Normal"/>
    <w:next w:val="Normal"/>
    <w:uiPriority w:val="39"/>
    <w:pPr>
      <w:ind w:left="720"/>
    </w:pPr>
    <w:rPr>
      <w:rFonts w:asciiTheme="minorHAnsi" w:hAnsiTheme="minorHAnsi"/>
      <w:sz w:val="18"/>
      <w:szCs w:val="18"/>
    </w:rPr>
  </w:style>
  <w:style w:type="paragraph" w:styleId="TOC8">
    <w:name w:val="toc 8"/>
    <w:basedOn w:val="Normal"/>
    <w:next w:val="Normal"/>
    <w:pPr>
      <w:ind w:left="1680"/>
    </w:pPr>
    <w:rPr>
      <w:rFonts w:asciiTheme="minorHAnsi" w:hAnsiTheme="minorHAnsi"/>
      <w:sz w:val="18"/>
      <w:szCs w:val="18"/>
    </w:rPr>
  </w:style>
  <w:style w:type="paragraph" w:customStyle="1" w:styleId="11pt">
    <w:name w:val="Στυλ Λεζάντα + +Σώμα 11 pt"/>
    <w:basedOn w:val="12"/>
    <w:pPr>
      <w:spacing w:after="360"/>
    </w:pPr>
    <w:rPr>
      <w:rFonts w:ascii="Calibri" w:hAnsi="Calibri" w:cs="Calibri"/>
      <w:sz w:val="22"/>
    </w:rPr>
  </w:style>
  <w:style w:type="paragraph" w:styleId="Bibliography">
    <w:name w:val="Bibliography"/>
    <w:basedOn w:val="Normal"/>
    <w:next w:val="Normal"/>
  </w:style>
  <w:style w:type="paragraph" w:customStyle="1" w:styleId="13">
    <w:name w:val="Πίνακας εικόνων1"/>
    <w:basedOn w:val="Normal"/>
    <w:next w:val="Normal"/>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UnresolvedMention">
    <w:name w:val="Unresolved Mention"/>
    <w:basedOn w:val="DefaultParagraphFont"/>
    <w:uiPriority w:val="99"/>
    <w:semiHidden/>
    <w:unhideWhenUsed/>
    <w:rsid w:val="00AD4F0B"/>
    <w:rPr>
      <w:color w:val="605E5C"/>
      <w:shd w:val="clear" w:color="auto" w:fill="E1DFDD"/>
    </w:rPr>
  </w:style>
  <w:style w:type="paragraph" w:styleId="NormalWeb">
    <w:name w:val="Normal (Web)"/>
    <w:basedOn w:val="Normal"/>
    <w:uiPriority w:val="99"/>
    <w:semiHidden/>
    <w:unhideWhenUsed/>
    <w:rsid w:val="009C2643"/>
    <w:pPr>
      <w:suppressAutoHyphens w:val="0"/>
      <w:spacing w:before="100" w:beforeAutospacing="1" w:after="100" w:afterAutospacing="1"/>
    </w:pPr>
    <w:rPr>
      <w:lang w:val="en-GB" w:eastAsia="en-GB"/>
    </w:rPr>
  </w:style>
  <w:style w:type="character" w:customStyle="1" w:styleId="Heading1Char">
    <w:name w:val="Heading 1 Char"/>
    <w:basedOn w:val="DefaultParagraphFont"/>
    <w:link w:val="Heading1"/>
    <w:uiPriority w:val="9"/>
    <w:rsid w:val="002E1640"/>
    <w:rPr>
      <w:b/>
      <w:bCs/>
      <w:sz w:val="24"/>
      <w:szCs w:val="24"/>
      <w:lang w:val="el-GR" w:eastAsia="zh-CN"/>
    </w:rPr>
  </w:style>
  <w:style w:type="paragraph" w:styleId="NoSpacing">
    <w:name w:val="No Spacing"/>
    <w:uiPriority w:val="1"/>
    <w:qFormat/>
    <w:rsid w:val="00A15A5C"/>
    <w:pPr>
      <w:suppressAutoHyphens/>
    </w:pPr>
    <w:rPr>
      <w:sz w:val="24"/>
      <w:szCs w:val="24"/>
      <w:lang w:val="el-GR" w:eastAsia="zh-CN"/>
    </w:rPr>
  </w:style>
  <w:style w:type="character" w:customStyle="1" w:styleId="Heading2Char">
    <w:name w:val="Heading 2 Char"/>
    <w:basedOn w:val="DefaultParagraphFont"/>
    <w:link w:val="Heading2"/>
    <w:rsid w:val="00221A0C"/>
    <w:rPr>
      <w:b/>
      <w:bCs/>
      <w:sz w:val="24"/>
      <w:szCs w:val="24"/>
      <w:u w:val="single"/>
      <w:lang w:val="el-GR" w:eastAsia="zh-CN"/>
    </w:rPr>
  </w:style>
  <w:style w:type="paragraph" w:styleId="TOC5">
    <w:name w:val="toc 5"/>
    <w:basedOn w:val="Normal"/>
    <w:next w:val="Normal"/>
    <w:autoRedefine/>
    <w:uiPriority w:val="39"/>
    <w:unhideWhenUsed/>
    <w:rsid w:val="00A961D6"/>
    <w:pPr>
      <w:ind w:left="960"/>
    </w:pPr>
    <w:rPr>
      <w:rFonts w:asciiTheme="minorHAnsi" w:hAnsiTheme="minorHAnsi"/>
      <w:sz w:val="18"/>
      <w:szCs w:val="18"/>
    </w:rPr>
  </w:style>
  <w:style w:type="paragraph" w:styleId="TOC6">
    <w:name w:val="toc 6"/>
    <w:basedOn w:val="Normal"/>
    <w:next w:val="Normal"/>
    <w:autoRedefine/>
    <w:uiPriority w:val="39"/>
    <w:unhideWhenUsed/>
    <w:rsid w:val="00A961D6"/>
    <w:pPr>
      <w:ind w:left="1200"/>
    </w:pPr>
    <w:rPr>
      <w:rFonts w:asciiTheme="minorHAnsi" w:hAnsiTheme="minorHAnsi"/>
      <w:sz w:val="18"/>
      <w:szCs w:val="18"/>
    </w:rPr>
  </w:style>
  <w:style w:type="paragraph" w:styleId="TOC7">
    <w:name w:val="toc 7"/>
    <w:basedOn w:val="Normal"/>
    <w:next w:val="Normal"/>
    <w:autoRedefine/>
    <w:uiPriority w:val="39"/>
    <w:unhideWhenUsed/>
    <w:rsid w:val="00A961D6"/>
    <w:pPr>
      <w:ind w:left="1440"/>
    </w:pPr>
    <w:rPr>
      <w:rFonts w:asciiTheme="minorHAnsi" w:hAnsiTheme="minorHAnsi"/>
      <w:sz w:val="18"/>
      <w:szCs w:val="18"/>
    </w:rPr>
  </w:style>
  <w:style w:type="paragraph" w:styleId="TOC9">
    <w:name w:val="toc 9"/>
    <w:basedOn w:val="Normal"/>
    <w:next w:val="Normal"/>
    <w:autoRedefine/>
    <w:uiPriority w:val="39"/>
    <w:unhideWhenUsed/>
    <w:rsid w:val="00A961D6"/>
    <w:pPr>
      <w:ind w:left="192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82769">
      <w:bodyDiv w:val="1"/>
      <w:marLeft w:val="0"/>
      <w:marRight w:val="0"/>
      <w:marTop w:val="0"/>
      <w:marBottom w:val="0"/>
      <w:divBdr>
        <w:top w:val="none" w:sz="0" w:space="0" w:color="auto"/>
        <w:left w:val="none" w:sz="0" w:space="0" w:color="auto"/>
        <w:bottom w:val="none" w:sz="0" w:space="0" w:color="auto"/>
        <w:right w:val="none" w:sz="0" w:space="0" w:color="auto"/>
      </w:divBdr>
    </w:div>
    <w:div w:id="145901700">
      <w:bodyDiv w:val="1"/>
      <w:marLeft w:val="0"/>
      <w:marRight w:val="0"/>
      <w:marTop w:val="0"/>
      <w:marBottom w:val="0"/>
      <w:divBdr>
        <w:top w:val="none" w:sz="0" w:space="0" w:color="auto"/>
        <w:left w:val="none" w:sz="0" w:space="0" w:color="auto"/>
        <w:bottom w:val="none" w:sz="0" w:space="0" w:color="auto"/>
        <w:right w:val="none" w:sz="0" w:space="0" w:color="auto"/>
      </w:divBdr>
    </w:div>
    <w:div w:id="179440568">
      <w:bodyDiv w:val="1"/>
      <w:marLeft w:val="0"/>
      <w:marRight w:val="0"/>
      <w:marTop w:val="0"/>
      <w:marBottom w:val="0"/>
      <w:divBdr>
        <w:top w:val="none" w:sz="0" w:space="0" w:color="auto"/>
        <w:left w:val="none" w:sz="0" w:space="0" w:color="auto"/>
        <w:bottom w:val="none" w:sz="0" w:space="0" w:color="auto"/>
        <w:right w:val="none" w:sz="0" w:space="0" w:color="auto"/>
      </w:divBdr>
    </w:div>
    <w:div w:id="231430421">
      <w:bodyDiv w:val="1"/>
      <w:marLeft w:val="0"/>
      <w:marRight w:val="0"/>
      <w:marTop w:val="0"/>
      <w:marBottom w:val="0"/>
      <w:divBdr>
        <w:top w:val="none" w:sz="0" w:space="0" w:color="auto"/>
        <w:left w:val="none" w:sz="0" w:space="0" w:color="auto"/>
        <w:bottom w:val="none" w:sz="0" w:space="0" w:color="auto"/>
        <w:right w:val="none" w:sz="0" w:space="0" w:color="auto"/>
      </w:divBdr>
    </w:div>
    <w:div w:id="240262591">
      <w:bodyDiv w:val="1"/>
      <w:marLeft w:val="0"/>
      <w:marRight w:val="0"/>
      <w:marTop w:val="0"/>
      <w:marBottom w:val="0"/>
      <w:divBdr>
        <w:top w:val="none" w:sz="0" w:space="0" w:color="auto"/>
        <w:left w:val="none" w:sz="0" w:space="0" w:color="auto"/>
        <w:bottom w:val="none" w:sz="0" w:space="0" w:color="auto"/>
        <w:right w:val="none" w:sz="0" w:space="0" w:color="auto"/>
      </w:divBdr>
    </w:div>
    <w:div w:id="263877646">
      <w:bodyDiv w:val="1"/>
      <w:marLeft w:val="0"/>
      <w:marRight w:val="0"/>
      <w:marTop w:val="0"/>
      <w:marBottom w:val="0"/>
      <w:divBdr>
        <w:top w:val="none" w:sz="0" w:space="0" w:color="auto"/>
        <w:left w:val="none" w:sz="0" w:space="0" w:color="auto"/>
        <w:bottom w:val="none" w:sz="0" w:space="0" w:color="auto"/>
        <w:right w:val="none" w:sz="0" w:space="0" w:color="auto"/>
      </w:divBdr>
    </w:div>
    <w:div w:id="275331669">
      <w:bodyDiv w:val="1"/>
      <w:marLeft w:val="0"/>
      <w:marRight w:val="0"/>
      <w:marTop w:val="0"/>
      <w:marBottom w:val="0"/>
      <w:divBdr>
        <w:top w:val="none" w:sz="0" w:space="0" w:color="auto"/>
        <w:left w:val="none" w:sz="0" w:space="0" w:color="auto"/>
        <w:bottom w:val="none" w:sz="0" w:space="0" w:color="auto"/>
        <w:right w:val="none" w:sz="0" w:space="0" w:color="auto"/>
      </w:divBdr>
    </w:div>
    <w:div w:id="280844781">
      <w:bodyDiv w:val="1"/>
      <w:marLeft w:val="0"/>
      <w:marRight w:val="0"/>
      <w:marTop w:val="0"/>
      <w:marBottom w:val="0"/>
      <w:divBdr>
        <w:top w:val="none" w:sz="0" w:space="0" w:color="auto"/>
        <w:left w:val="none" w:sz="0" w:space="0" w:color="auto"/>
        <w:bottom w:val="none" w:sz="0" w:space="0" w:color="auto"/>
        <w:right w:val="none" w:sz="0" w:space="0" w:color="auto"/>
      </w:divBdr>
    </w:div>
    <w:div w:id="320039685">
      <w:bodyDiv w:val="1"/>
      <w:marLeft w:val="0"/>
      <w:marRight w:val="0"/>
      <w:marTop w:val="0"/>
      <w:marBottom w:val="0"/>
      <w:divBdr>
        <w:top w:val="none" w:sz="0" w:space="0" w:color="auto"/>
        <w:left w:val="none" w:sz="0" w:space="0" w:color="auto"/>
        <w:bottom w:val="none" w:sz="0" w:space="0" w:color="auto"/>
        <w:right w:val="none" w:sz="0" w:space="0" w:color="auto"/>
      </w:divBdr>
    </w:div>
    <w:div w:id="375200138">
      <w:bodyDiv w:val="1"/>
      <w:marLeft w:val="0"/>
      <w:marRight w:val="0"/>
      <w:marTop w:val="0"/>
      <w:marBottom w:val="0"/>
      <w:divBdr>
        <w:top w:val="none" w:sz="0" w:space="0" w:color="auto"/>
        <w:left w:val="none" w:sz="0" w:space="0" w:color="auto"/>
        <w:bottom w:val="none" w:sz="0" w:space="0" w:color="auto"/>
        <w:right w:val="none" w:sz="0" w:space="0" w:color="auto"/>
      </w:divBdr>
    </w:div>
    <w:div w:id="440150299">
      <w:bodyDiv w:val="1"/>
      <w:marLeft w:val="0"/>
      <w:marRight w:val="0"/>
      <w:marTop w:val="0"/>
      <w:marBottom w:val="0"/>
      <w:divBdr>
        <w:top w:val="none" w:sz="0" w:space="0" w:color="auto"/>
        <w:left w:val="none" w:sz="0" w:space="0" w:color="auto"/>
        <w:bottom w:val="none" w:sz="0" w:space="0" w:color="auto"/>
        <w:right w:val="none" w:sz="0" w:space="0" w:color="auto"/>
      </w:divBdr>
    </w:div>
    <w:div w:id="450780184">
      <w:bodyDiv w:val="1"/>
      <w:marLeft w:val="0"/>
      <w:marRight w:val="0"/>
      <w:marTop w:val="0"/>
      <w:marBottom w:val="0"/>
      <w:divBdr>
        <w:top w:val="none" w:sz="0" w:space="0" w:color="auto"/>
        <w:left w:val="none" w:sz="0" w:space="0" w:color="auto"/>
        <w:bottom w:val="none" w:sz="0" w:space="0" w:color="auto"/>
        <w:right w:val="none" w:sz="0" w:space="0" w:color="auto"/>
      </w:divBdr>
    </w:div>
    <w:div w:id="462313297">
      <w:bodyDiv w:val="1"/>
      <w:marLeft w:val="0"/>
      <w:marRight w:val="0"/>
      <w:marTop w:val="0"/>
      <w:marBottom w:val="0"/>
      <w:divBdr>
        <w:top w:val="none" w:sz="0" w:space="0" w:color="auto"/>
        <w:left w:val="none" w:sz="0" w:space="0" w:color="auto"/>
        <w:bottom w:val="none" w:sz="0" w:space="0" w:color="auto"/>
        <w:right w:val="none" w:sz="0" w:space="0" w:color="auto"/>
      </w:divBdr>
    </w:div>
    <w:div w:id="489949299">
      <w:bodyDiv w:val="1"/>
      <w:marLeft w:val="0"/>
      <w:marRight w:val="0"/>
      <w:marTop w:val="0"/>
      <w:marBottom w:val="0"/>
      <w:divBdr>
        <w:top w:val="none" w:sz="0" w:space="0" w:color="auto"/>
        <w:left w:val="none" w:sz="0" w:space="0" w:color="auto"/>
        <w:bottom w:val="none" w:sz="0" w:space="0" w:color="auto"/>
        <w:right w:val="none" w:sz="0" w:space="0" w:color="auto"/>
      </w:divBdr>
    </w:div>
    <w:div w:id="529534349">
      <w:bodyDiv w:val="1"/>
      <w:marLeft w:val="0"/>
      <w:marRight w:val="0"/>
      <w:marTop w:val="0"/>
      <w:marBottom w:val="0"/>
      <w:divBdr>
        <w:top w:val="none" w:sz="0" w:space="0" w:color="auto"/>
        <w:left w:val="none" w:sz="0" w:space="0" w:color="auto"/>
        <w:bottom w:val="none" w:sz="0" w:space="0" w:color="auto"/>
        <w:right w:val="none" w:sz="0" w:space="0" w:color="auto"/>
      </w:divBdr>
    </w:div>
    <w:div w:id="562837639">
      <w:bodyDiv w:val="1"/>
      <w:marLeft w:val="0"/>
      <w:marRight w:val="0"/>
      <w:marTop w:val="0"/>
      <w:marBottom w:val="0"/>
      <w:divBdr>
        <w:top w:val="none" w:sz="0" w:space="0" w:color="auto"/>
        <w:left w:val="none" w:sz="0" w:space="0" w:color="auto"/>
        <w:bottom w:val="none" w:sz="0" w:space="0" w:color="auto"/>
        <w:right w:val="none" w:sz="0" w:space="0" w:color="auto"/>
      </w:divBdr>
    </w:div>
    <w:div w:id="622544488">
      <w:bodyDiv w:val="1"/>
      <w:marLeft w:val="0"/>
      <w:marRight w:val="0"/>
      <w:marTop w:val="0"/>
      <w:marBottom w:val="0"/>
      <w:divBdr>
        <w:top w:val="none" w:sz="0" w:space="0" w:color="auto"/>
        <w:left w:val="none" w:sz="0" w:space="0" w:color="auto"/>
        <w:bottom w:val="none" w:sz="0" w:space="0" w:color="auto"/>
        <w:right w:val="none" w:sz="0" w:space="0" w:color="auto"/>
      </w:divBdr>
    </w:div>
    <w:div w:id="693069688">
      <w:bodyDiv w:val="1"/>
      <w:marLeft w:val="0"/>
      <w:marRight w:val="0"/>
      <w:marTop w:val="0"/>
      <w:marBottom w:val="0"/>
      <w:divBdr>
        <w:top w:val="none" w:sz="0" w:space="0" w:color="auto"/>
        <w:left w:val="none" w:sz="0" w:space="0" w:color="auto"/>
        <w:bottom w:val="none" w:sz="0" w:space="0" w:color="auto"/>
        <w:right w:val="none" w:sz="0" w:space="0" w:color="auto"/>
      </w:divBdr>
    </w:div>
    <w:div w:id="722100531">
      <w:bodyDiv w:val="1"/>
      <w:marLeft w:val="0"/>
      <w:marRight w:val="0"/>
      <w:marTop w:val="0"/>
      <w:marBottom w:val="0"/>
      <w:divBdr>
        <w:top w:val="none" w:sz="0" w:space="0" w:color="auto"/>
        <w:left w:val="none" w:sz="0" w:space="0" w:color="auto"/>
        <w:bottom w:val="none" w:sz="0" w:space="0" w:color="auto"/>
        <w:right w:val="none" w:sz="0" w:space="0" w:color="auto"/>
      </w:divBdr>
    </w:div>
    <w:div w:id="747658292">
      <w:bodyDiv w:val="1"/>
      <w:marLeft w:val="0"/>
      <w:marRight w:val="0"/>
      <w:marTop w:val="0"/>
      <w:marBottom w:val="0"/>
      <w:divBdr>
        <w:top w:val="none" w:sz="0" w:space="0" w:color="auto"/>
        <w:left w:val="none" w:sz="0" w:space="0" w:color="auto"/>
        <w:bottom w:val="none" w:sz="0" w:space="0" w:color="auto"/>
        <w:right w:val="none" w:sz="0" w:space="0" w:color="auto"/>
      </w:divBdr>
    </w:div>
    <w:div w:id="769356244">
      <w:bodyDiv w:val="1"/>
      <w:marLeft w:val="0"/>
      <w:marRight w:val="0"/>
      <w:marTop w:val="0"/>
      <w:marBottom w:val="0"/>
      <w:divBdr>
        <w:top w:val="none" w:sz="0" w:space="0" w:color="auto"/>
        <w:left w:val="none" w:sz="0" w:space="0" w:color="auto"/>
        <w:bottom w:val="none" w:sz="0" w:space="0" w:color="auto"/>
        <w:right w:val="none" w:sz="0" w:space="0" w:color="auto"/>
      </w:divBdr>
    </w:div>
    <w:div w:id="793519584">
      <w:bodyDiv w:val="1"/>
      <w:marLeft w:val="0"/>
      <w:marRight w:val="0"/>
      <w:marTop w:val="0"/>
      <w:marBottom w:val="0"/>
      <w:divBdr>
        <w:top w:val="none" w:sz="0" w:space="0" w:color="auto"/>
        <w:left w:val="none" w:sz="0" w:space="0" w:color="auto"/>
        <w:bottom w:val="none" w:sz="0" w:space="0" w:color="auto"/>
        <w:right w:val="none" w:sz="0" w:space="0" w:color="auto"/>
      </w:divBdr>
    </w:div>
    <w:div w:id="847209777">
      <w:bodyDiv w:val="1"/>
      <w:marLeft w:val="0"/>
      <w:marRight w:val="0"/>
      <w:marTop w:val="0"/>
      <w:marBottom w:val="0"/>
      <w:divBdr>
        <w:top w:val="none" w:sz="0" w:space="0" w:color="auto"/>
        <w:left w:val="none" w:sz="0" w:space="0" w:color="auto"/>
        <w:bottom w:val="none" w:sz="0" w:space="0" w:color="auto"/>
        <w:right w:val="none" w:sz="0" w:space="0" w:color="auto"/>
      </w:divBdr>
    </w:div>
    <w:div w:id="894663691">
      <w:bodyDiv w:val="1"/>
      <w:marLeft w:val="0"/>
      <w:marRight w:val="0"/>
      <w:marTop w:val="0"/>
      <w:marBottom w:val="0"/>
      <w:divBdr>
        <w:top w:val="none" w:sz="0" w:space="0" w:color="auto"/>
        <w:left w:val="none" w:sz="0" w:space="0" w:color="auto"/>
        <w:bottom w:val="none" w:sz="0" w:space="0" w:color="auto"/>
        <w:right w:val="none" w:sz="0" w:space="0" w:color="auto"/>
      </w:divBdr>
    </w:div>
    <w:div w:id="900558682">
      <w:bodyDiv w:val="1"/>
      <w:marLeft w:val="0"/>
      <w:marRight w:val="0"/>
      <w:marTop w:val="0"/>
      <w:marBottom w:val="0"/>
      <w:divBdr>
        <w:top w:val="none" w:sz="0" w:space="0" w:color="auto"/>
        <w:left w:val="none" w:sz="0" w:space="0" w:color="auto"/>
        <w:bottom w:val="none" w:sz="0" w:space="0" w:color="auto"/>
        <w:right w:val="none" w:sz="0" w:space="0" w:color="auto"/>
      </w:divBdr>
    </w:div>
    <w:div w:id="914515873">
      <w:bodyDiv w:val="1"/>
      <w:marLeft w:val="0"/>
      <w:marRight w:val="0"/>
      <w:marTop w:val="0"/>
      <w:marBottom w:val="0"/>
      <w:divBdr>
        <w:top w:val="none" w:sz="0" w:space="0" w:color="auto"/>
        <w:left w:val="none" w:sz="0" w:space="0" w:color="auto"/>
        <w:bottom w:val="none" w:sz="0" w:space="0" w:color="auto"/>
        <w:right w:val="none" w:sz="0" w:space="0" w:color="auto"/>
      </w:divBdr>
    </w:div>
    <w:div w:id="978263638">
      <w:bodyDiv w:val="1"/>
      <w:marLeft w:val="0"/>
      <w:marRight w:val="0"/>
      <w:marTop w:val="0"/>
      <w:marBottom w:val="0"/>
      <w:divBdr>
        <w:top w:val="none" w:sz="0" w:space="0" w:color="auto"/>
        <w:left w:val="none" w:sz="0" w:space="0" w:color="auto"/>
        <w:bottom w:val="none" w:sz="0" w:space="0" w:color="auto"/>
        <w:right w:val="none" w:sz="0" w:space="0" w:color="auto"/>
      </w:divBdr>
    </w:div>
    <w:div w:id="1015569949">
      <w:bodyDiv w:val="1"/>
      <w:marLeft w:val="0"/>
      <w:marRight w:val="0"/>
      <w:marTop w:val="0"/>
      <w:marBottom w:val="0"/>
      <w:divBdr>
        <w:top w:val="none" w:sz="0" w:space="0" w:color="auto"/>
        <w:left w:val="none" w:sz="0" w:space="0" w:color="auto"/>
        <w:bottom w:val="none" w:sz="0" w:space="0" w:color="auto"/>
        <w:right w:val="none" w:sz="0" w:space="0" w:color="auto"/>
      </w:divBdr>
    </w:div>
    <w:div w:id="1185244593">
      <w:bodyDiv w:val="1"/>
      <w:marLeft w:val="0"/>
      <w:marRight w:val="0"/>
      <w:marTop w:val="0"/>
      <w:marBottom w:val="0"/>
      <w:divBdr>
        <w:top w:val="none" w:sz="0" w:space="0" w:color="auto"/>
        <w:left w:val="none" w:sz="0" w:space="0" w:color="auto"/>
        <w:bottom w:val="none" w:sz="0" w:space="0" w:color="auto"/>
        <w:right w:val="none" w:sz="0" w:space="0" w:color="auto"/>
      </w:divBdr>
    </w:div>
    <w:div w:id="1199780020">
      <w:bodyDiv w:val="1"/>
      <w:marLeft w:val="0"/>
      <w:marRight w:val="0"/>
      <w:marTop w:val="0"/>
      <w:marBottom w:val="0"/>
      <w:divBdr>
        <w:top w:val="none" w:sz="0" w:space="0" w:color="auto"/>
        <w:left w:val="none" w:sz="0" w:space="0" w:color="auto"/>
        <w:bottom w:val="none" w:sz="0" w:space="0" w:color="auto"/>
        <w:right w:val="none" w:sz="0" w:space="0" w:color="auto"/>
      </w:divBdr>
    </w:div>
    <w:div w:id="1360818916">
      <w:bodyDiv w:val="1"/>
      <w:marLeft w:val="0"/>
      <w:marRight w:val="0"/>
      <w:marTop w:val="0"/>
      <w:marBottom w:val="0"/>
      <w:divBdr>
        <w:top w:val="none" w:sz="0" w:space="0" w:color="auto"/>
        <w:left w:val="none" w:sz="0" w:space="0" w:color="auto"/>
        <w:bottom w:val="none" w:sz="0" w:space="0" w:color="auto"/>
        <w:right w:val="none" w:sz="0" w:space="0" w:color="auto"/>
      </w:divBdr>
    </w:div>
    <w:div w:id="1378775449">
      <w:bodyDiv w:val="1"/>
      <w:marLeft w:val="0"/>
      <w:marRight w:val="0"/>
      <w:marTop w:val="0"/>
      <w:marBottom w:val="0"/>
      <w:divBdr>
        <w:top w:val="none" w:sz="0" w:space="0" w:color="auto"/>
        <w:left w:val="none" w:sz="0" w:space="0" w:color="auto"/>
        <w:bottom w:val="none" w:sz="0" w:space="0" w:color="auto"/>
        <w:right w:val="none" w:sz="0" w:space="0" w:color="auto"/>
      </w:divBdr>
    </w:div>
    <w:div w:id="1382555182">
      <w:bodyDiv w:val="1"/>
      <w:marLeft w:val="0"/>
      <w:marRight w:val="0"/>
      <w:marTop w:val="0"/>
      <w:marBottom w:val="0"/>
      <w:divBdr>
        <w:top w:val="none" w:sz="0" w:space="0" w:color="auto"/>
        <w:left w:val="none" w:sz="0" w:space="0" w:color="auto"/>
        <w:bottom w:val="none" w:sz="0" w:space="0" w:color="auto"/>
        <w:right w:val="none" w:sz="0" w:space="0" w:color="auto"/>
      </w:divBdr>
    </w:div>
    <w:div w:id="1386373545">
      <w:bodyDiv w:val="1"/>
      <w:marLeft w:val="0"/>
      <w:marRight w:val="0"/>
      <w:marTop w:val="0"/>
      <w:marBottom w:val="0"/>
      <w:divBdr>
        <w:top w:val="none" w:sz="0" w:space="0" w:color="auto"/>
        <w:left w:val="none" w:sz="0" w:space="0" w:color="auto"/>
        <w:bottom w:val="none" w:sz="0" w:space="0" w:color="auto"/>
        <w:right w:val="none" w:sz="0" w:space="0" w:color="auto"/>
      </w:divBdr>
    </w:div>
    <w:div w:id="1423067862">
      <w:bodyDiv w:val="1"/>
      <w:marLeft w:val="0"/>
      <w:marRight w:val="0"/>
      <w:marTop w:val="0"/>
      <w:marBottom w:val="0"/>
      <w:divBdr>
        <w:top w:val="none" w:sz="0" w:space="0" w:color="auto"/>
        <w:left w:val="none" w:sz="0" w:space="0" w:color="auto"/>
        <w:bottom w:val="none" w:sz="0" w:space="0" w:color="auto"/>
        <w:right w:val="none" w:sz="0" w:space="0" w:color="auto"/>
      </w:divBdr>
    </w:div>
    <w:div w:id="1429808213">
      <w:bodyDiv w:val="1"/>
      <w:marLeft w:val="0"/>
      <w:marRight w:val="0"/>
      <w:marTop w:val="0"/>
      <w:marBottom w:val="0"/>
      <w:divBdr>
        <w:top w:val="none" w:sz="0" w:space="0" w:color="auto"/>
        <w:left w:val="none" w:sz="0" w:space="0" w:color="auto"/>
        <w:bottom w:val="none" w:sz="0" w:space="0" w:color="auto"/>
        <w:right w:val="none" w:sz="0" w:space="0" w:color="auto"/>
      </w:divBdr>
    </w:div>
    <w:div w:id="1447037565">
      <w:bodyDiv w:val="1"/>
      <w:marLeft w:val="0"/>
      <w:marRight w:val="0"/>
      <w:marTop w:val="0"/>
      <w:marBottom w:val="0"/>
      <w:divBdr>
        <w:top w:val="none" w:sz="0" w:space="0" w:color="auto"/>
        <w:left w:val="none" w:sz="0" w:space="0" w:color="auto"/>
        <w:bottom w:val="none" w:sz="0" w:space="0" w:color="auto"/>
        <w:right w:val="none" w:sz="0" w:space="0" w:color="auto"/>
      </w:divBdr>
    </w:div>
    <w:div w:id="1581868337">
      <w:bodyDiv w:val="1"/>
      <w:marLeft w:val="0"/>
      <w:marRight w:val="0"/>
      <w:marTop w:val="0"/>
      <w:marBottom w:val="0"/>
      <w:divBdr>
        <w:top w:val="none" w:sz="0" w:space="0" w:color="auto"/>
        <w:left w:val="none" w:sz="0" w:space="0" w:color="auto"/>
        <w:bottom w:val="none" w:sz="0" w:space="0" w:color="auto"/>
        <w:right w:val="none" w:sz="0" w:space="0" w:color="auto"/>
      </w:divBdr>
    </w:div>
    <w:div w:id="1594195383">
      <w:bodyDiv w:val="1"/>
      <w:marLeft w:val="0"/>
      <w:marRight w:val="0"/>
      <w:marTop w:val="0"/>
      <w:marBottom w:val="0"/>
      <w:divBdr>
        <w:top w:val="none" w:sz="0" w:space="0" w:color="auto"/>
        <w:left w:val="none" w:sz="0" w:space="0" w:color="auto"/>
        <w:bottom w:val="none" w:sz="0" w:space="0" w:color="auto"/>
        <w:right w:val="none" w:sz="0" w:space="0" w:color="auto"/>
      </w:divBdr>
    </w:div>
    <w:div w:id="1607274857">
      <w:bodyDiv w:val="1"/>
      <w:marLeft w:val="0"/>
      <w:marRight w:val="0"/>
      <w:marTop w:val="0"/>
      <w:marBottom w:val="0"/>
      <w:divBdr>
        <w:top w:val="none" w:sz="0" w:space="0" w:color="auto"/>
        <w:left w:val="none" w:sz="0" w:space="0" w:color="auto"/>
        <w:bottom w:val="none" w:sz="0" w:space="0" w:color="auto"/>
        <w:right w:val="none" w:sz="0" w:space="0" w:color="auto"/>
      </w:divBdr>
    </w:div>
    <w:div w:id="1689791906">
      <w:bodyDiv w:val="1"/>
      <w:marLeft w:val="0"/>
      <w:marRight w:val="0"/>
      <w:marTop w:val="0"/>
      <w:marBottom w:val="0"/>
      <w:divBdr>
        <w:top w:val="none" w:sz="0" w:space="0" w:color="auto"/>
        <w:left w:val="none" w:sz="0" w:space="0" w:color="auto"/>
        <w:bottom w:val="none" w:sz="0" w:space="0" w:color="auto"/>
        <w:right w:val="none" w:sz="0" w:space="0" w:color="auto"/>
      </w:divBdr>
    </w:div>
    <w:div w:id="1694846994">
      <w:bodyDiv w:val="1"/>
      <w:marLeft w:val="0"/>
      <w:marRight w:val="0"/>
      <w:marTop w:val="0"/>
      <w:marBottom w:val="0"/>
      <w:divBdr>
        <w:top w:val="none" w:sz="0" w:space="0" w:color="auto"/>
        <w:left w:val="none" w:sz="0" w:space="0" w:color="auto"/>
        <w:bottom w:val="none" w:sz="0" w:space="0" w:color="auto"/>
        <w:right w:val="none" w:sz="0" w:space="0" w:color="auto"/>
      </w:divBdr>
    </w:div>
    <w:div w:id="1712877769">
      <w:bodyDiv w:val="1"/>
      <w:marLeft w:val="0"/>
      <w:marRight w:val="0"/>
      <w:marTop w:val="0"/>
      <w:marBottom w:val="0"/>
      <w:divBdr>
        <w:top w:val="none" w:sz="0" w:space="0" w:color="auto"/>
        <w:left w:val="none" w:sz="0" w:space="0" w:color="auto"/>
        <w:bottom w:val="none" w:sz="0" w:space="0" w:color="auto"/>
        <w:right w:val="none" w:sz="0" w:space="0" w:color="auto"/>
      </w:divBdr>
    </w:div>
    <w:div w:id="1725447323">
      <w:bodyDiv w:val="1"/>
      <w:marLeft w:val="0"/>
      <w:marRight w:val="0"/>
      <w:marTop w:val="0"/>
      <w:marBottom w:val="0"/>
      <w:divBdr>
        <w:top w:val="none" w:sz="0" w:space="0" w:color="auto"/>
        <w:left w:val="none" w:sz="0" w:space="0" w:color="auto"/>
        <w:bottom w:val="none" w:sz="0" w:space="0" w:color="auto"/>
        <w:right w:val="none" w:sz="0" w:space="0" w:color="auto"/>
      </w:divBdr>
    </w:div>
    <w:div w:id="1730110636">
      <w:bodyDiv w:val="1"/>
      <w:marLeft w:val="0"/>
      <w:marRight w:val="0"/>
      <w:marTop w:val="0"/>
      <w:marBottom w:val="0"/>
      <w:divBdr>
        <w:top w:val="none" w:sz="0" w:space="0" w:color="auto"/>
        <w:left w:val="none" w:sz="0" w:space="0" w:color="auto"/>
        <w:bottom w:val="none" w:sz="0" w:space="0" w:color="auto"/>
        <w:right w:val="none" w:sz="0" w:space="0" w:color="auto"/>
      </w:divBdr>
    </w:div>
    <w:div w:id="1734039235">
      <w:bodyDiv w:val="1"/>
      <w:marLeft w:val="0"/>
      <w:marRight w:val="0"/>
      <w:marTop w:val="0"/>
      <w:marBottom w:val="0"/>
      <w:divBdr>
        <w:top w:val="none" w:sz="0" w:space="0" w:color="auto"/>
        <w:left w:val="none" w:sz="0" w:space="0" w:color="auto"/>
        <w:bottom w:val="none" w:sz="0" w:space="0" w:color="auto"/>
        <w:right w:val="none" w:sz="0" w:space="0" w:color="auto"/>
      </w:divBdr>
    </w:div>
    <w:div w:id="1735735708">
      <w:bodyDiv w:val="1"/>
      <w:marLeft w:val="0"/>
      <w:marRight w:val="0"/>
      <w:marTop w:val="0"/>
      <w:marBottom w:val="0"/>
      <w:divBdr>
        <w:top w:val="none" w:sz="0" w:space="0" w:color="auto"/>
        <w:left w:val="none" w:sz="0" w:space="0" w:color="auto"/>
        <w:bottom w:val="none" w:sz="0" w:space="0" w:color="auto"/>
        <w:right w:val="none" w:sz="0" w:space="0" w:color="auto"/>
      </w:divBdr>
    </w:div>
    <w:div w:id="1771272654">
      <w:bodyDiv w:val="1"/>
      <w:marLeft w:val="0"/>
      <w:marRight w:val="0"/>
      <w:marTop w:val="0"/>
      <w:marBottom w:val="0"/>
      <w:divBdr>
        <w:top w:val="none" w:sz="0" w:space="0" w:color="auto"/>
        <w:left w:val="none" w:sz="0" w:space="0" w:color="auto"/>
        <w:bottom w:val="none" w:sz="0" w:space="0" w:color="auto"/>
        <w:right w:val="none" w:sz="0" w:space="0" w:color="auto"/>
      </w:divBdr>
    </w:div>
    <w:div w:id="1773282810">
      <w:bodyDiv w:val="1"/>
      <w:marLeft w:val="0"/>
      <w:marRight w:val="0"/>
      <w:marTop w:val="0"/>
      <w:marBottom w:val="0"/>
      <w:divBdr>
        <w:top w:val="none" w:sz="0" w:space="0" w:color="auto"/>
        <w:left w:val="none" w:sz="0" w:space="0" w:color="auto"/>
        <w:bottom w:val="none" w:sz="0" w:space="0" w:color="auto"/>
        <w:right w:val="none" w:sz="0" w:space="0" w:color="auto"/>
      </w:divBdr>
    </w:div>
    <w:div w:id="1780489806">
      <w:bodyDiv w:val="1"/>
      <w:marLeft w:val="0"/>
      <w:marRight w:val="0"/>
      <w:marTop w:val="0"/>
      <w:marBottom w:val="0"/>
      <w:divBdr>
        <w:top w:val="none" w:sz="0" w:space="0" w:color="auto"/>
        <w:left w:val="none" w:sz="0" w:space="0" w:color="auto"/>
        <w:bottom w:val="none" w:sz="0" w:space="0" w:color="auto"/>
        <w:right w:val="none" w:sz="0" w:space="0" w:color="auto"/>
      </w:divBdr>
    </w:div>
    <w:div w:id="1866478808">
      <w:bodyDiv w:val="1"/>
      <w:marLeft w:val="0"/>
      <w:marRight w:val="0"/>
      <w:marTop w:val="0"/>
      <w:marBottom w:val="0"/>
      <w:divBdr>
        <w:top w:val="none" w:sz="0" w:space="0" w:color="auto"/>
        <w:left w:val="none" w:sz="0" w:space="0" w:color="auto"/>
        <w:bottom w:val="none" w:sz="0" w:space="0" w:color="auto"/>
        <w:right w:val="none" w:sz="0" w:space="0" w:color="auto"/>
      </w:divBdr>
    </w:div>
    <w:div w:id="1946576602">
      <w:bodyDiv w:val="1"/>
      <w:marLeft w:val="0"/>
      <w:marRight w:val="0"/>
      <w:marTop w:val="0"/>
      <w:marBottom w:val="0"/>
      <w:divBdr>
        <w:top w:val="none" w:sz="0" w:space="0" w:color="auto"/>
        <w:left w:val="none" w:sz="0" w:space="0" w:color="auto"/>
        <w:bottom w:val="none" w:sz="0" w:space="0" w:color="auto"/>
        <w:right w:val="none" w:sz="0" w:space="0" w:color="auto"/>
      </w:divBdr>
    </w:div>
    <w:div w:id="1963149359">
      <w:bodyDiv w:val="1"/>
      <w:marLeft w:val="0"/>
      <w:marRight w:val="0"/>
      <w:marTop w:val="0"/>
      <w:marBottom w:val="0"/>
      <w:divBdr>
        <w:top w:val="none" w:sz="0" w:space="0" w:color="auto"/>
        <w:left w:val="none" w:sz="0" w:space="0" w:color="auto"/>
        <w:bottom w:val="none" w:sz="0" w:space="0" w:color="auto"/>
        <w:right w:val="none" w:sz="0" w:space="0" w:color="auto"/>
      </w:divBdr>
    </w:div>
    <w:div w:id="1970353931">
      <w:bodyDiv w:val="1"/>
      <w:marLeft w:val="0"/>
      <w:marRight w:val="0"/>
      <w:marTop w:val="0"/>
      <w:marBottom w:val="0"/>
      <w:divBdr>
        <w:top w:val="none" w:sz="0" w:space="0" w:color="auto"/>
        <w:left w:val="none" w:sz="0" w:space="0" w:color="auto"/>
        <w:bottom w:val="none" w:sz="0" w:space="0" w:color="auto"/>
        <w:right w:val="none" w:sz="0" w:space="0" w:color="auto"/>
      </w:divBdr>
    </w:div>
    <w:div w:id="2097944858">
      <w:bodyDiv w:val="1"/>
      <w:marLeft w:val="0"/>
      <w:marRight w:val="0"/>
      <w:marTop w:val="0"/>
      <w:marBottom w:val="0"/>
      <w:divBdr>
        <w:top w:val="none" w:sz="0" w:space="0" w:color="auto"/>
        <w:left w:val="none" w:sz="0" w:space="0" w:color="auto"/>
        <w:bottom w:val="none" w:sz="0" w:space="0" w:color="auto"/>
        <w:right w:val="none" w:sz="0" w:space="0" w:color="auto"/>
      </w:divBdr>
    </w:div>
    <w:div w:id="2141344086">
      <w:bodyDiv w:val="1"/>
      <w:marLeft w:val="0"/>
      <w:marRight w:val="0"/>
      <w:marTop w:val="0"/>
      <w:marBottom w:val="0"/>
      <w:divBdr>
        <w:top w:val="none" w:sz="0" w:space="0" w:color="auto"/>
        <w:left w:val="none" w:sz="0" w:space="0" w:color="auto"/>
        <w:bottom w:val="none" w:sz="0" w:space="0" w:color="auto"/>
        <w:right w:val="none" w:sz="0" w:space="0" w:color="auto"/>
      </w:divBdr>
    </w:div>
    <w:div w:id="2142141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682F5D279BB743815495E358809DF5" ma:contentTypeVersion="10" ma:contentTypeDescription="Create a new document." ma:contentTypeScope="" ma:versionID="9cce5abf39adbde8996982f8a2c22b61">
  <xsd:schema xmlns:xsd="http://www.w3.org/2001/XMLSchema" xmlns:xs="http://www.w3.org/2001/XMLSchema" xmlns:p="http://schemas.microsoft.com/office/2006/metadata/properties" xmlns:ns3="8368dbc2-d0cf-4f1d-b69d-271b713bb709" targetNamespace="http://schemas.microsoft.com/office/2006/metadata/properties" ma:root="true" ma:fieldsID="428003a732873292670f22a4d84859ad" ns3:_="">
    <xsd:import namespace="8368dbc2-d0cf-4f1d-b69d-271b713bb70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8dbc2-d0cf-4f1d-b69d-271b713bb7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CHICAGO.XSL" StyleName="Chicago" Version="15">
  <b:Source>
    <b:Tag>Nie94</b:Tag>
    <b:SourceType>Book</b:SourceType>
    <b:Guid>{02621735-0E21-45A4-9306-B9DFC135D3EF}</b:Guid>
    <b:Author>
      <b:Author>
        <b:NameList>
          <b:Person>
            <b:Last>Nielsen</b:Last>
            <b:First>J.</b:First>
          </b:Person>
        </b:NameList>
      </b:Author>
    </b:Author>
    <b:Title>10 usability heuristics for user interface design </b:Title>
    <b:Year>1994</b:Year>
    <b:Publisher>https://www.nngroup.com/articles/ten-usability-heuristics/</b:Publisher>
    <b:RefOrder>1</b:RefOrder>
  </b:Source>
  <b:Source>
    <b:Tag>W3C18</b:Tag>
    <b:SourceType>Report</b:SourceType>
    <b:Guid>{F4F3231B-70F0-44B3-9821-4ABF0D906213}</b:Guid>
    <b:Author>
      <b:Author>
        <b:NameList>
          <b:Person>
            <b:Last>(W3C)</b:Last>
            <b:First>World</b:First>
            <b:Middle>Wide Web Consortium</b:Middle>
          </b:Person>
        </b:NameList>
      </b:Author>
    </b:Author>
    <b:Title>Web Content Accessibility Guidelines (WCAG)</b:Title>
    <b:Year>2018</b:Year>
    <b:Publisher>https://www.w3.org/TR/WCAG21/</b:Publisher>
    <b:RefOrder>2</b:RefOrder>
  </b:Source>
  <b:Source>
    <b:Tag>Gra98</b:Tag>
    <b:SourceType>Report</b:SourceType>
    <b:Guid>{CC09D6CB-7709-4537-9E66-CD0D9A9B87A2}</b:Guid>
    <b:Author>
      <b:Author>
        <b:NameList>
          <b:Person>
            <b:Last>Gray W. D. &amp; Salzman</b:Last>
            <b:First>M.</b:First>
            <b:Middle>C</b:Middle>
          </b:Person>
        </b:NameList>
      </b:Author>
    </b:Author>
    <b:Title>Damaged merchandise? A review of experiments that compare usability evaluation methods. Human-Computer Interaction</b:Title>
    <b:Year>1998</b:Year>
    <b:Publisher>https://doi.org/10.1207/s15327051hci1303_2</b:Publisher>
    <b:RefOrder>3</b:RefOrder>
  </b:Source>
  <b:Source>
    <b:Tag>Lid10</b:Tag>
    <b:SourceType>Report</b:SourceType>
    <b:Guid>{0032D97F-DD57-49F7-AF4A-5F04D5365FF9}</b:Guid>
    <b:Author>
      <b:Author>
        <b:NameList>
          <b:Person>
            <b:Last>Lidwell W.</b:Last>
            <b:First>Holden</b:First>
            <b:Middle>K., &amp; Butler J.</b:Middle>
          </b:Person>
        </b:NameList>
      </b:Author>
    </b:Author>
    <b:Title>Universal principles of design (2nd ed.)</b:Title>
    <b:Year>2010</b:Year>
    <b:Publisher>Rockport Publishers.</b:Publisher>
    <b:RefOrder>9</b:RefOrder>
  </b:Source>
  <b:Source>
    <b:Tag>Zha05</b:Tag>
    <b:SourceType>Report</b:SourceType>
    <b:Guid>{3B228D25-6953-4E68-837C-90C8505A8BF4}</b:Guid>
    <b:Author>
      <b:Author>
        <b:NameList>
          <b:Person>
            <b:Last>Zhang</b:Last>
            <b:First>D</b:First>
          </b:Person>
          <b:Person>
            <b:Last>Adipat</b:Last>
            <b:First>B</b:First>
          </b:Person>
        </b:NameList>
      </b:Author>
    </b:Author>
    <b:Title>Challenges, methodologies, and issues in the usability testing of mobile applications.</b:Title>
    <b:Year>2005</b:Year>
    <b:Publisher>International Journal of Human-Computer Interaction</b:Publisher>
    <b:RefOrder>10</b:RefOrder>
  </b:Source>
  <b:Source>
    <b:Tag>Nor05</b:Tag>
    <b:SourceType>Report</b:SourceType>
    <b:Guid>{45B4CF18-B68D-4752-81A8-7BEDB09F5618}</b:Guid>
    <b:Title>Emotional design: Why we love (or hate) everyday things</b:Title>
    <b:Year>2005</b:Year>
    <b:Publisher>Basic Books</b:Publisher>
    <b:Author>
      <b:Author>
        <b:NameList>
          <b:Person>
            <b:Last>Norman</b:Last>
            <b:First>D.A.</b:First>
          </b:Person>
        </b:NameList>
      </b:Author>
    </b:Author>
    <b:RefOrder>4</b:RefOrder>
  </b:Source>
  <b:Source>
    <b:Tag>Has06</b:Tag>
    <b:SourceType>Report</b:SourceType>
    <b:Guid>{F33B058F-BB1A-4DF4-83EE-253654624284}</b:Guid>
    <b:Title>User experience: A research agenda</b:Title>
    <b:Year>2006</b:Year>
    <b:Publisher>Behaviour &amp; Information Technology</b:Publisher>
    <b:Author>
      <b:Author>
        <b:NameList>
          <b:Person>
            <b:Last>Hassenzahl</b:Last>
            <b:First>M</b:First>
          </b:Person>
          <b:Person>
            <b:Last>Tractinsky</b:Last>
            <b:First>N.</b:First>
          </b:Person>
        </b:NameList>
      </b:Author>
    </b:Author>
    <b:RefOrder>5</b:RefOrder>
  </b:Source>
  <b:Source>
    <b:Tag>Sut05</b:Tag>
    <b:SourceType>Report</b:SourceType>
    <b:Guid>{7859C089-8590-4AF4-93A9-D830BECB97D1}</b:Guid>
    <b:Title>Assessing interaction styles in web user interfaces. Proceedings of the 6th Annual Conference on Human Factors and the Web</b:Title>
    <b:Year>2005</b:Year>
    <b:Author>
      <b:Author>
        <b:NameList>
          <b:Person>
            <b:Last>Sutcliffe</b:Last>
            <b:First>A</b:First>
          </b:Person>
          <b:Person>
            <b:Last>De Angeli</b:Last>
            <b:First>A</b:First>
          </b:Person>
        </b:NameList>
      </b:Author>
    </b:Author>
    <b:RefOrder>6</b:RefOrder>
  </b:Source>
  <b:Source>
    <b:Tag>ISO924111</b:Tag>
    <b:SourceType>Report</b:SourceType>
    <b:Guid>{52B33954-38FF-4BCA-8F9A-1FF1A4ACE3D8}</b:Guid>
    <b:Author>
      <b:Author>
        <b:NameList>
          <b:Person>
            <b:Last>ISO 9241-11</b:Last>
          </b:Person>
        </b:NameList>
      </b:Author>
    </b:Author>
    <b:Year>2018</b:Year>
    <b:Publisher>International Organization for Standardization</b:Publisher>
    <b:RefOrder>7</b:RefOrder>
  </b:Source>
  <b:Source>
    <b:Tag>JSa11</b:Tag>
    <b:SourceType>Report</b:SourceType>
    <b:Guid>{D6AA798F-9F18-4915-A7A1-790EA9E254B0}</b:Guid>
    <b:Author>
      <b:Author>
        <b:NameList>
          <b:Person>
            <b:Last>Sauro</b:Last>
            <b:First>J.</b:First>
          </b:Person>
        </b:NameList>
      </b:Author>
    </b:Author>
    <b:Title>Measuring usability with the System Usability Scale (SUS)</b:Title>
    <b:Year>2011</b:Year>
    <b:Publisher>https://measuringu.com/sus/</b:Publisher>
    <b:RefOrder>8</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9C9704-F379-4180-A658-10AB81D7A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8dbc2-d0cf-4f1d-b69d-271b713bb7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1C588B-E55E-49B9-BF51-B46E1EA943F3}">
  <ds:schemaRefs>
    <ds:schemaRef ds:uri="http://schemas.openxmlformats.org/officeDocument/2006/bibliography"/>
  </ds:schemaRefs>
</ds:datastoreItem>
</file>

<file path=customXml/itemProps3.xml><?xml version="1.0" encoding="utf-8"?>
<ds:datastoreItem xmlns:ds="http://schemas.openxmlformats.org/officeDocument/2006/customXml" ds:itemID="{F6237B5A-BC7F-4E8D-A410-6C3736C8047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0172D-6836-408C-8A6D-12F557B981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6804</TotalTime>
  <Pages>18</Pages>
  <Words>3469</Words>
  <Characters>19777</Characters>
  <Application>Microsoft Office Word</Application>
  <DocSecurity>0</DocSecurity>
  <Lines>164</Lines>
  <Paragraphs>46</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ΗΛΕΚΤΡΟΝΙΚΟ ΕΠΙΧΕΙΡΕΙΝ</vt:lpstr>
      <vt:lpstr>ΗΛΕΚΤΡΟΝΙΚΟ ΕΠΙΧΕΙΡΕΙΝ</vt:lpstr>
    </vt:vector>
  </TitlesOfParts>
  <Company/>
  <LinksUpToDate>false</LinksUpToDate>
  <CharactersWithSpaces>23200</CharactersWithSpaces>
  <SharedDoc>false</SharedDoc>
  <HLinks>
    <vt:vector size="114" baseType="variant">
      <vt:variant>
        <vt:i4>7733322</vt:i4>
      </vt:variant>
      <vt:variant>
        <vt:i4>110</vt:i4>
      </vt:variant>
      <vt:variant>
        <vt:i4>0</vt:i4>
      </vt:variant>
      <vt:variant>
        <vt:i4>5</vt:i4>
      </vt:variant>
      <vt:variant>
        <vt:lpwstr/>
      </vt:variant>
      <vt:variant>
        <vt:lpwstr>__RefHeading___Toc306267267</vt:lpwstr>
      </vt:variant>
      <vt:variant>
        <vt:i4>7733322</vt:i4>
      </vt:variant>
      <vt:variant>
        <vt:i4>107</vt:i4>
      </vt:variant>
      <vt:variant>
        <vt:i4>0</vt:i4>
      </vt:variant>
      <vt:variant>
        <vt:i4>5</vt:i4>
      </vt:variant>
      <vt:variant>
        <vt:lpwstr/>
      </vt:variant>
      <vt:variant>
        <vt:lpwstr>__RefHeading___Toc306267266</vt:lpwstr>
      </vt:variant>
      <vt:variant>
        <vt:i4>1048627</vt:i4>
      </vt:variant>
      <vt:variant>
        <vt:i4>98</vt:i4>
      </vt:variant>
      <vt:variant>
        <vt:i4>0</vt:i4>
      </vt:variant>
      <vt:variant>
        <vt:i4>5</vt:i4>
      </vt:variant>
      <vt:variant>
        <vt:lpwstr/>
      </vt:variant>
      <vt:variant>
        <vt:lpwstr>_Toc201337338</vt:lpwstr>
      </vt:variant>
      <vt:variant>
        <vt:i4>1048627</vt:i4>
      </vt:variant>
      <vt:variant>
        <vt:i4>92</vt:i4>
      </vt:variant>
      <vt:variant>
        <vt:i4>0</vt:i4>
      </vt:variant>
      <vt:variant>
        <vt:i4>5</vt:i4>
      </vt:variant>
      <vt:variant>
        <vt:lpwstr/>
      </vt:variant>
      <vt:variant>
        <vt:lpwstr>_Toc201337337</vt:lpwstr>
      </vt:variant>
      <vt:variant>
        <vt:i4>1048627</vt:i4>
      </vt:variant>
      <vt:variant>
        <vt:i4>86</vt:i4>
      </vt:variant>
      <vt:variant>
        <vt:i4>0</vt:i4>
      </vt:variant>
      <vt:variant>
        <vt:i4>5</vt:i4>
      </vt:variant>
      <vt:variant>
        <vt:lpwstr/>
      </vt:variant>
      <vt:variant>
        <vt:lpwstr>_Toc201337336</vt:lpwstr>
      </vt:variant>
      <vt:variant>
        <vt:i4>1048627</vt:i4>
      </vt:variant>
      <vt:variant>
        <vt:i4>80</vt:i4>
      </vt:variant>
      <vt:variant>
        <vt:i4>0</vt:i4>
      </vt:variant>
      <vt:variant>
        <vt:i4>5</vt:i4>
      </vt:variant>
      <vt:variant>
        <vt:lpwstr/>
      </vt:variant>
      <vt:variant>
        <vt:lpwstr>_Toc201337335</vt:lpwstr>
      </vt:variant>
      <vt:variant>
        <vt:i4>1048627</vt:i4>
      </vt:variant>
      <vt:variant>
        <vt:i4>74</vt:i4>
      </vt:variant>
      <vt:variant>
        <vt:i4>0</vt:i4>
      </vt:variant>
      <vt:variant>
        <vt:i4>5</vt:i4>
      </vt:variant>
      <vt:variant>
        <vt:lpwstr/>
      </vt:variant>
      <vt:variant>
        <vt:lpwstr>_Toc201337334</vt:lpwstr>
      </vt:variant>
      <vt:variant>
        <vt:i4>1048627</vt:i4>
      </vt:variant>
      <vt:variant>
        <vt:i4>68</vt:i4>
      </vt:variant>
      <vt:variant>
        <vt:i4>0</vt:i4>
      </vt:variant>
      <vt:variant>
        <vt:i4>5</vt:i4>
      </vt:variant>
      <vt:variant>
        <vt:lpwstr/>
      </vt:variant>
      <vt:variant>
        <vt:lpwstr>_Toc201337333</vt:lpwstr>
      </vt:variant>
      <vt:variant>
        <vt:i4>1048627</vt:i4>
      </vt:variant>
      <vt:variant>
        <vt:i4>62</vt:i4>
      </vt:variant>
      <vt:variant>
        <vt:i4>0</vt:i4>
      </vt:variant>
      <vt:variant>
        <vt:i4>5</vt:i4>
      </vt:variant>
      <vt:variant>
        <vt:lpwstr/>
      </vt:variant>
      <vt:variant>
        <vt:lpwstr>_Toc201337332</vt:lpwstr>
      </vt:variant>
      <vt:variant>
        <vt:i4>1048627</vt:i4>
      </vt:variant>
      <vt:variant>
        <vt:i4>56</vt:i4>
      </vt:variant>
      <vt:variant>
        <vt:i4>0</vt:i4>
      </vt:variant>
      <vt:variant>
        <vt:i4>5</vt:i4>
      </vt:variant>
      <vt:variant>
        <vt:lpwstr/>
      </vt:variant>
      <vt:variant>
        <vt:lpwstr>_Toc201337331</vt:lpwstr>
      </vt:variant>
      <vt:variant>
        <vt:i4>1048627</vt:i4>
      </vt:variant>
      <vt:variant>
        <vt:i4>50</vt:i4>
      </vt:variant>
      <vt:variant>
        <vt:i4>0</vt:i4>
      </vt:variant>
      <vt:variant>
        <vt:i4>5</vt:i4>
      </vt:variant>
      <vt:variant>
        <vt:lpwstr/>
      </vt:variant>
      <vt:variant>
        <vt:lpwstr>_Toc201337330</vt:lpwstr>
      </vt:variant>
      <vt:variant>
        <vt:i4>1114163</vt:i4>
      </vt:variant>
      <vt:variant>
        <vt:i4>44</vt:i4>
      </vt:variant>
      <vt:variant>
        <vt:i4>0</vt:i4>
      </vt:variant>
      <vt:variant>
        <vt:i4>5</vt:i4>
      </vt:variant>
      <vt:variant>
        <vt:lpwstr/>
      </vt:variant>
      <vt:variant>
        <vt:lpwstr>_Toc201337329</vt:lpwstr>
      </vt:variant>
      <vt:variant>
        <vt:i4>1114163</vt:i4>
      </vt:variant>
      <vt:variant>
        <vt:i4>38</vt:i4>
      </vt:variant>
      <vt:variant>
        <vt:i4>0</vt:i4>
      </vt:variant>
      <vt:variant>
        <vt:i4>5</vt:i4>
      </vt:variant>
      <vt:variant>
        <vt:lpwstr/>
      </vt:variant>
      <vt:variant>
        <vt:lpwstr>_Toc201337328</vt:lpwstr>
      </vt:variant>
      <vt:variant>
        <vt:i4>1114163</vt:i4>
      </vt:variant>
      <vt:variant>
        <vt:i4>32</vt:i4>
      </vt:variant>
      <vt:variant>
        <vt:i4>0</vt:i4>
      </vt:variant>
      <vt:variant>
        <vt:i4>5</vt:i4>
      </vt:variant>
      <vt:variant>
        <vt:lpwstr/>
      </vt:variant>
      <vt:variant>
        <vt:lpwstr>_Toc201337327</vt:lpwstr>
      </vt:variant>
      <vt:variant>
        <vt:i4>1114163</vt:i4>
      </vt:variant>
      <vt:variant>
        <vt:i4>26</vt:i4>
      </vt:variant>
      <vt:variant>
        <vt:i4>0</vt:i4>
      </vt:variant>
      <vt:variant>
        <vt:i4>5</vt:i4>
      </vt:variant>
      <vt:variant>
        <vt:lpwstr/>
      </vt:variant>
      <vt:variant>
        <vt:lpwstr>_Toc201337326</vt:lpwstr>
      </vt:variant>
      <vt:variant>
        <vt:i4>1114163</vt:i4>
      </vt:variant>
      <vt:variant>
        <vt:i4>20</vt:i4>
      </vt:variant>
      <vt:variant>
        <vt:i4>0</vt:i4>
      </vt:variant>
      <vt:variant>
        <vt:i4>5</vt:i4>
      </vt:variant>
      <vt:variant>
        <vt:lpwstr/>
      </vt:variant>
      <vt:variant>
        <vt:lpwstr>_Toc201337325</vt:lpwstr>
      </vt:variant>
      <vt:variant>
        <vt:i4>1114163</vt:i4>
      </vt:variant>
      <vt:variant>
        <vt:i4>14</vt:i4>
      </vt:variant>
      <vt:variant>
        <vt:i4>0</vt:i4>
      </vt:variant>
      <vt:variant>
        <vt:i4>5</vt:i4>
      </vt:variant>
      <vt:variant>
        <vt:lpwstr/>
      </vt:variant>
      <vt:variant>
        <vt:lpwstr>_Toc201337324</vt:lpwstr>
      </vt:variant>
      <vt:variant>
        <vt:i4>1114163</vt:i4>
      </vt:variant>
      <vt:variant>
        <vt:i4>8</vt:i4>
      </vt:variant>
      <vt:variant>
        <vt:i4>0</vt:i4>
      </vt:variant>
      <vt:variant>
        <vt:i4>5</vt:i4>
      </vt:variant>
      <vt:variant>
        <vt:lpwstr/>
      </vt:variant>
      <vt:variant>
        <vt:lpwstr>_Toc201337323</vt:lpwstr>
      </vt:variant>
      <vt:variant>
        <vt:i4>1114163</vt:i4>
      </vt:variant>
      <vt:variant>
        <vt:i4>2</vt:i4>
      </vt:variant>
      <vt:variant>
        <vt:i4>0</vt:i4>
      </vt:variant>
      <vt:variant>
        <vt:i4>5</vt:i4>
      </vt:variant>
      <vt:variant>
        <vt:lpwstr/>
      </vt:variant>
      <vt:variant>
        <vt:lpwstr>_Toc201337322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ΗΛΕΚΤΡΟΝΙΚΟ ΕΠΙΧΕΙΡΕΙΝ</dc:title>
  <dc:subject/>
  <dc:creator>pkotzani</dc:creator>
  <cp:keywords/>
  <dc:description/>
  <cp:lastModifiedBy>SOFIA MARKOPOULOU</cp:lastModifiedBy>
  <cp:revision>94</cp:revision>
  <cp:lastPrinted>2011-10-13T08:39:00Z</cp:lastPrinted>
  <dcterms:created xsi:type="dcterms:W3CDTF">2025-09-10T11:55:00Z</dcterms:created>
  <dcterms:modified xsi:type="dcterms:W3CDTF">2026-02-14T18:08:00Z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0x010100F6682F5D279BB743815495E358809DF5</vt:lpwstr>
  </property>
</Properties>
</file>